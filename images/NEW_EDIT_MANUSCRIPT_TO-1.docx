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76DC94" w14:textId="4CA41895" w:rsidR="00A5750C" w:rsidRDefault="00F44733" w:rsidP="00DD5CD9">
      <w:pPr>
        <w:spacing w:after="0" w:line="240" w:lineRule="auto"/>
        <w:jc w:val="center"/>
        <w:rPr>
          <w:b/>
          <w:bCs/>
          <w:sz w:val="22"/>
        </w:rPr>
      </w:pPr>
      <w:r w:rsidRPr="00F44733">
        <w:rPr>
          <w:b/>
          <w:bCs/>
          <w:sz w:val="22"/>
        </w:rPr>
        <w:t>PET ADOPT HUB: A WEB PLATFORM FOR ANIMAL SHELTERS TO</w:t>
      </w:r>
      <w:r w:rsidR="00A5750C">
        <w:rPr>
          <w:b/>
          <w:bCs/>
          <w:sz w:val="22"/>
        </w:rPr>
        <w:t xml:space="preserve"> MANAGE AND PROMOTE PET ADOPTION</w:t>
      </w:r>
    </w:p>
    <w:p w14:paraId="4E4FFC99" w14:textId="6D9A45B5" w:rsidR="00DD5CD9" w:rsidRDefault="00DD5CD9" w:rsidP="00DD5CD9">
      <w:pPr>
        <w:spacing w:after="0" w:line="240" w:lineRule="auto"/>
        <w:jc w:val="center"/>
        <w:rPr>
          <w:b/>
          <w:bCs/>
          <w:sz w:val="22"/>
        </w:rPr>
      </w:pPr>
    </w:p>
    <w:p w14:paraId="52711F92" w14:textId="58D516C1" w:rsidR="00DD5CD9" w:rsidRDefault="00DD5CD9" w:rsidP="00DD5CD9">
      <w:pPr>
        <w:spacing w:after="0" w:line="240" w:lineRule="auto"/>
        <w:jc w:val="center"/>
        <w:rPr>
          <w:b/>
          <w:bCs/>
          <w:sz w:val="22"/>
        </w:rPr>
      </w:pPr>
    </w:p>
    <w:p w14:paraId="01D6C77A" w14:textId="27AF533C" w:rsidR="00DD5CD9" w:rsidRDefault="00DD5CD9" w:rsidP="00DD5CD9">
      <w:pPr>
        <w:spacing w:after="0" w:line="240" w:lineRule="auto"/>
        <w:jc w:val="center"/>
        <w:rPr>
          <w:b/>
          <w:bCs/>
          <w:sz w:val="22"/>
        </w:rPr>
      </w:pPr>
    </w:p>
    <w:p w14:paraId="0C18FC52" w14:textId="35947FE6" w:rsidR="00DD5CD9" w:rsidRDefault="00DD5CD9" w:rsidP="00DD5CD9">
      <w:pPr>
        <w:spacing w:after="0" w:line="240" w:lineRule="auto"/>
        <w:jc w:val="center"/>
        <w:rPr>
          <w:b/>
          <w:bCs/>
          <w:sz w:val="22"/>
        </w:rPr>
      </w:pPr>
    </w:p>
    <w:p w14:paraId="1CFB778B" w14:textId="7625D2EE" w:rsidR="00DD5CD9" w:rsidRDefault="00DD5CD9" w:rsidP="00DD5CD9">
      <w:pPr>
        <w:spacing w:after="0" w:line="240" w:lineRule="auto"/>
        <w:jc w:val="center"/>
        <w:rPr>
          <w:b/>
          <w:bCs/>
          <w:sz w:val="22"/>
        </w:rPr>
      </w:pPr>
    </w:p>
    <w:p w14:paraId="2419E096" w14:textId="0FC9922B" w:rsidR="00DD5CD9" w:rsidRDefault="00DD5CD9" w:rsidP="00DD5CD9">
      <w:pPr>
        <w:spacing w:after="0" w:line="240" w:lineRule="auto"/>
        <w:jc w:val="center"/>
        <w:rPr>
          <w:b/>
          <w:bCs/>
          <w:sz w:val="22"/>
        </w:rPr>
      </w:pPr>
    </w:p>
    <w:p w14:paraId="42F92D86" w14:textId="6C544678" w:rsidR="00DD5CD9" w:rsidRDefault="00DD5CD9" w:rsidP="00DD5CD9">
      <w:pPr>
        <w:spacing w:after="0" w:line="240" w:lineRule="auto"/>
        <w:jc w:val="center"/>
        <w:rPr>
          <w:b/>
          <w:bCs/>
          <w:sz w:val="22"/>
        </w:rPr>
      </w:pPr>
    </w:p>
    <w:p w14:paraId="78204CCC" w14:textId="0A2F1AD5" w:rsidR="00DD5CD9" w:rsidRDefault="00DD5CD9" w:rsidP="00DD5CD9">
      <w:pPr>
        <w:spacing w:after="0" w:line="240" w:lineRule="auto"/>
        <w:jc w:val="center"/>
        <w:rPr>
          <w:b/>
          <w:bCs/>
          <w:sz w:val="22"/>
        </w:rPr>
      </w:pPr>
    </w:p>
    <w:p w14:paraId="4C25266F" w14:textId="48404DFC" w:rsidR="00DD5CD9" w:rsidRDefault="00DD5CD9" w:rsidP="00DD5CD9">
      <w:pPr>
        <w:spacing w:after="0" w:line="240" w:lineRule="auto"/>
        <w:jc w:val="center"/>
        <w:rPr>
          <w:b/>
          <w:bCs/>
          <w:sz w:val="22"/>
        </w:rPr>
      </w:pPr>
    </w:p>
    <w:p w14:paraId="65FC9855" w14:textId="266CE247" w:rsidR="00DD5CD9" w:rsidRDefault="00DD5CD9" w:rsidP="00DD5CD9">
      <w:pPr>
        <w:spacing w:after="0" w:line="240" w:lineRule="auto"/>
        <w:jc w:val="center"/>
        <w:rPr>
          <w:b/>
          <w:bCs/>
          <w:sz w:val="22"/>
        </w:rPr>
      </w:pPr>
    </w:p>
    <w:p w14:paraId="3A3178C3" w14:textId="16F2A8CF" w:rsidR="00DD5CD9" w:rsidRDefault="00DD5CD9" w:rsidP="00DD5CD9">
      <w:pPr>
        <w:spacing w:after="0" w:line="240" w:lineRule="auto"/>
        <w:jc w:val="center"/>
        <w:rPr>
          <w:b/>
          <w:bCs/>
          <w:sz w:val="22"/>
        </w:rPr>
      </w:pPr>
    </w:p>
    <w:p w14:paraId="7642CA1D" w14:textId="77777777" w:rsidR="00DD5CD9" w:rsidRDefault="00DD5CD9" w:rsidP="00DD5CD9">
      <w:pPr>
        <w:spacing w:after="0" w:line="240" w:lineRule="auto"/>
        <w:jc w:val="center"/>
        <w:rPr>
          <w:b/>
          <w:bCs/>
          <w:sz w:val="22"/>
        </w:rPr>
      </w:pPr>
    </w:p>
    <w:p w14:paraId="27F983B9" w14:textId="3A3CE182" w:rsidR="00F44733" w:rsidRDefault="00F44733" w:rsidP="00DD5CD9">
      <w:pPr>
        <w:spacing w:after="0" w:line="240" w:lineRule="auto"/>
        <w:jc w:val="center"/>
        <w:rPr>
          <w:b/>
          <w:bCs/>
          <w:sz w:val="22"/>
        </w:rPr>
      </w:pPr>
      <w:r>
        <w:rPr>
          <w:b/>
          <w:bCs/>
          <w:sz w:val="22"/>
        </w:rPr>
        <w:t>Undergraduate Capstone Project</w:t>
      </w:r>
    </w:p>
    <w:p w14:paraId="2A3F0FAC" w14:textId="77777777" w:rsidR="00F44733" w:rsidRDefault="00F44733" w:rsidP="00DD5CD9">
      <w:pPr>
        <w:spacing w:after="0" w:line="240" w:lineRule="auto"/>
        <w:jc w:val="center"/>
        <w:rPr>
          <w:b/>
          <w:bCs/>
          <w:sz w:val="22"/>
        </w:rPr>
      </w:pPr>
      <w:r>
        <w:rPr>
          <w:b/>
          <w:bCs/>
          <w:sz w:val="22"/>
        </w:rPr>
        <w:t>Submitted to the Faculty of the</w:t>
      </w:r>
    </w:p>
    <w:p w14:paraId="50490D8E" w14:textId="77777777" w:rsidR="00F44733" w:rsidRDefault="00F44733" w:rsidP="00DD5CD9">
      <w:pPr>
        <w:spacing w:after="0" w:line="240" w:lineRule="auto"/>
        <w:jc w:val="center"/>
        <w:rPr>
          <w:b/>
          <w:bCs/>
          <w:sz w:val="22"/>
        </w:rPr>
      </w:pPr>
      <w:r>
        <w:rPr>
          <w:b/>
          <w:bCs/>
          <w:sz w:val="22"/>
        </w:rPr>
        <w:t>Department of Information Technology</w:t>
      </w:r>
    </w:p>
    <w:p w14:paraId="1D99D2C9" w14:textId="77777777" w:rsidR="00F44733" w:rsidRDefault="00F44733" w:rsidP="00DD5CD9">
      <w:pPr>
        <w:spacing w:after="0" w:line="240" w:lineRule="auto"/>
        <w:jc w:val="center"/>
        <w:rPr>
          <w:b/>
          <w:bCs/>
          <w:sz w:val="22"/>
        </w:rPr>
      </w:pPr>
      <w:r>
        <w:rPr>
          <w:b/>
          <w:bCs/>
          <w:sz w:val="22"/>
        </w:rPr>
        <w:t>Cavite State University – Tanza Campus</w:t>
      </w:r>
    </w:p>
    <w:p w14:paraId="0C4288AE" w14:textId="22A5C5D8" w:rsidR="00DD5CD9" w:rsidRDefault="00F44733" w:rsidP="00805968">
      <w:pPr>
        <w:spacing w:after="0" w:line="240" w:lineRule="auto"/>
        <w:jc w:val="center"/>
        <w:rPr>
          <w:b/>
          <w:bCs/>
          <w:sz w:val="22"/>
          <w:lang w:val="en-US"/>
        </w:rPr>
      </w:pPr>
      <w:r>
        <w:rPr>
          <w:b/>
          <w:bCs/>
          <w:sz w:val="22"/>
        </w:rPr>
        <w:t>Tanza, Cavit</w:t>
      </w:r>
      <w:r>
        <w:rPr>
          <w:b/>
          <w:bCs/>
          <w:sz w:val="22"/>
          <w:lang w:val="en-US"/>
        </w:rPr>
        <w:t>e</w:t>
      </w:r>
    </w:p>
    <w:p w14:paraId="4CA3C569" w14:textId="41D93419" w:rsidR="00805968" w:rsidRDefault="00805968" w:rsidP="00805968">
      <w:pPr>
        <w:spacing w:after="0" w:line="240" w:lineRule="auto"/>
        <w:jc w:val="center"/>
        <w:rPr>
          <w:b/>
          <w:bCs/>
          <w:sz w:val="22"/>
          <w:lang w:val="en-US"/>
        </w:rPr>
      </w:pPr>
    </w:p>
    <w:p w14:paraId="44B06C96" w14:textId="3F42979A" w:rsidR="00805968" w:rsidRDefault="00805968" w:rsidP="00805968">
      <w:pPr>
        <w:spacing w:after="0" w:line="240" w:lineRule="auto"/>
        <w:jc w:val="center"/>
        <w:rPr>
          <w:b/>
          <w:bCs/>
          <w:sz w:val="22"/>
          <w:lang w:val="en-US"/>
        </w:rPr>
      </w:pPr>
    </w:p>
    <w:p w14:paraId="78BEB201" w14:textId="46BFC002" w:rsidR="00805968" w:rsidRDefault="00805968" w:rsidP="00805968">
      <w:pPr>
        <w:spacing w:after="0" w:line="240" w:lineRule="auto"/>
        <w:jc w:val="center"/>
        <w:rPr>
          <w:b/>
          <w:bCs/>
          <w:sz w:val="22"/>
          <w:lang w:val="en-US"/>
        </w:rPr>
      </w:pPr>
    </w:p>
    <w:p w14:paraId="4535D914" w14:textId="3DD5B1A0" w:rsidR="00805968" w:rsidRDefault="00805968" w:rsidP="00805968">
      <w:pPr>
        <w:spacing w:after="0" w:line="240" w:lineRule="auto"/>
        <w:jc w:val="center"/>
        <w:rPr>
          <w:b/>
          <w:bCs/>
          <w:sz w:val="22"/>
          <w:lang w:val="en-US"/>
        </w:rPr>
      </w:pPr>
    </w:p>
    <w:p w14:paraId="4A0C2D67" w14:textId="50369FEF" w:rsidR="00805968" w:rsidRDefault="00805968" w:rsidP="00805968">
      <w:pPr>
        <w:spacing w:after="0" w:line="240" w:lineRule="auto"/>
        <w:jc w:val="center"/>
        <w:rPr>
          <w:b/>
          <w:bCs/>
          <w:sz w:val="22"/>
          <w:lang w:val="en-US"/>
        </w:rPr>
      </w:pPr>
    </w:p>
    <w:p w14:paraId="5AA273A8" w14:textId="253BDA16" w:rsidR="00805968" w:rsidRDefault="00805968" w:rsidP="00805968">
      <w:pPr>
        <w:spacing w:after="0" w:line="240" w:lineRule="auto"/>
        <w:jc w:val="center"/>
        <w:rPr>
          <w:b/>
          <w:bCs/>
          <w:sz w:val="22"/>
          <w:lang w:val="en-US"/>
        </w:rPr>
      </w:pPr>
    </w:p>
    <w:p w14:paraId="042A409B" w14:textId="63FD4024" w:rsidR="00805968" w:rsidRDefault="00805968" w:rsidP="00805968">
      <w:pPr>
        <w:spacing w:after="0" w:line="240" w:lineRule="auto"/>
        <w:jc w:val="center"/>
        <w:rPr>
          <w:b/>
          <w:bCs/>
          <w:sz w:val="22"/>
          <w:lang w:val="en-US"/>
        </w:rPr>
      </w:pPr>
    </w:p>
    <w:p w14:paraId="05928A03" w14:textId="61C53BE7" w:rsidR="00805968" w:rsidRDefault="00805968" w:rsidP="00805968">
      <w:pPr>
        <w:spacing w:after="0" w:line="240" w:lineRule="auto"/>
        <w:jc w:val="center"/>
        <w:rPr>
          <w:b/>
          <w:bCs/>
          <w:sz w:val="22"/>
          <w:lang w:val="en-US"/>
        </w:rPr>
      </w:pPr>
    </w:p>
    <w:p w14:paraId="6697EA34" w14:textId="6D00AC32" w:rsidR="00805968" w:rsidRDefault="00805968" w:rsidP="00805968">
      <w:pPr>
        <w:spacing w:after="0" w:line="240" w:lineRule="auto"/>
        <w:jc w:val="center"/>
        <w:rPr>
          <w:b/>
          <w:bCs/>
          <w:sz w:val="22"/>
          <w:lang w:val="en-US"/>
        </w:rPr>
      </w:pPr>
    </w:p>
    <w:p w14:paraId="4DDAFC2A" w14:textId="6508B6CA" w:rsidR="00805968" w:rsidRDefault="00805968" w:rsidP="00805968">
      <w:pPr>
        <w:spacing w:after="0" w:line="240" w:lineRule="auto"/>
        <w:jc w:val="center"/>
        <w:rPr>
          <w:b/>
          <w:bCs/>
          <w:sz w:val="22"/>
          <w:lang w:val="en-US"/>
        </w:rPr>
      </w:pPr>
    </w:p>
    <w:p w14:paraId="1A5953ED" w14:textId="6FF57E31" w:rsidR="00805968" w:rsidRDefault="00805968" w:rsidP="00805968">
      <w:pPr>
        <w:spacing w:after="0" w:line="240" w:lineRule="auto"/>
        <w:jc w:val="center"/>
        <w:rPr>
          <w:b/>
          <w:bCs/>
          <w:sz w:val="22"/>
          <w:lang w:val="en-US"/>
        </w:rPr>
      </w:pPr>
    </w:p>
    <w:p w14:paraId="37F70880" w14:textId="77777777" w:rsidR="00805968" w:rsidRPr="00DD5CD9" w:rsidRDefault="00805968" w:rsidP="00805968">
      <w:pPr>
        <w:spacing w:after="0" w:line="240" w:lineRule="auto"/>
        <w:jc w:val="center"/>
        <w:rPr>
          <w:b/>
          <w:bCs/>
          <w:sz w:val="22"/>
          <w:lang w:val="en-US"/>
        </w:rPr>
      </w:pPr>
    </w:p>
    <w:p w14:paraId="5EAE5E07" w14:textId="77777777" w:rsidR="00A5750C" w:rsidRDefault="00A5750C" w:rsidP="00DD5CD9">
      <w:pPr>
        <w:spacing w:after="0" w:line="240" w:lineRule="auto"/>
        <w:jc w:val="center"/>
        <w:rPr>
          <w:b/>
          <w:bCs/>
          <w:sz w:val="22"/>
        </w:rPr>
      </w:pPr>
      <w:r>
        <w:rPr>
          <w:b/>
          <w:bCs/>
          <w:sz w:val="22"/>
        </w:rPr>
        <w:t xml:space="preserve">In partial fulfillment </w:t>
      </w:r>
    </w:p>
    <w:p w14:paraId="625A2B67" w14:textId="77777777" w:rsidR="00A5750C" w:rsidRDefault="00A5750C" w:rsidP="00DD5CD9">
      <w:pPr>
        <w:spacing w:after="0" w:line="240" w:lineRule="auto"/>
        <w:jc w:val="center"/>
        <w:rPr>
          <w:b/>
          <w:bCs/>
          <w:sz w:val="22"/>
        </w:rPr>
      </w:pPr>
      <w:r>
        <w:rPr>
          <w:b/>
          <w:bCs/>
          <w:sz w:val="22"/>
        </w:rPr>
        <w:t>of the requirements for the degree of</w:t>
      </w:r>
    </w:p>
    <w:p w14:paraId="4E71028E" w14:textId="18D69309" w:rsidR="00A5750C" w:rsidRDefault="00A5750C" w:rsidP="00805968">
      <w:pPr>
        <w:spacing w:after="0" w:line="240" w:lineRule="auto"/>
        <w:jc w:val="center"/>
        <w:rPr>
          <w:b/>
          <w:bCs/>
          <w:sz w:val="22"/>
        </w:rPr>
      </w:pPr>
      <w:r>
        <w:rPr>
          <w:b/>
          <w:bCs/>
          <w:sz w:val="22"/>
        </w:rPr>
        <w:t>Bachelor of Science in Information Technology</w:t>
      </w:r>
    </w:p>
    <w:p w14:paraId="7AD3886C" w14:textId="2025945E" w:rsidR="00805968" w:rsidRDefault="00805968" w:rsidP="00805968">
      <w:pPr>
        <w:spacing w:after="0" w:line="240" w:lineRule="auto"/>
        <w:jc w:val="center"/>
        <w:rPr>
          <w:b/>
          <w:bCs/>
          <w:sz w:val="22"/>
        </w:rPr>
      </w:pPr>
    </w:p>
    <w:p w14:paraId="5CB99ACF" w14:textId="5774EE09" w:rsidR="00805968" w:rsidRDefault="00805968" w:rsidP="00805968">
      <w:pPr>
        <w:spacing w:after="0" w:line="240" w:lineRule="auto"/>
        <w:jc w:val="center"/>
        <w:rPr>
          <w:b/>
          <w:bCs/>
          <w:sz w:val="22"/>
        </w:rPr>
      </w:pPr>
    </w:p>
    <w:p w14:paraId="3BDCAC42" w14:textId="1BC9236A" w:rsidR="00805968" w:rsidRDefault="00805968" w:rsidP="00805968">
      <w:pPr>
        <w:spacing w:after="0" w:line="240" w:lineRule="auto"/>
        <w:jc w:val="center"/>
        <w:rPr>
          <w:b/>
          <w:bCs/>
          <w:sz w:val="22"/>
        </w:rPr>
      </w:pPr>
    </w:p>
    <w:p w14:paraId="0E605F45" w14:textId="223391AA" w:rsidR="00805968" w:rsidRDefault="00805968" w:rsidP="00805968">
      <w:pPr>
        <w:spacing w:after="0" w:line="240" w:lineRule="auto"/>
        <w:jc w:val="center"/>
        <w:rPr>
          <w:b/>
          <w:bCs/>
          <w:sz w:val="22"/>
        </w:rPr>
      </w:pPr>
    </w:p>
    <w:p w14:paraId="2F67F80E" w14:textId="42A40DFF" w:rsidR="00805968" w:rsidRDefault="00805968" w:rsidP="00805968">
      <w:pPr>
        <w:spacing w:after="0" w:line="240" w:lineRule="auto"/>
        <w:jc w:val="center"/>
        <w:rPr>
          <w:b/>
          <w:bCs/>
          <w:sz w:val="22"/>
        </w:rPr>
      </w:pPr>
    </w:p>
    <w:p w14:paraId="2AB9D278" w14:textId="35CC0F79" w:rsidR="00805968" w:rsidRDefault="00805968" w:rsidP="00805968">
      <w:pPr>
        <w:spacing w:after="0" w:line="240" w:lineRule="auto"/>
        <w:jc w:val="center"/>
        <w:rPr>
          <w:b/>
          <w:bCs/>
          <w:sz w:val="22"/>
        </w:rPr>
      </w:pPr>
    </w:p>
    <w:p w14:paraId="707A728A" w14:textId="24891351" w:rsidR="00805968" w:rsidRDefault="00805968" w:rsidP="00805968">
      <w:pPr>
        <w:spacing w:after="0" w:line="240" w:lineRule="auto"/>
        <w:jc w:val="center"/>
        <w:rPr>
          <w:b/>
          <w:bCs/>
          <w:sz w:val="22"/>
        </w:rPr>
      </w:pPr>
    </w:p>
    <w:p w14:paraId="39B6D594" w14:textId="362C6FB9" w:rsidR="00805968" w:rsidRDefault="00805968" w:rsidP="00805968">
      <w:pPr>
        <w:spacing w:after="0" w:line="240" w:lineRule="auto"/>
        <w:jc w:val="center"/>
        <w:rPr>
          <w:b/>
          <w:bCs/>
          <w:sz w:val="22"/>
        </w:rPr>
      </w:pPr>
    </w:p>
    <w:p w14:paraId="61C6E7B1" w14:textId="26B36930" w:rsidR="00805968" w:rsidRDefault="00805968" w:rsidP="00805968">
      <w:pPr>
        <w:spacing w:after="0" w:line="240" w:lineRule="auto"/>
        <w:jc w:val="center"/>
        <w:rPr>
          <w:b/>
          <w:bCs/>
          <w:sz w:val="22"/>
        </w:rPr>
      </w:pPr>
    </w:p>
    <w:p w14:paraId="4BD721E4" w14:textId="77777777" w:rsidR="00805968" w:rsidRDefault="00805968" w:rsidP="00805968">
      <w:pPr>
        <w:spacing w:after="0" w:line="240" w:lineRule="auto"/>
        <w:jc w:val="center"/>
        <w:rPr>
          <w:b/>
          <w:bCs/>
          <w:sz w:val="22"/>
        </w:rPr>
      </w:pPr>
    </w:p>
    <w:p w14:paraId="607BF307" w14:textId="77777777" w:rsidR="00A5750C" w:rsidRDefault="00A5750C" w:rsidP="00DD5CD9">
      <w:pPr>
        <w:spacing w:after="0" w:line="240" w:lineRule="auto"/>
        <w:jc w:val="center"/>
        <w:rPr>
          <w:b/>
          <w:bCs/>
          <w:sz w:val="22"/>
        </w:rPr>
      </w:pPr>
      <w:r>
        <w:rPr>
          <w:b/>
          <w:bCs/>
          <w:sz w:val="22"/>
        </w:rPr>
        <w:t>GERALD COLON</w:t>
      </w:r>
    </w:p>
    <w:p w14:paraId="0E273900" w14:textId="77777777" w:rsidR="00A5750C" w:rsidRDefault="00A5750C" w:rsidP="00DD5CD9">
      <w:pPr>
        <w:spacing w:after="0" w:line="240" w:lineRule="auto"/>
        <w:jc w:val="center"/>
        <w:rPr>
          <w:b/>
          <w:bCs/>
          <w:sz w:val="22"/>
        </w:rPr>
      </w:pPr>
      <w:r>
        <w:rPr>
          <w:b/>
          <w:bCs/>
          <w:sz w:val="22"/>
        </w:rPr>
        <w:t>EUGINE A. CLORES</w:t>
      </w:r>
    </w:p>
    <w:p w14:paraId="11C2663B" w14:textId="77777777" w:rsidR="00A5750C" w:rsidRDefault="00A5750C" w:rsidP="00DD5CD9">
      <w:pPr>
        <w:spacing w:after="0" w:line="240" w:lineRule="auto"/>
        <w:jc w:val="center"/>
        <w:rPr>
          <w:b/>
          <w:bCs/>
          <w:sz w:val="22"/>
        </w:rPr>
      </w:pPr>
      <w:r>
        <w:rPr>
          <w:b/>
          <w:bCs/>
          <w:sz w:val="22"/>
        </w:rPr>
        <w:t>GINA S. CONCENSINO</w:t>
      </w:r>
    </w:p>
    <w:p w14:paraId="69D8A5DF" w14:textId="77777777" w:rsidR="00A5750C" w:rsidRDefault="00A5750C" w:rsidP="00DD5CD9">
      <w:pPr>
        <w:spacing w:after="0" w:line="240" w:lineRule="auto"/>
        <w:jc w:val="center"/>
        <w:rPr>
          <w:b/>
          <w:bCs/>
          <w:sz w:val="22"/>
        </w:rPr>
      </w:pPr>
      <w:r>
        <w:rPr>
          <w:b/>
          <w:bCs/>
          <w:sz w:val="22"/>
        </w:rPr>
        <w:t>MARCUS A. JARAMIL</w:t>
      </w:r>
    </w:p>
    <w:p w14:paraId="37603DF2" w14:textId="77777777" w:rsidR="00A5750C" w:rsidRDefault="00A5750C" w:rsidP="00DD5CD9">
      <w:pPr>
        <w:spacing w:after="0" w:line="240" w:lineRule="auto"/>
        <w:jc w:val="center"/>
        <w:rPr>
          <w:b/>
          <w:bCs/>
          <w:sz w:val="22"/>
        </w:rPr>
      </w:pPr>
      <w:r>
        <w:rPr>
          <w:b/>
          <w:bCs/>
          <w:sz w:val="22"/>
        </w:rPr>
        <w:t>JACKELYN P. SARMIENTO</w:t>
      </w:r>
    </w:p>
    <w:p w14:paraId="02352FE7" w14:textId="3D0AE862" w:rsidR="008A1264" w:rsidRDefault="00A5750C" w:rsidP="00DD5CD9">
      <w:pPr>
        <w:spacing w:after="0" w:line="240" w:lineRule="auto"/>
        <w:jc w:val="center"/>
        <w:rPr>
          <w:sz w:val="22"/>
        </w:rPr>
      </w:pPr>
      <w:r>
        <w:rPr>
          <w:sz w:val="22"/>
        </w:rPr>
        <w:t>September 2025</w:t>
      </w:r>
    </w:p>
    <w:p w14:paraId="7397749C" w14:textId="006AF7FD" w:rsidR="00805968" w:rsidRDefault="00805968" w:rsidP="00DD5CD9">
      <w:pPr>
        <w:spacing w:after="0" w:line="240" w:lineRule="auto"/>
        <w:jc w:val="center"/>
        <w:rPr>
          <w:sz w:val="22"/>
        </w:rPr>
      </w:pPr>
    </w:p>
    <w:p w14:paraId="7B2DC2D0" w14:textId="25979CB3" w:rsidR="00805968" w:rsidRDefault="00805968" w:rsidP="00DD5CD9">
      <w:pPr>
        <w:spacing w:after="0" w:line="240" w:lineRule="auto"/>
        <w:jc w:val="center"/>
        <w:rPr>
          <w:sz w:val="22"/>
        </w:rPr>
      </w:pPr>
    </w:p>
    <w:p w14:paraId="446351AC" w14:textId="25996EA1" w:rsidR="00805968" w:rsidRDefault="00805968" w:rsidP="00DD5CD9">
      <w:pPr>
        <w:spacing w:after="0" w:line="240" w:lineRule="auto"/>
        <w:jc w:val="center"/>
        <w:rPr>
          <w:sz w:val="22"/>
        </w:rPr>
      </w:pPr>
    </w:p>
    <w:p w14:paraId="29AB83AD" w14:textId="6B4A6196" w:rsidR="00805968" w:rsidRDefault="00805968" w:rsidP="00DD5CD9">
      <w:pPr>
        <w:spacing w:after="0" w:line="240" w:lineRule="auto"/>
        <w:jc w:val="center"/>
        <w:rPr>
          <w:sz w:val="22"/>
        </w:rPr>
      </w:pPr>
    </w:p>
    <w:p w14:paraId="4A17C6AC" w14:textId="3EDDAC02" w:rsidR="00805968" w:rsidRDefault="00805968" w:rsidP="00805968">
      <w:pPr>
        <w:spacing w:after="0" w:line="240" w:lineRule="auto"/>
        <w:rPr>
          <w:sz w:val="22"/>
        </w:rPr>
      </w:pPr>
    </w:p>
    <w:p w14:paraId="794EF72B" w14:textId="364B3BB9" w:rsidR="00805968" w:rsidRDefault="00805968" w:rsidP="00805968">
      <w:pPr>
        <w:spacing w:after="0" w:line="240" w:lineRule="auto"/>
        <w:rPr>
          <w:sz w:val="22"/>
        </w:rPr>
      </w:pPr>
    </w:p>
    <w:p w14:paraId="4D7B733B" w14:textId="7F3F0258" w:rsidR="00B22456" w:rsidRDefault="00805968" w:rsidP="00805968">
      <w:pPr>
        <w:spacing w:after="0" w:line="240" w:lineRule="auto"/>
        <w:jc w:val="center"/>
        <w:rPr>
          <w:rFonts w:ascii="Century Gothic" w:eastAsia="Century Gothic" w:hAnsi="Century Gothic" w:cs="Century Gothic"/>
          <w:b/>
          <w:sz w:val="24"/>
          <w:szCs w:val="24"/>
        </w:rPr>
      </w:pPr>
      <w:r>
        <w:rPr>
          <w:noProof/>
        </w:rPr>
        <w:drawing>
          <wp:anchor distT="0" distB="0" distL="114300" distR="114300" simplePos="0" relativeHeight="251659264" behindDoc="0" locked="0" layoutInCell="1" allowOverlap="1" wp14:anchorId="1944A678" wp14:editId="2F49D784">
            <wp:simplePos x="0" y="0"/>
            <wp:positionH relativeFrom="margin">
              <wp:align>left</wp:align>
            </wp:positionH>
            <wp:positionV relativeFrom="paragraph">
              <wp:posOffset>6985</wp:posOffset>
            </wp:positionV>
            <wp:extent cx="1033145" cy="914400"/>
            <wp:effectExtent l="0" t="0" r="0" b="0"/>
            <wp:wrapNone/>
            <wp:docPr id="1" name="image4.png" descr="CvSU Logo"/>
            <wp:cNvGraphicFramePr/>
            <a:graphic xmlns:a="http://schemas.openxmlformats.org/drawingml/2006/main">
              <a:graphicData uri="http://schemas.openxmlformats.org/drawingml/2006/picture">
                <pic:pic xmlns:pic="http://schemas.openxmlformats.org/drawingml/2006/picture">
                  <pic:nvPicPr>
                    <pic:cNvPr id="1" name="image4.png" descr="CvSU Logo"/>
                    <pic:cNvPicPr preferRelativeResize="0"/>
                  </pic:nvPicPr>
                  <pic:blipFill>
                    <a:blip r:embed="rId8"/>
                    <a:stretch>
                      <a:fillRect/>
                    </a:stretch>
                  </pic:blipFill>
                  <pic:spPr>
                    <a:xfrm>
                      <a:off x="0" y="0"/>
                      <a:ext cx="1033145" cy="914400"/>
                    </a:xfrm>
                    <a:prstGeom prst="rect">
                      <a:avLst/>
                    </a:prstGeom>
                    <a:noFill/>
                    <a:ln>
                      <a:noFill/>
                    </a:ln>
                  </pic:spPr>
                </pic:pic>
              </a:graphicData>
            </a:graphic>
          </wp:anchor>
        </w:drawing>
      </w:r>
      <w:r w:rsidR="00B22456">
        <w:rPr>
          <w:rFonts w:ascii="Century Gothic" w:eastAsia="Century Gothic" w:hAnsi="Century Gothic" w:cs="Century Gothic"/>
          <w:b/>
          <w:sz w:val="24"/>
          <w:szCs w:val="24"/>
        </w:rPr>
        <w:t>Republic of the Philippines</w:t>
      </w:r>
    </w:p>
    <w:p w14:paraId="14006EC3" w14:textId="77777777" w:rsidR="00B22456" w:rsidRDefault="00B22456" w:rsidP="00805968">
      <w:pPr>
        <w:spacing w:after="0" w:line="240" w:lineRule="auto"/>
        <w:jc w:val="center"/>
        <w:rPr>
          <w:rFonts w:ascii="Bookman Old Style" w:eastAsia="Bookman Old Style" w:hAnsi="Bookman Old Style" w:cs="Bookman Old Style"/>
          <w:b/>
          <w:sz w:val="32"/>
          <w:szCs w:val="32"/>
        </w:rPr>
      </w:pPr>
      <w:r>
        <w:rPr>
          <w:rFonts w:ascii="Bookman Old Style" w:eastAsia="Bookman Old Style" w:hAnsi="Bookman Old Style" w:cs="Bookman Old Style"/>
          <w:b/>
          <w:sz w:val="28"/>
          <w:szCs w:val="28"/>
        </w:rPr>
        <w:t>CAVITE</w:t>
      </w:r>
      <w:r>
        <w:rPr>
          <w:rFonts w:ascii="Bookman Old Style" w:eastAsia="Bookman Old Style" w:hAnsi="Bookman Old Style" w:cs="Bookman Old Style"/>
          <w:b/>
          <w:sz w:val="32"/>
          <w:szCs w:val="32"/>
        </w:rPr>
        <w:t xml:space="preserve"> STATE UNIVERSITY</w:t>
      </w:r>
    </w:p>
    <w:p w14:paraId="6FA5EE87" w14:textId="77777777" w:rsidR="00B22456" w:rsidRPr="00805968" w:rsidRDefault="00B22456" w:rsidP="00805968">
      <w:pPr>
        <w:spacing w:after="0" w:line="240" w:lineRule="auto"/>
        <w:jc w:val="center"/>
        <w:rPr>
          <w:rFonts w:ascii="Century Gothic" w:eastAsia="Century Gothic" w:hAnsi="Century Gothic" w:cs="Century Gothic"/>
          <w:b/>
          <w:sz w:val="22"/>
        </w:rPr>
      </w:pPr>
      <w:r w:rsidRPr="00805968">
        <w:rPr>
          <w:rFonts w:ascii="Century Gothic" w:eastAsia="Century Gothic" w:hAnsi="Century Gothic" w:cs="Century Gothic"/>
          <w:b/>
          <w:sz w:val="22"/>
        </w:rPr>
        <w:t>Tanza Campus</w:t>
      </w:r>
    </w:p>
    <w:p w14:paraId="4BBC9A04" w14:textId="77777777" w:rsidR="00B22456" w:rsidRDefault="00B22456" w:rsidP="00805968">
      <w:pPr>
        <w:spacing w:after="0" w:line="240" w:lineRule="auto"/>
        <w:jc w:val="center"/>
        <w:rPr>
          <w:rFonts w:ascii="Quintessential" w:eastAsia="Quintessential" w:hAnsi="Quintessential" w:cs="Quintessential"/>
          <w:sz w:val="20"/>
          <w:szCs w:val="20"/>
        </w:rPr>
      </w:pPr>
      <w:r>
        <w:rPr>
          <w:rFonts w:ascii="Century Gothic" w:eastAsia="Century Gothic" w:hAnsi="Century Gothic" w:cs="Century Gothic"/>
          <w:i/>
          <w:sz w:val="20"/>
          <w:szCs w:val="20"/>
        </w:rPr>
        <w:t xml:space="preserve">Ph. 2, Bahay </w:t>
      </w:r>
      <w:proofErr w:type="spellStart"/>
      <w:r>
        <w:rPr>
          <w:rFonts w:ascii="Century Gothic" w:eastAsia="Century Gothic" w:hAnsi="Century Gothic" w:cs="Century Gothic"/>
          <w:i/>
          <w:sz w:val="20"/>
          <w:szCs w:val="20"/>
        </w:rPr>
        <w:t>Katuparan</w:t>
      </w:r>
      <w:proofErr w:type="spellEnd"/>
      <w:r>
        <w:rPr>
          <w:rFonts w:ascii="Century Gothic" w:eastAsia="Century Gothic" w:hAnsi="Century Gothic" w:cs="Century Gothic"/>
          <w:i/>
          <w:sz w:val="20"/>
          <w:szCs w:val="20"/>
        </w:rPr>
        <w:t>, Bagtas, Tanza, Cavite</w:t>
      </w:r>
    </w:p>
    <w:p w14:paraId="1D6D77BA" w14:textId="77777777" w:rsidR="00B22456" w:rsidRDefault="00B22456" w:rsidP="00805968">
      <w:pPr>
        <w:spacing w:after="0" w:line="240" w:lineRule="auto"/>
        <w:jc w:val="center"/>
        <w:rPr>
          <w:rFonts w:ascii="Century Gothic" w:eastAsia="Century Gothic" w:hAnsi="Century Gothic" w:cs="Century Gothic"/>
          <w:color w:val="0000FF"/>
          <w:sz w:val="20"/>
          <w:szCs w:val="20"/>
          <w:u w:val="single"/>
        </w:rPr>
      </w:pPr>
      <w:hyperlink r:id="rId9">
        <w:r>
          <w:rPr>
            <w:rFonts w:ascii="Century Gothic" w:eastAsia="Century Gothic" w:hAnsi="Century Gothic" w:cs="Century Gothic"/>
            <w:color w:val="0000FF"/>
            <w:sz w:val="20"/>
            <w:szCs w:val="20"/>
            <w:u w:val="single"/>
          </w:rPr>
          <w:t>www.cvsu.edu.ph</w:t>
        </w:r>
      </w:hyperlink>
    </w:p>
    <w:p w14:paraId="0B96E01B" w14:textId="77777777" w:rsidR="00B22456" w:rsidRDefault="00B22456" w:rsidP="00805968">
      <w:pPr>
        <w:spacing w:after="0" w:line="240" w:lineRule="auto"/>
        <w:jc w:val="center"/>
        <w:rPr>
          <w:rFonts w:ascii="Century Gothic" w:eastAsia="Century Gothic" w:hAnsi="Century Gothic" w:cs="Century Gothic"/>
          <w:color w:val="0000FF"/>
          <w:sz w:val="20"/>
          <w:szCs w:val="20"/>
          <w:u w:val="single"/>
        </w:rPr>
      </w:pPr>
    </w:p>
    <w:p w14:paraId="362034DD" w14:textId="77777777" w:rsidR="00B22456" w:rsidRDefault="00B22456" w:rsidP="00805968">
      <w:pPr>
        <w:spacing w:after="0" w:line="240" w:lineRule="auto"/>
        <w:jc w:val="center"/>
        <w:rPr>
          <w:rFonts w:ascii="Century Gothic" w:eastAsia="Century Gothic" w:hAnsi="Century Gothic" w:cs="Century Gothic"/>
          <w:color w:val="0000FF"/>
          <w:sz w:val="20"/>
          <w:szCs w:val="20"/>
          <w:u w:val="single"/>
        </w:rPr>
      </w:pPr>
    </w:p>
    <w:p w14:paraId="0C98DFF3" w14:textId="77777777" w:rsidR="005E255D" w:rsidRDefault="005E255D" w:rsidP="00805968">
      <w:pPr>
        <w:spacing w:after="0" w:line="240" w:lineRule="auto"/>
        <w:jc w:val="center"/>
        <w:rPr>
          <w:rFonts w:ascii="Century Gothic" w:eastAsia="Century Gothic" w:hAnsi="Century Gothic" w:cs="Century Gothic"/>
          <w:color w:val="0000FF"/>
          <w:sz w:val="20"/>
          <w:szCs w:val="20"/>
          <w:u w:val="single"/>
        </w:rPr>
      </w:pPr>
    </w:p>
    <w:p w14:paraId="09402F5F" w14:textId="77777777" w:rsidR="00065C6D" w:rsidRDefault="00065C6D" w:rsidP="00065C6D">
      <w:pPr>
        <w:spacing w:after="0" w:line="240" w:lineRule="auto"/>
        <w:jc w:val="center"/>
        <w:rPr>
          <w:b/>
          <w:bCs/>
          <w:sz w:val="22"/>
        </w:rPr>
      </w:pPr>
      <w:r>
        <w:rPr>
          <w:b/>
          <w:bCs/>
          <w:sz w:val="22"/>
        </w:rPr>
        <w:t>Department of Information Technology (DIT)</w:t>
      </w:r>
    </w:p>
    <w:p w14:paraId="7E65F5DF" w14:textId="77777777" w:rsidR="00065C6D" w:rsidRDefault="00065C6D" w:rsidP="00065C6D">
      <w:pPr>
        <w:spacing w:after="0" w:line="240" w:lineRule="auto"/>
        <w:jc w:val="center"/>
        <w:rPr>
          <w:sz w:val="22"/>
        </w:rPr>
      </w:pPr>
    </w:p>
    <w:p w14:paraId="28966C37" w14:textId="77777777" w:rsidR="00065C6D" w:rsidRDefault="00065C6D" w:rsidP="00065C6D">
      <w:pPr>
        <w:spacing w:after="0" w:line="240" w:lineRule="auto"/>
        <w:jc w:val="center"/>
        <w:rPr>
          <w:sz w:val="22"/>
        </w:rPr>
      </w:pPr>
    </w:p>
    <w:p w14:paraId="2DC24BBB" w14:textId="77777777" w:rsidR="00065C6D" w:rsidRDefault="00065C6D" w:rsidP="00065C6D">
      <w:pPr>
        <w:spacing w:after="0" w:line="240" w:lineRule="auto"/>
        <w:jc w:val="center"/>
        <w:rPr>
          <w:b/>
          <w:bCs/>
          <w:sz w:val="22"/>
        </w:rPr>
      </w:pPr>
      <w:r>
        <w:rPr>
          <w:b/>
          <w:bCs/>
          <w:sz w:val="22"/>
        </w:rPr>
        <w:t>TITLE APPROVAL SHEET</w:t>
      </w:r>
    </w:p>
    <w:p w14:paraId="11DFFEEE" w14:textId="69429C2C" w:rsidR="00065C6D" w:rsidRDefault="00065C6D" w:rsidP="00065C6D">
      <w:pPr>
        <w:spacing w:after="0" w:line="240" w:lineRule="auto"/>
        <w:jc w:val="center"/>
        <w:rPr>
          <w:b/>
          <w:bCs/>
          <w:sz w:val="22"/>
        </w:rPr>
      </w:pPr>
    </w:p>
    <w:p w14:paraId="3B6E3DF8" w14:textId="0F4C21D9" w:rsidR="00065C6D" w:rsidRDefault="00065C6D" w:rsidP="00065C6D">
      <w:pPr>
        <w:spacing w:after="0" w:line="240" w:lineRule="auto"/>
        <w:jc w:val="center"/>
        <w:rPr>
          <w:b/>
          <w:bCs/>
          <w:sz w:val="22"/>
        </w:rPr>
      </w:pPr>
    </w:p>
    <w:p w14:paraId="76BB31A2" w14:textId="066C0FB6" w:rsidR="00065C6D" w:rsidRDefault="00065C6D" w:rsidP="00065C6D">
      <w:pPr>
        <w:spacing w:after="0" w:line="240" w:lineRule="auto"/>
        <w:jc w:val="center"/>
        <w:rPr>
          <w:b/>
          <w:bCs/>
          <w:sz w:val="22"/>
        </w:rPr>
      </w:pPr>
    </w:p>
    <w:p w14:paraId="7AA37655" w14:textId="77777777" w:rsidR="00065C6D" w:rsidRDefault="00065C6D" w:rsidP="00065C6D">
      <w:pPr>
        <w:spacing w:after="0" w:line="240" w:lineRule="auto"/>
        <w:jc w:val="center"/>
        <w:rPr>
          <w:b/>
          <w:bCs/>
          <w:sz w:val="22"/>
        </w:rPr>
      </w:pPr>
    </w:p>
    <w:tbl>
      <w:tblPr>
        <w:tblW w:w="8325" w:type="dxa"/>
        <w:jc w:val="center"/>
        <w:tblLayout w:type="fixed"/>
        <w:tblLook w:val="0000" w:firstRow="0" w:lastRow="0" w:firstColumn="0" w:lastColumn="0" w:noHBand="0" w:noVBand="0"/>
      </w:tblPr>
      <w:tblGrid>
        <w:gridCol w:w="2700"/>
        <w:gridCol w:w="5625"/>
      </w:tblGrid>
      <w:tr w:rsidR="00065C6D" w14:paraId="73195F4A" w14:textId="77777777" w:rsidTr="006F17C0">
        <w:trPr>
          <w:jc w:val="center"/>
        </w:trPr>
        <w:tc>
          <w:tcPr>
            <w:tcW w:w="2700" w:type="dxa"/>
          </w:tcPr>
          <w:p w14:paraId="5943BA90" w14:textId="77777777" w:rsidR="00065C6D" w:rsidRDefault="00065C6D" w:rsidP="00065C6D">
            <w:pPr>
              <w:spacing w:after="0" w:line="240" w:lineRule="auto"/>
              <w:rPr>
                <w:sz w:val="22"/>
              </w:rPr>
            </w:pPr>
            <w:r>
              <w:rPr>
                <w:sz w:val="22"/>
              </w:rPr>
              <w:t>Name of Researcher(s)</w:t>
            </w:r>
          </w:p>
        </w:tc>
        <w:tc>
          <w:tcPr>
            <w:tcW w:w="5625" w:type="dxa"/>
            <w:tcBorders>
              <w:bottom w:val="single" w:sz="4" w:space="0" w:color="000000"/>
            </w:tcBorders>
          </w:tcPr>
          <w:p w14:paraId="165918CE" w14:textId="7112ED48" w:rsidR="00065C6D" w:rsidRDefault="00065C6D" w:rsidP="00065C6D">
            <w:pPr>
              <w:spacing w:after="0" w:line="240" w:lineRule="auto"/>
              <w:rPr>
                <w:b/>
                <w:bCs/>
                <w:sz w:val="22"/>
              </w:rPr>
            </w:pPr>
            <w:r>
              <w:rPr>
                <w:b/>
                <w:bCs/>
                <w:sz w:val="22"/>
              </w:rPr>
              <w:t xml:space="preserve">COLON, GERALD  </w:t>
            </w:r>
          </w:p>
        </w:tc>
      </w:tr>
      <w:tr w:rsidR="00065C6D" w14:paraId="7327A7AD" w14:textId="77777777" w:rsidTr="006F17C0">
        <w:trPr>
          <w:jc w:val="center"/>
        </w:trPr>
        <w:tc>
          <w:tcPr>
            <w:tcW w:w="2700" w:type="dxa"/>
          </w:tcPr>
          <w:p w14:paraId="2F698C86" w14:textId="77777777" w:rsidR="00065C6D" w:rsidRDefault="00065C6D" w:rsidP="00065C6D">
            <w:pPr>
              <w:spacing w:after="0" w:line="240" w:lineRule="auto"/>
              <w:jc w:val="center"/>
              <w:rPr>
                <w:sz w:val="22"/>
              </w:rPr>
            </w:pPr>
          </w:p>
        </w:tc>
        <w:tc>
          <w:tcPr>
            <w:tcW w:w="5625" w:type="dxa"/>
            <w:tcBorders>
              <w:top w:val="single" w:sz="4" w:space="0" w:color="000000"/>
              <w:bottom w:val="single" w:sz="4" w:space="0" w:color="000000"/>
            </w:tcBorders>
          </w:tcPr>
          <w:p w14:paraId="7F40C738" w14:textId="0E12C49E" w:rsidR="00065C6D" w:rsidRDefault="00065C6D" w:rsidP="00065C6D">
            <w:pPr>
              <w:spacing w:after="0" w:line="240" w:lineRule="auto"/>
              <w:rPr>
                <w:b/>
                <w:bCs/>
                <w:sz w:val="22"/>
              </w:rPr>
            </w:pPr>
            <w:r>
              <w:rPr>
                <w:b/>
                <w:bCs/>
                <w:sz w:val="22"/>
              </w:rPr>
              <w:t>CLORES, EUGINE A.</w:t>
            </w:r>
          </w:p>
        </w:tc>
      </w:tr>
      <w:tr w:rsidR="00065C6D" w14:paraId="59BFD7B2" w14:textId="77777777" w:rsidTr="006F17C0">
        <w:trPr>
          <w:jc w:val="center"/>
        </w:trPr>
        <w:tc>
          <w:tcPr>
            <w:tcW w:w="2700" w:type="dxa"/>
          </w:tcPr>
          <w:p w14:paraId="53588D42" w14:textId="77777777" w:rsidR="00065C6D" w:rsidRDefault="00065C6D" w:rsidP="00065C6D">
            <w:pPr>
              <w:spacing w:after="0" w:line="240" w:lineRule="auto"/>
              <w:jc w:val="center"/>
              <w:rPr>
                <w:sz w:val="22"/>
              </w:rPr>
            </w:pPr>
          </w:p>
        </w:tc>
        <w:tc>
          <w:tcPr>
            <w:tcW w:w="5625" w:type="dxa"/>
            <w:tcBorders>
              <w:top w:val="single" w:sz="4" w:space="0" w:color="000000"/>
              <w:bottom w:val="single" w:sz="4" w:space="0" w:color="000000"/>
            </w:tcBorders>
          </w:tcPr>
          <w:p w14:paraId="07300F19" w14:textId="71539DDE" w:rsidR="00065C6D" w:rsidRDefault="00065C6D" w:rsidP="00065C6D">
            <w:pPr>
              <w:spacing w:after="0" w:line="240" w:lineRule="auto"/>
              <w:rPr>
                <w:b/>
                <w:bCs/>
                <w:sz w:val="22"/>
              </w:rPr>
            </w:pPr>
            <w:r>
              <w:rPr>
                <w:b/>
                <w:bCs/>
                <w:sz w:val="22"/>
              </w:rPr>
              <w:t>CONCENSINO, GINA S.</w:t>
            </w:r>
          </w:p>
        </w:tc>
      </w:tr>
      <w:tr w:rsidR="00065C6D" w14:paraId="08FB79E3" w14:textId="77777777" w:rsidTr="006F17C0">
        <w:trPr>
          <w:jc w:val="center"/>
        </w:trPr>
        <w:tc>
          <w:tcPr>
            <w:tcW w:w="2700" w:type="dxa"/>
          </w:tcPr>
          <w:p w14:paraId="2FC2A88C" w14:textId="77777777" w:rsidR="00065C6D" w:rsidRDefault="00065C6D" w:rsidP="00065C6D">
            <w:pPr>
              <w:spacing w:after="0" w:line="240" w:lineRule="auto"/>
              <w:jc w:val="center"/>
              <w:rPr>
                <w:sz w:val="22"/>
              </w:rPr>
            </w:pPr>
          </w:p>
        </w:tc>
        <w:tc>
          <w:tcPr>
            <w:tcW w:w="5625" w:type="dxa"/>
            <w:tcBorders>
              <w:top w:val="single" w:sz="4" w:space="0" w:color="000000"/>
              <w:bottom w:val="single" w:sz="4" w:space="0" w:color="000000"/>
            </w:tcBorders>
          </w:tcPr>
          <w:p w14:paraId="59C8D761" w14:textId="0FEC45CB" w:rsidR="00065C6D" w:rsidRDefault="00065C6D" w:rsidP="00065C6D">
            <w:pPr>
              <w:spacing w:after="0" w:line="240" w:lineRule="auto"/>
              <w:rPr>
                <w:b/>
                <w:bCs/>
                <w:sz w:val="22"/>
              </w:rPr>
            </w:pPr>
            <w:r>
              <w:rPr>
                <w:b/>
                <w:bCs/>
                <w:sz w:val="22"/>
              </w:rPr>
              <w:t>JARAMIL, MARCUS A.</w:t>
            </w:r>
          </w:p>
        </w:tc>
      </w:tr>
      <w:tr w:rsidR="00065C6D" w14:paraId="1F60C6A3" w14:textId="77777777" w:rsidTr="006F17C0">
        <w:trPr>
          <w:jc w:val="center"/>
        </w:trPr>
        <w:tc>
          <w:tcPr>
            <w:tcW w:w="2700" w:type="dxa"/>
          </w:tcPr>
          <w:p w14:paraId="327F9E2E" w14:textId="77777777" w:rsidR="00065C6D" w:rsidRDefault="00065C6D" w:rsidP="00065C6D">
            <w:pPr>
              <w:spacing w:after="0" w:line="240" w:lineRule="auto"/>
              <w:jc w:val="center"/>
              <w:rPr>
                <w:sz w:val="22"/>
              </w:rPr>
            </w:pPr>
          </w:p>
        </w:tc>
        <w:tc>
          <w:tcPr>
            <w:tcW w:w="5625" w:type="dxa"/>
            <w:tcBorders>
              <w:top w:val="single" w:sz="4" w:space="0" w:color="000000"/>
              <w:bottom w:val="single" w:sz="4" w:space="0" w:color="000000"/>
            </w:tcBorders>
          </w:tcPr>
          <w:p w14:paraId="64E424B3" w14:textId="55E93C87" w:rsidR="00065C6D" w:rsidRDefault="00065C6D" w:rsidP="00065C6D">
            <w:pPr>
              <w:spacing w:after="0" w:line="240" w:lineRule="auto"/>
              <w:rPr>
                <w:b/>
                <w:bCs/>
                <w:sz w:val="22"/>
              </w:rPr>
            </w:pPr>
            <w:r>
              <w:rPr>
                <w:b/>
                <w:bCs/>
                <w:sz w:val="22"/>
              </w:rPr>
              <w:t>SARMIENTO, JACKELYN P.</w:t>
            </w:r>
          </w:p>
        </w:tc>
      </w:tr>
      <w:tr w:rsidR="00065C6D" w14:paraId="66AC8F8C" w14:textId="77777777" w:rsidTr="006F17C0">
        <w:trPr>
          <w:jc w:val="center"/>
        </w:trPr>
        <w:tc>
          <w:tcPr>
            <w:tcW w:w="2700" w:type="dxa"/>
          </w:tcPr>
          <w:p w14:paraId="5EB12C5C" w14:textId="77777777" w:rsidR="00065C6D" w:rsidRDefault="00065C6D" w:rsidP="00065C6D">
            <w:pPr>
              <w:spacing w:after="0" w:line="240" w:lineRule="auto"/>
              <w:rPr>
                <w:sz w:val="22"/>
              </w:rPr>
            </w:pPr>
            <w:r>
              <w:rPr>
                <w:sz w:val="22"/>
              </w:rPr>
              <w:t>Final Title of the Study</w:t>
            </w:r>
          </w:p>
        </w:tc>
        <w:tc>
          <w:tcPr>
            <w:tcW w:w="5625" w:type="dxa"/>
            <w:tcBorders>
              <w:top w:val="single" w:sz="4" w:space="0" w:color="000000"/>
              <w:bottom w:val="single" w:sz="4" w:space="0" w:color="000000"/>
            </w:tcBorders>
          </w:tcPr>
          <w:p w14:paraId="4DFFBAC2" w14:textId="77777777" w:rsidR="00065C6D" w:rsidRDefault="00065C6D" w:rsidP="00065C6D">
            <w:pPr>
              <w:spacing w:after="0" w:line="240" w:lineRule="auto"/>
              <w:jc w:val="center"/>
              <w:rPr>
                <w:b/>
                <w:bCs/>
                <w:sz w:val="22"/>
              </w:rPr>
            </w:pPr>
            <w:r>
              <w:rPr>
                <w:b/>
                <w:bCs/>
                <w:sz w:val="22"/>
              </w:rPr>
              <w:t xml:space="preserve">PET ADOPT HUB: A WEB PLATFORM FOR ANIMAL </w:t>
            </w:r>
          </w:p>
        </w:tc>
      </w:tr>
      <w:tr w:rsidR="00065C6D" w14:paraId="798E09D1" w14:textId="77777777" w:rsidTr="006F17C0">
        <w:trPr>
          <w:jc w:val="center"/>
        </w:trPr>
        <w:tc>
          <w:tcPr>
            <w:tcW w:w="2700" w:type="dxa"/>
          </w:tcPr>
          <w:p w14:paraId="050BDD5B" w14:textId="77777777" w:rsidR="00065C6D" w:rsidRDefault="00065C6D" w:rsidP="00065C6D">
            <w:pPr>
              <w:spacing w:after="0" w:line="240" w:lineRule="auto"/>
              <w:jc w:val="center"/>
              <w:rPr>
                <w:sz w:val="22"/>
              </w:rPr>
            </w:pPr>
          </w:p>
        </w:tc>
        <w:tc>
          <w:tcPr>
            <w:tcW w:w="5625" w:type="dxa"/>
            <w:tcBorders>
              <w:top w:val="single" w:sz="4" w:space="0" w:color="000000"/>
              <w:bottom w:val="single" w:sz="4" w:space="0" w:color="000000"/>
            </w:tcBorders>
          </w:tcPr>
          <w:p w14:paraId="3337AA53" w14:textId="77777777" w:rsidR="00065C6D" w:rsidRDefault="00065C6D" w:rsidP="00065C6D">
            <w:pPr>
              <w:spacing w:after="0" w:line="240" w:lineRule="auto"/>
              <w:jc w:val="center"/>
              <w:rPr>
                <w:b/>
                <w:bCs/>
                <w:sz w:val="22"/>
              </w:rPr>
            </w:pPr>
            <w:r>
              <w:rPr>
                <w:b/>
                <w:bCs/>
                <w:sz w:val="22"/>
              </w:rPr>
              <w:t>SHELTERS TO MANAGE AND PROMOTE</w:t>
            </w:r>
          </w:p>
        </w:tc>
      </w:tr>
      <w:tr w:rsidR="00065C6D" w14:paraId="1A09B18E" w14:textId="77777777" w:rsidTr="006F17C0">
        <w:trPr>
          <w:trHeight w:val="245"/>
          <w:jc w:val="center"/>
        </w:trPr>
        <w:tc>
          <w:tcPr>
            <w:tcW w:w="2700" w:type="dxa"/>
          </w:tcPr>
          <w:p w14:paraId="591B84B2" w14:textId="77777777" w:rsidR="00065C6D" w:rsidRDefault="00065C6D" w:rsidP="00065C6D">
            <w:pPr>
              <w:spacing w:after="0" w:line="240" w:lineRule="auto"/>
              <w:jc w:val="center"/>
              <w:rPr>
                <w:sz w:val="22"/>
              </w:rPr>
            </w:pPr>
          </w:p>
        </w:tc>
        <w:tc>
          <w:tcPr>
            <w:tcW w:w="5625" w:type="dxa"/>
            <w:tcBorders>
              <w:top w:val="single" w:sz="4" w:space="0" w:color="000000"/>
              <w:bottom w:val="single" w:sz="4" w:space="0" w:color="000000"/>
            </w:tcBorders>
          </w:tcPr>
          <w:p w14:paraId="0FBE7E8D" w14:textId="77777777" w:rsidR="00065C6D" w:rsidRDefault="00065C6D" w:rsidP="00065C6D">
            <w:pPr>
              <w:spacing w:after="0" w:line="240" w:lineRule="auto"/>
              <w:jc w:val="center"/>
              <w:rPr>
                <w:b/>
                <w:bCs/>
                <w:sz w:val="22"/>
              </w:rPr>
            </w:pPr>
            <w:r>
              <w:rPr>
                <w:b/>
                <w:bCs/>
                <w:sz w:val="22"/>
              </w:rPr>
              <w:t>PET ADOPTION</w:t>
            </w:r>
          </w:p>
        </w:tc>
      </w:tr>
      <w:tr w:rsidR="00065C6D" w14:paraId="2CADA6F1" w14:textId="77777777" w:rsidTr="006F17C0">
        <w:trPr>
          <w:jc w:val="center"/>
        </w:trPr>
        <w:tc>
          <w:tcPr>
            <w:tcW w:w="2700" w:type="dxa"/>
          </w:tcPr>
          <w:p w14:paraId="00ED4F42" w14:textId="77777777" w:rsidR="00065C6D" w:rsidRDefault="00065C6D" w:rsidP="00065C6D">
            <w:pPr>
              <w:spacing w:after="0" w:line="240" w:lineRule="auto"/>
              <w:rPr>
                <w:sz w:val="22"/>
              </w:rPr>
            </w:pPr>
            <w:r>
              <w:rPr>
                <w:sz w:val="22"/>
              </w:rPr>
              <w:t>Degree/Course</w:t>
            </w:r>
          </w:p>
        </w:tc>
        <w:tc>
          <w:tcPr>
            <w:tcW w:w="5625" w:type="dxa"/>
            <w:tcBorders>
              <w:top w:val="single" w:sz="4" w:space="0" w:color="000000"/>
              <w:bottom w:val="single" w:sz="4" w:space="0" w:color="000000"/>
            </w:tcBorders>
          </w:tcPr>
          <w:p w14:paraId="2B065312" w14:textId="77777777" w:rsidR="00065C6D" w:rsidRDefault="00065C6D" w:rsidP="002A03BF">
            <w:pPr>
              <w:spacing w:after="0" w:line="240" w:lineRule="auto"/>
              <w:rPr>
                <w:b/>
                <w:bCs/>
                <w:sz w:val="22"/>
              </w:rPr>
            </w:pPr>
            <w:r>
              <w:rPr>
                <w:b/>
                <w:bCs/>
                <w:sz w:val="22"/>
              </w:rPr>
              <w:t xml:space="preserve">BACHELOR OF SCIENCE IN INFORMATION </w:t>
            </w:r>
          </w:p>
        </w:tc>
      </w:tr>
      <w:tr w:rsidR="00065C6D" w14:paraId="4A65010D" w14:textId="77777777" w:rsidTr="006F17C0">
        <w:trPr>
          <w:trHeight w:val="275"/>
          <w:jc w:val="center"/>
        </w:trPr>
        <w:tc>
          <w:tcPr>
            <w:tcW w:w="2700" w:type="dxa"/>
          </w:tcPr>
          <w:p w14:paraId="1CEA42E2" w14:textId="77777777" w:rsidR="00065C6D" w:rsidRDefault="00065C6D" w:rsidP="00065C6D">
            <w:pPr>
              <w:spacing w:after="0" w:line="240" w:lineRule="auto"/>
              <w:jc w:val="center"/>
              <w:rPr>
                <w:sz w:val="22"/>
              </w:rPr>
            </w:pPr>
          </w:p>
        </w:tc>
        <w:tc>
          <w:tcPr>
            <w:tcW w:w="5625" w:type="dxa"/>
            <w:tcBorders>
              <w:top w:val="single" w:sz="4" w:space="0" w:color="000000"/>
              <w:bottom w:val="single" w:sz="4" w:space="0" w:color="000000"/>
            </w:tcBorders>
          </w:tcPr>
          <w:p w14:paraId="62149355" w14:textId="77777777" w:rsidR="00065C6D" w:rsidRDefault="00065C6D" w:rsidP="00065C6D">
            <w:pPr>
              <w:spacing w:after="0" w:line="240" w:lineRule="auto"/>
              <w:jc w:val="center"/>
              <w:rPr>
                <w:b/>
                <w:bCs/>
                <w:sz w:val="22"/>
              </w:rPr>
            </w:pPr>
            <w:r>
              <w:rPr>
                <w:b/>
                <w:bCs/>
                <w:sz w:val="22"/>
              </w:rPr>
              <w:t>TECHNOLOGY</w:t>
            </w:r>
          </w:p>
        </w:tc>
      </w:tr>
    </w:tbl>
    <w:p w14:paraId="1FE637BA" w14:textId="7E25C90E" w:rsidR="00065C6D" w:rsidRDefault="00065C6D" w:rsidP="00065C6D">
      <w:pPr>
        <w:spacing w:after="0" w:line="240" w:lineRule="auto"/>
        <w:jc w:val="center"/>
        <w:rPr>
          <w:sz w:val="22"/>
        </w:rPr>
      </w:pPr>
    </w:p>
    <w:p w14:paraId="0A9F1F7E" w14:textId="1587CC90" w:rsidR="00065C6D" w:rsidRDefault="00065C6D" w:rsidP="00065C6D">
      <w:pPr>
        <w:spacing w:after="0" w:line="240" w:lineRule="auto"/>
        <w:jc w:val="center"/>
        <w:rPr>
          <w:sz w:val="22"/>
        </w:rPr>
      </w:pPr>
    </w:p>
    <w:p w14:paraId="15BF7519" w14:textId="77777777" w:rsidR="00065C6D" w:rsidRDefault="00065C6D" w:rsidP="00065C6D">
      <w:pPr>
        <w:spacing w:after="0" w:line="240" w:lineRule="auto"/>
        <w:jc w:val="center"/>
        <w:rPr>
          <w:sz w:val="22"/>
        </w:rPr>
      </w:pPr>
    </w:p>
    <w:p w14:paraId="5DF4928A" w14:textId="77777777" w:rsidR="00065C6D" w:rsidRDefault="00065C6D" w:rsidP="00065C6D">
      <w:pPr>
        <w:spacing w:after="0" w:line="240" w:lineRule="auto"/>
        <w:jc w:val="center"/>
        <w:rPr>
          <w:sz w:val="22"/>
        </w:rPr>
      </w:pPr>
    </w:p>
    <w:p w14:paraId="0AA6AC46" w14:textId="77777777" w:rsidR="00065C6D" w:rsidRDefault="00065C6D" w:rsidP="00065C6D">
      <w:pPr>
        <w:spacing w:after="0" w:line="240" w:lineRule="auto"/>
        <w:rPr>
          <w:sz w:val="22"/>
        </w:rPr>
      </w:pPr>
      <w:r>
        <w:rPr>
          <w:sz w:val="22"/>
        </w:rPr>
        <w:t>Endorsed by:</w:t>
      </w:r>
    </w:p>
    <w:p w14:paraId="372BC1BD" w14:textId="77777777" w:rsidR="00065C6D" w:rsidRDefault="00065C6D" w:rsidP="00065C6D">
      <w:pPr>
        <w:spacing w:after="0" w:line="240" w:lineRule="auto"/>
        <w:jc w:val="center"/>
        <w:rPr>
          <w:sz w:val="22"/>
        </w:rPr>
      </w:pPr>
    </w:p>
    <w:p w14:paraId="24B42E01" w14:textId="77777777" w:rsidR="00065C6D" w:rsidRDefault="00065C6D" w:rsidP="00065C6D">
      <w:pPr>
        <w:spacing w:after="0" w:line="240" w:lineRule="auto"/>
        <w:rPr>
          <w:b/>
          <w:bCs/>
          <w:sz w:val="22"/>
        </w:rPr>
      </w:pPr>
      <w:r>
        <w:rPr>
          <w:b/>
          <w:bCs/>
          <w:sz w:val="22"/>
        </w:rPr>
        <w:t>MUHAIMIN MACAPUNDAG</w:t>
      </w:r>
    </w:p>
    <w:p w14:paraId="2F5594A3" w14:textId="77777777" w:rsidR="00065C6D" w:rsidRDefault="00065C6D" w:rsidP="00065C6D">
      <w:pPr>
        <w:spacing w:after="0" w:line="240" w:lineRule="auto"/>
        <w:rPr>
          <w:sz w:val="22"/>
        </w:rPr>
      </w:pPr>
      <w:r>
        <w:rPr>
          <w:sz w:val="22"/>
        </w:rPr>
        <w:t>Signature over Printed Name/Date</w:t>
      </w:r>
    </w:p>
    <w:p w14:paraId="0133F481" w14:textId="77777777" w:rsidR="00065C6D" w:rsidRDefault="00065C6D" w:rsidP="00065C6D">
      <w:pPr>
        <w:spacing w:after="0" w:line="240" w:lineRule="auto"/>
        <w:rPr>
          <w:sz w:val="22"/>
        </w:rPr>
      </w:pPr>
      <w:r>
        <w:rPr>
          <w:sz w:val="22"/>
        </w:rPr>
        <w:t>Instructor</w:t>
      </w:r>
    </w:p>
    <w:p w14:paraId="4137B0AF" w14:textId="77777777" w:rsidR="00065C6D" w:rsidRDefault="00065C6D" w:rsidP="00065C6D">
      <w:pPr>
        <w:spacing w:after="0" w:line="240" w:lineRule="auto"/>
        <w:jc w:val="center"/>
        <w:rPr>
          <w:sz w:val="22"/>
        </w:rPr>
      </w:pPr>
    </w:p>
    <w:p w14:paraId="10820FC8" w14:textId="77777777" w:rsidR="00065C6D" w:rsidRDefault="00065C6D" w:rsidP="00065C6D">
      <w:pPr>
        <w:spacing w:after="0" w:line="240" w:lineRule="auto"/>
        <w:jc w:val="center"/>
        <w:rPr>
          <w:sz w:val="22"/>
        </w:rPr>
      </w:pPr>
    </w:p>
    <w:p w14:paraId="68A4214E" w14:textId="77777777" w:rsidR="00065C6D" w:rsidRDefault="00065C6D" w:rsidP="00065C6D">
      <w:pPr>
        <w:spacing w:after="0" w:line="240" w:lineRule="auto"/>
        <w:rPr>
          <w:sz w:val="22"/>
        </w:rPr>
      </w:pPr>
      <w:r>
        <w:rPr>
          <w:sz w:val="22"/>
        </w:rPr>
        <w:t>Recommending Approval:                                         Approved:</w:t>
      </w:r>
    </w:p>
    <w:p w14:paraId="7B9E8945" w14:textId="77777777" w:rsidR="00065C6D" w:rsidRDefault="00065C6D" w:rsidP="00065C6D">
      <w:pPr>
        <w:spacing w:after="0" w:line="240" w:lineRule="auto"/>
        <w:jc w:val="center"/>
        <w:rPr>
          <w:sz w:val="22"/>
        </w:rPr>
      </w:pPr>
    </w:p>
    <w:p w14:paraId="0C051767" w14:textId="77777777" w:rsidR="00065C6D" w:rsidRDefault="00065C6D" w:rsidP="00065C6D">
      <w:pPr>
        <w:spacing w:after="0" w:line="240" w:lineRule="auto"/>
        <w:rPr>
          <w:b/>
          <w:bCs/>
          <w:sz w:val="22"/>
        </w:rPr>
      </w:pPr>
      <w:r>
        <w:rPr>
          <w:b/>
          <w:bCs/>
          <w:sz w:val="22"/>
        </w:rPr>
        <w:t>JOYCE ERIKA S. SENARIS                                     RITCH M. BANATE, PhD</w:t>
      </w:r>
    </w:p>
    <w:p w14:paraId="3A5F7D4C" w14:textId="77777777" w:rsidR="00065C6D" w:rsidRDefault="00065C6D" w:rsidP="00065C6D">
      <w:pPr>
        <w:spacing w:after="0" w:line="240" w:lineRule="auto"/>
        <w:rPr>
          <w:sz w:val="22"/>
        </w:rPr>
      </w:pPr>
      <w:r>
        <w:rPr>
          <w:sz w:val="22"/>
        </w:rPr>
        <w:t>Signature over Printed Name/Date                            Signature over Printed Name/Date</w:t>
      </w:r>
    </w:p>
    <w:p w14:paraId="7C568CE5" w14:textId="77777777" w:rsidR="00065C6D" w:rsidRDefault="00065C6D" w:rsidP="00065C6D">
      <w:pPr>
        <w:spacing w:after="0" w:line="240" w:lineRule="auto"/>
        <w:rPr>
          <w:sz w:val="22"/>
        </w:rPr>
      </w:pPr>
      <w:r>
        <w:rPr>
          <w:sz w:val="22"/>
        </w:rPr>
        <w:t>Chair                                                                           Research Coordinator</w:t>
      </w:r>
    </w:p>
    <w:p w14:paraId="1F68278D" w14:textId="77777777" w:rsidR="00065C6D" w:rsidRDefault="00065C6D" w:rsidP="00065C6D">
      <w:pPr>
        <w:rPr>
          <w:sz w:val="22"/>
        </w:rPr>
      </w:pPr>
    </w:p>
    <w:p w14:paraId="74EC8900" w14:textId="77777777" w:rsidR="0079474E" w:rsidRDefault="0079474E" w:rsidP="00FE207E">
      <w:pPr>
        <w:spacing w:line="240" w:lineRule="auto"/>
        <w:rPr>
          <w:b/>
          <w:bCs/>
          <w:sz w:val="22"/>
        </w:rPr>
      </w:pPr>
    </w:p>
    <w:p w14:paraId="3150AF1A" w14:textId="77777777" w:rsidR="0079474E" w:rsidRDefault="0079474E" w:rsidP="00120BA4">
      <w:pPr>
        <w:spacing w:line="240" w:lineRule="auto"/>
        <w:jc w:val="center"/>
        <w:rPr>
          <w:b/>
          <w:bCs/>
          <w:sz w:val="22"/>
        </w:rPr>
      </w:pPr>
    </w:p>
    <w:p w14:paraId="7F5A33B6" w14:textId="77777777" w:rsidR="0079474E" w:rsidRDefault="0079474E" w:rsidP="00120BA4">
      <w:pPr>
        <w:spacing w:line="240" w:lineRule="auto"/>
        <w:jc w:val="center"/>
        <w:rPr>
          <w:b/>
          <w:bCs/>
          <w:sz w:val="22"/>
        </w:rPr>
      </w:pPr>
    </w:p>
    <w:p w14:paraId="4D74BB24" w14:textId="6EFCEC73" w:rsidR="0079474E" w:rsidRDefault="0079474E" w:rsidP="001820DA">
      <w:pPr>
        <w:spacing w:line="240" w:lineRule="auto"/>
        <w:rPr>
          <w:b/>
          <w:bCs/>
          <w:sz w:val="22"/>
        </w:rPr>
      </w:pPr>
    </w:p>
    <w:p w14:paraId="7807EC83" w14:textId="77777777" w:rsidR="001820DA" w:rsidRDefault="001820DA" w:rsidP="001820DA">
      <w:pPr>
        <w:spacing w:line="240" w:lineRule="auto"/>
        <w:rPr>
          <w:b/>
          <w:bCs/>
          <w:sz w:val="22"/>
        </w:rPr>
      </w:pPr>
    </w:p>
    <w:p w14:paraId="123C40CD" w14:textId="77777777" w:rsidR="00120BA4" w:rsidRDefault="00120BA4" w:rsidP="009E2C87">
      <w:pPr>
        <w:spacing w:after="0" w:line="240" w:lineRule="auto"/>
        <w:jc w:val="center"/>
        <w:rPr>
          <w:b/>
          <w:bCs/>
          <w:sz w:val="22"/>
        </w:rPr>
      </w:pPr>
      <w:r w:rsidRPr="00120BA4">
        <w:rPr>
          <w:b/>
          <w:bCs/>
          <w:sz w:val="22"/>
        </w:rPr>
        <w:lastRenderedPageBreak/>
        <w:t>TABLE OF CONTENTS</w:t>
      </w:r>
    </w:p>
    <w:p w14:paraId="2C8EC174" w14:textId="77777777" w:rsidR="00120BA4" w:rsidRPr="00120BA4" w:rsidRDefault="00120BA4" w:rsidP="009E2C87">
      <w:pPr>
        <w:spacing w:after="0" w:line="240" w:lineRule="auto"/>
        <w:jc w:val="center"/>
        <w:rPr>
          <w:b/>
          <w:bCs/>
          <w:sz w:val="22"/>
        </w:rPr>
      </w:pPr>
      <w:r>
        <w:rPr>
          <w:b/>
          <w:bCs/>
          <w:sz w:val="22"/>
        </w:rPr>
        <w:t xml:space="preserve">                                                                                          </w:t>
      </w:r>
    </w:p>
    <w:p w14:paraId="7BA055D4" w14:textId="77777777" w:rsidR="00A5750C" w:rsidRDefault="00A5750C" w:rsidP="009E2C87">
      <w:pPr>
        <w:spacing w:after="0" w:line="240" w:lineRule="auto"/>
        <w:jc w:val="center"/>
        <w:rPr>
          <w:b/>
          <w:bCs/>
          <w:sz w:val="22"/>
        </w:rPr>
      </w:pPr>
    </w:p>
    <w:p w14:paraId="5109AC49" w14:textId="77777777" w:rsidR="00A5750C" w:rsidRPr="00F44733" w:rsidRDefault="00A5750C" w:rsidP="009E2C87">
      <w:pPr>
        <w:spacing w:after="0" w:line="240" w:lineRule="auto"/>
        <w:jc w:val="center"/>
        <w:rPr>
          <w:b/>
          <w:bCs/>
          <w:sz w:val="22"/>
        </w:rPr>
      </w:pPr>
    </w:p>
    <w:p w14:paraId="7B235989" w14:textId="4B366582" w:rsidR="00120BA4" w:rsidRPr="009E2C87" w:rsidRDefault="00120BA4" w:rsidP="00905DA9">
      <w:pPr>
        <w:pStyle w:val="TOC1"/>
        <w:tabs>
          <w:tab w:val="right" w:leader="dot" w:pos="8309"/>
          <w:tab w:val="left" w:leader="dot" w:pos="8505"/>
        </w:tabs>
        <w:spacing w:after="0" w:line="480" w:lineRule="auto"/>
        <w:jc w:val="center"/>
        <w:rPr>
          <w:b/>
          <w:sz w:val="22"/>
        </w:rPr>
      </w:pPr>
      <w:r w:rsidRPr="00120BA4">
        <w:rPr>
          <w:b/>
          <w:bCs/>
          <w:sz w:val="22"/>
        </w:rPr>
        <w:fldChar w:fldCharType="begin"/>
      </w:r>
      <w:r w:rsidRPr="00120BA4">
        <w:rPr>
          <w:b/>
          <w:bCs/>
          <w:sz w:val="22"/>
        </w:rPr>
        <w:instrText xml:space="preserve">TOC \o "1-2" \h \u </w:instrText>
      </w:r>
      <w:r w:rsidRPr="00120BA4">
        <w:rPr>
          <w:b/>
          <w:bCs/>
          <w:sz w:val="22"/>
        </w:rPr>
        <w:fldChar w:fldCharType="separate"/>
      </w:r>
      <w:hyperlink w:anchor="_Toc8170" w:history="1">
        <w:r w:rsidRPr="009E2C87">
          <w:rPr>
            <w:b/>
            <w:bCs/>
            <w:sz w:val="22"/>
          </w:rPr>
          <w:t>LIST OF TABLES</w:t>
        </w:r>
        <w:r w:rsidR="00B8450D" w:rsidRPr="009E2C87">
          <w:rPr>
            <w:b/>
            <w:bCs/>
            <w:sz w:val="22"/>
          </w:rPr>
          <w:t xml:space="preserve"> </w:t>
        </w:r>
        <w:r w:rsidRPr="009E2C87">
          <w:rPr>
            <w:b/>
            <w:sz w:val="22"/>
          </w:rPr>
          <w:tab/>
        </w:r>
      </w:hyperlink>
      <w:r w:rsidR="00905DA9">
        <w:rPr>
          <w:b/>
          <w:sz w:val="22"/>
        </w:rPr>
        <w:t>i</w:t>
      </w:r>
      <w:r w:rsidR="008C6CB4">
        <w:rPr>
          <w:b/>
          <w:sz w:val="22"/>
        </w:rPr>
        <w:t>v</w:t>
      </w:r>
    </w:p>
    <w:p w14:paraId="162EE7FD" w14:textId="59354472" w:rsidR="00120BA4" w:rsidRPr="009E2C87" w:rsidRDefault="00120BA4" w:rsidP="00905DA9">
      <w:pPr>
        <w:pStyle w:val="TOC1"/>
        <w:tabs>
          <w:tab w:val="right" w:leader="dot" w:pos="8309"/>
          <w:tab w:val="left" w:leader="dot" w:pos="8505"/>
        </w:tabs>
        <w:spacing w:after="0" w:line="480" w:lineRule="auto"/>
        <w:jc w:val="center"/>
        <w:rPr>
          <w:b/>
          <w:sz w:val="22"/>
        </w:rPr>
      </w:pPr>
      <w:hyperlink w:anchor="_Toc16179" w:history="1">
        <w:r w:rsidRPr="009E2C87">
          <w:rPr>
            <w:b/>
            <w:bCs/>
            <w:sz w:val="22"/>
          </w:rPr>
          <w:t>LIST OF FIGURES</w:t>
        </w:r>
        <w:r w:rsidR="00B8450D" w:rsidRPr="009E2C87">
          <w:rPr>
            <w:b/>
            <w:bCs/>
            <w:sz w:val="22"/>
          </w:rPr>
          <w:t xml:space="preserve"> </w:t>
        </w:r>
        <w:r w:rsidRPr="009E2C87">
          <w:rPr>
            <w:b/>
            <w:sz w:val="22"/>
          </w:rPr>
          <w:tab/>
        </w:r>
      </w:hyperlink>
      <w:r w:rsidR="008C6CB4">
        <w:rPr>
          <w:b/>
          <w:sz w:val="22"/>
        </w:rPr>
        <w:t>iv</w:t>
      </w:r>
    </w:p>
    <w:p w14:paraId="7960067D" w14:textId="0691D9CC" w:rsidR="001820DA" w:rsidRPr="009E2C87" w:rsidRDefault="00E63A6B" w:rsidP="00E63A6B">
      <w:pPr>
        <w:tabs>
          <w:tab w:val="left" w:leader="dot" w:pos="8505"/>
        </w:tabs>
        <w:spacing w:after="0" w:line="480" w:lineRule="auto"/>
        <w:rPr>
          <w:b/>
        </w:rPr>
      </w:pPr>
      <w:r>
        <w:rPr>
          <w:b/>
        </w:rPr>
        <w:t xml:space="preserve">LIST OF APPENDIX FIGURES…………………………………………………………   </w:t>
      </w:r>
      <w:r w:rsidR="008C6CB4">
        <w:rPr>
          <w:b/>
        </w:rPr>
        <w:t>v</w:t>
      </w:r>
    </w:p>
    <w:p w14:paraId="2C923ACE" w14:textId="798A7140" w:rsidR="00B8450D" w:rsidRPr="009E2C87" w:rsidRDefault="00B8450D" w:rsidP="00E63A6B">
      <w:pPr>
        <w:tabs>
          <w:tab w:val="left" w:leader="dot" w:pos="8505"/>
        </w:tabs>
        <w:spacing w:after="0" w:line="480" w:lineRule="auto"/>
        <w:rPr>
          <w:b/>
        </w:rPr>
      </w:pPr>
      <w:r w:rsidRPr="009E2C87">
        <w:rPr>
          <w:b/>
        </w:rPr>
        <w:t>LIST OF APPENDICES ……………………………………………………</w:t>
      </w:r>
      <w:r w:rsidR="00E63A6B">
        <w:rPr>
          <w:b/>
        </w:rPr>
        <w:t>……………...</w:t>
      </w:r>
      <w:r w:rsidR="008C6CB4">
        <w:rPr>
          <w:b/>
        </w:rPr>
        <w:t>vi</w:t>
      </w:r>
    </w:p>
    <w:p w14:paraId="20869B45" w14:textId="260B2274" w:rsidR="00120BA4" w:rsidRPr="00120BA4" w:rsidRDefault="00120BA4" w:rsidP="00905DA9">
      <w:pPr>
        <w:pStyle w:val="TOC1"/>
        <w:tabs>
          <w:tab w:val="right" w:leader="dot" w:pos="8309"/>
          <w:tab w:val="left" w:leader="dot" w:pos="8505"/>
        </w:tabs>
        <w:spacing w:after="0" w:line="480" w:lineRule="auto"/>
        <w:jc w:val="center"/>
        <w:rPr>
          <w:sz w:val="22"/>
        </w:rPr>
      </w:pPr>
      <w:hyperlink w:anchor="_Toc23499" w:history="1">
        <w:r w:rsidRPr="009E2C87">
          <w:rPr>
            <w:b/>
            <w:bCs/>
            <w:sz w:val="22"/>
          </w:rPr>
          <w:t>INTRODUCTION</w:t>
        </w:r>
        <w:r w:rsidR="00B8450D" w:rsidRPr="009E2C87">
          <w:rPr>
            <w:b/>
            <w:bCs/>
            <w:sz w:val="22"/>
          </w:rPr>
          <w:t xml:space="preserve"> </w:t>
        </w:r>
        <w:r w:rsidRPr="009E2C87">
          <w:rPr>
            <w:b/>
            <w:sz w:val="22"/>
          </w:rPr>
          <w:tab/>
        </w:r>
      </w:hyperlink>
      <w:r w:rsidR="008C6CB4">
        <w:rPr>
          <w:b/>
          <w:sz w:val="22"/>
        </w:rPr>
        <w:t>1</w:t>
      </w:r>
    </w:p>
    <w:p w14:paraId="66FF6F0B" w14:textId="0F38C750"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25621" w:history="1">
        <w:r w:rsidRPr="00120BA4">
          <w:rPr>
            <w:bCs/>
            <w:sz w:val="22"/>
          </w:rPr>
          <w:t>Project Context</w:t>
        </w:r>
        <w:r w:rsidR="00B8450D">
          <w:rPr>
            <w:bCs/>
            <w:sz w:val="22"/>
          </w:rPr>
          <w:t xml:space="preserve"> </w:t>
        </w:r>
        <w:r w:rsidRPr="00120BA4">
          <w:rPr>
            <w:sz w:val="22"/>
          </w:rPr>
          <w:tab/>
        </w:r>
      </w:hyperlink>
      <w:r w:rsidR="004D04C9">
        <w:rPr>
          <w:sz w:val="22"/>
        </w:rPr>
        <w:t>2</w:t>
      </w:r>
    </w:p>
    <w:p w14:paraId="7053F60C" w14:textId="132D3B5A"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2225" w:history="1">
        <w:r w:rsidRPr="00120BA4">
          <w:rPr>
            <w:bCs/>
            <w:sz w:val="22"/>
          </w:rPr>
          <w:t>Objectives of the Study</w:t>
        </w:r>
        <w:r w:rsidR="00B8450D">
          <w:rPr>
            <w:bCs/>
            <w:sz w:val="22"/>
          </w:rPr>
          <w:t xml:space="preserve"> </w:t>
        </w:r>
        <w:r w:rsidRPr="00120BA4">
          <w:rPr>
            <w:sz w:val="22"/>
          </w:rPr>
          <w:tab/>
        </w:r>
      </w:hyperlink>
      <w:r w:rsidR="004D04C9">
        <w:rPr>
          <w:sz w:val="22"/>
        </w:rPr>
        <w:t>2</w:t>
      </w:r>
    </w:p>
    <w:p w14:paraId="601330A1" w14:textId="79414EAF"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7008" w:history="1">
        <w:r w:rsidRPr="00120BA4">
          <w:rPr>
            <w:bCs/>
            <w:sz w:val="22"/>
          </w:rPr>
          <w:t>Purpose and Description</w:t>
        </w:r>
        <w:r w:rsidR="00B8450D">
          <w:rPr>
            <w:bCs/>
            <w:sz w:val="22"/>
          </w:rPr>
          <w:t xml:space="preserve"> </w:t>
        </w:r>
        <w:r w:rsidRPr="00120BA4">
          <w:rPr>
            <w:sz w:val="22"/>
          </w:rPr>
          <w:tab/>
        </w:r>
      </w:hyperlink>
      <w:r w:rsidR="004D04C9">
        <w:rPr>
          <w:sz w:val="22"/>
        </w:rPr>
        <w:t>3</w:t>
      </w:r>
    </w:p>
    <w:p w14:paraId="7A11A537" w14:textId="600938E5" w:rsidR="00CF0A3B" w:rsidRPr="00CF0A3B" w:rsidRDefault="00120BA4" w:rsidP="00905DA9">
      <w:pPr>
        <w:pStyle w:val="TOC2"/>
        <w:tabs>
          <w:tab w:val="right" w:leader="dot" w:pos="8309"/>
          <w:tab w:val="left" w:leader="dot" w:pos="8505"/>
        </w:tabs>
        <w:spacing w:after="0" w:line="480" w:lineRule="auto"/>
        <w:ind w:leftChars="0" w:left="0"/>
        <w:jc w:val="center"/>
        <w:rPr>
          <w:sz w:val="22"/>
        </w:rPr>
      </w:pPr>
      <w:hyperlink w:anchor="_Toc30458" w:history="1">
        <w:r w:rsidRPr="00120BA4">
          <w:rPr>
            <w:bCs/>
            <w:sz w:val="22"/>
          </w:rPr>
          <w:t>Time and Place of the Study</w:t>
        </w:r>
        <w:r w:rsidR="00B8450D">
          <w:rPr>
            <w:bCs/>
            <w:sz w:val="22"/>
          </w:rPr>
          <w:t xml:space="preserve"> </w:t>
        </w:r>
        <w:r w:rsidRPr="00120BA4">
          <w:rPr>
            <w:sz w:val="22"/>
          </w:rPr>
          <w:tab/>
        </w:r>
      </w:hyperlink>
      <w:r w:rsidR="004D04C9">
        <w:rPr>
          <w:sz w:val="22"/>
        </w:rPr>
        <w:t>4</w:t>
      </w:r>
    </w:p>
    <w:p w14:paraId="6104C914" w14:textId="0C34887F"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10669" w:history="1">
        <w:r w:rsidRPr="00120BA4">
          <w:rPr>
            <w:bCs/>
            <w:sz w:val="22"/>
          </w:rPr>
          <w:t>Scope and Limitations of the Study</w:t>
        </w:r>
        <w:r w:rsidR="00B8450D">
          <w:rPr>
            <w:bCs/>
            <w:sz w:val="22"/>
          </w:rPr>
          <w:t xml:space="preserve"> </w:t>
        </w:r>
        <w:r w:rsidRPr="00120BA4">
          <w:rPr>
            <w:sz w:val="22"/>
          </w:rPr>
          <w:tab/>
        </w:r>
      </w:hyperlink>
      <w:r w:rsidR="004D04C9">
        <w:rPr>
          <w:sz w:val="22"/>
        </w:rPr>
        <w:t>4</w:t>
      </w:r>
    </w:p>
    <w:p w14:paraId="0FA2F0D7" w14:textId="6C9D4607"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32708" w:history="1">
        <w:r w:rsidRPr="00120BA4">
          <w:rPr>
            <w:bCs/>
            <w:sz w:val="22"/>
          </w:rPr>
          <w:t>Conceptual Framework</w:t>
        </w:r>
        <w:r w:rsidR="00B8450D">
          <w:rPr>
            <w:bCs/>
            <w:sz w:val="22"/>
          </w:rPr>
          <w:t xml:space="preserve"> </w:t>
        </w:r>
        <w:r w:rsidRPr="00120BA4">
          <w:rPr>
            <w:sz w:val="22"/>
          </w:rPr>
          <w:tab/>
        </w:r>
      </w:hyperlink>
      <w:r w:rsidR="004D04C9">
        <w:rPr>
          <w:sz w:val="22"/>
        </w:rPr>
        <w:t>5</w:t>
      </w:r>
    </w:p>
    <w:p w14:paraId="78FE2325" w14:textId="007A9DF6"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14045" w:history="1">
        <w:r w:rsidRPr="00120BA4">
          <w:rPr>
            <w:bCs/>
            <w:sz w:val="22"/>
          </w:rPr>
          <w:t>Definition of Terms</w:t>
        </w:r>
        <w:r w:rsidR="00B8450D">
          <w:rPr>
            <w:bCs/>
            <w:sz w:val="22"/>
          </w:rPr>
          <w:t xml:space="preserve"> </w:t>
        </w:r>
        <w:r w:rsidRPr="00120BA4">
          <w:rPr>
            <w:sz w:val="22"/>
          </w:rPr>
          <w:tab/>
        </w:r>
      </w:hyperlink>
      <w:r w:rsidR="004D04C9">
        <w:rPr>
          <w:sz w:val="22"/>
        </w:rPr>
        <w:t>6</w:t>
      </w:r>
    </w:p>
    <w:p w14:paraId="489747BD" w14:textId="2BC2CAC1" w:rsidR="00120BA4" w:rsidRPr="00120BA4" w:rsidRDefault="00120BA4" w:rsidP="00905DA9">
      <w:pPr>
        <w:pStyle w:val="TOC1"/>
        <w:tabs>
          <w:tab w:val="right" w:leader="dot" w:pos="8309"/>
          <w:tab w:val="left" w:leader="dot" w:pos="8505"/>
        </w:tabs>
        <w:spacing w:after="0" w:line="480" w:lineRule="auto"/>
        <w:jc w:val="center"/>
        <w:rPr>
          <w:sz w:val="22"/>
        </w:rPr>
      </w:pPr>
      <w:hyperlink w:anchor="_Toc6564" w:history="1">
        <w:r w:rsidRPr="009E2C87">
          <w:rPr>
            <w:b/>
            <w:bCs/>
            <w:sz w:val="22"/>
          </w:rPr>
          <w:t>REVIEW OF RELATED LITERATURE</w:t>
        </w:r>
        <w:r w:rsidRPr="00120BA4">
          <w:rPr>
            <w:sz w:val="22"/>
          </w:rPr>
          <w:tab/>
        </w:r>
      </w:hyperlink>
      <w:r w:rsidR="004D04C9">
        <w:rPr>
          <w:sz w:val="22"/>
        </w:rPr>
        <w:t>7</w:t>
      </w:r>
    </w:p>
    <w:p w14:paraId="6EA7FCE4" w14:textId="6AC7BD31"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31882" w:history="1">
        <w:r w:rsidRPr="00120BA4">
          <w:rPr>
            <w:bCs/>
            <w:sz w:val="22"/>
          </w:rPr>
          <w:t>Related Studies</w:t>
        </w:r>
        <w:r w:rsidRPr="00120BA4">
          <w:rPr>
            <w:sz w:val="22"/>
          </w:rPr>
          <w:tab/>
        </w:r>
      </w:hyperlink>
      <w:r w:rsidR="004D04C9">
        <w:rPr>
          <w:sz w:val="22"/>
        </w:rPr>
        <w:t>7</w:t>
      </w:r>
    </w:p>
    <w:p w14:paraId="3D9DB1DC" w14:textId="7B23D549"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2009" w:history="1">
        <w:r w:rsidRPr="00120BA4">
          <w:rPr>
            <w:bCs/>
            <w:sz w:val="22"/>
          </w:rPr>
          <w:t>System Technical Background</w:t>
        </w:r>
        <w:r w:rsidRPr="00120BA4">
          <w:rPr>
            <w:sz w:val="22"/>
          </w:rPr>
          <w:tab/>
        </w:r>
      </w:hyperlink>
      <w:r w:rsidR="004D04C9">
        <w:rPr>
          <w:sz w:val="22"/>
        </w:rPr>
        <w:t>10</w:t>
      </w:r>
    </w:p>
    <w:p w14:paraId="65BD28A6" w14:textId="26E0FB56"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2260" w:history="1">
        <w:r w:rsidRPr="00120BA4">
          <w:rPr>
            <w:bCs/>
            <w:sz w:val="22"/>
          </w:rPr>
          <w:t>Synthesis</w:t>
        </w:r>
        <w:r w:rsidRPr="00120BA4">
          <w:rPr>
            <w:sz w:val="22"/>
          </w:rPr>
          <w:tab/>
        </w:r>
      </w:hyperlink>
      <w:r w:rsidR="004D04C9">
        <w:rPr>
          <w:sz w:val="22"/>
        </w:rPr>
        <w:t>11</w:t>
      </w:r>
    </w:p>
    <w:p w14:paraId="24CD5F71" w14:textId="327C969C" w:rsidR="00120BA4" w:rsidRPr="00120BA4" w:rsidRDefault="00120BA4" w:rsidP="00905DA9">
      <w:pPr>
        <w:pStyle w:val="TOC1"/>
        <w:tabs>
          <w:tab w:val="right" w:leader="dot" w:pos="8309"/>
          <w:tab w:val="left" w:leader="dot" w:pos="8505"/>
        </w:tabs>
        <w:spacing w:after="0" w:line="480" w:lineRule="auto"/>
        <w:jc w:val="center"/>
        <w:rPr>
          <w:sz w:val="22"/>
        </w:rPr>
      </w:pPr>
      <w:hyperlink w:anchor="_Toc8285" w:history="1">
        <w:r w:rsidRPr="009E2C87">
          <w:rPr>
            <w:b/>
            <w:bCs/>
            <w:sz w:val="22"/>
          </w:rPr>
          <w:t>METHODOLOGY</w:t>
        </w:r>
        <w:r w:rsidRPr="00120BA4">
          <w:rPr>
            <w:sz w:val="22"/>
          </w:rPr>
          <w:tab/>
        </w:r>
      </w:hyperlink>
      <w:r w:rsidR="004D04C9">
        <w:rPr>
          <w:sz w:val="22"/>
        </w:rPr>
        <w:t>12</w:t>
      </w:r>
    </w:p>
    <w:p w14:paraId="44F9882D" w14:textId="44396930"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16578" w:history="1">
        <w:r w:rsidRPr="00120BA4">
          <w:rPr>
            <w:bCs/>
            <w:sz w:val="22"/>
          </w:rPr>
          <w:t>Design of Software, Systems, Product and/or Processes</w:t>
        </w:r>
        <w:r w:rsidRPr="00120BA4">
          <w:rPr>
            <w:sz w:val="22"/>
          </w:rPr>
          <w:tab/>
        </w:r>
      </w:hyperlink>
      <w:r w:rsidR="004D04C9">
        <w:rPr>
          <w:sz w:val="22"/>
        </w:rPr>
        <w:t>12</w:t>
      </w:r>
    </w:p>
    <w:p w14:paraId="33E9ED9B" w14:textId="3E75ECF3"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26259" w:history="1">
        <w:r w:rsidRPr="00120BA4">
          <w:rPr>
            <w:bCs/>
            <w:sz w:val="22"/>
          </w:rPr>
          <w:t>System Development</w:t>
        </w:r>
        <w:r w:rsidRPr="00120BA4">
          <w:rPr>
            <w:sz w:val="22"/>
          </w:rPr>
          <w:tab/>
        </w:r>
      </w:hyperlink>
      <w:r w:rsidR="004D04C9">
        <w:rPr>
          <w:sz w:val="22"/>
        </w:rPr>
        <w:t>22</w:t>
      </w:r>
    </w:p>
    <w:p w14:paraId="304D232F" w14:textId="68A56E10"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29259" w:history="1">
        <w:r w:rsidRPr="00120BA4">
          <w:rPr>
            <w:bCs/>
            <w:sz w:val="22"/>
          </w:rPr>
          <w:t>System Testing</w:t>
        </w:r>
        <w:r w:rsidRPr="00120BA4">
          <w:rPr>
            <w:sz w:val="22"/>
          </w:rPr>
          <w:tab/>
        </w:r>
      </w:hyperlink>
      <w:r w:rsidR="004D04C9">
        <w:rPr>
          <w:sz w:val="22"/>
        </w:rPr>
        <w:t>25</w:t>
      </w:r>
    </w:p>
    <w:p w14:paraId="1A4B8DAE" w14:textId="4A4D7A10"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19381" w:history="1">
        <w:r w:rsidRPr="00120BA4">
          <w:rPr>
            <w:bCs/>
            <w:sz w:val="22"/>
          </w:rPr>
          <w:t>System Evaluation</w:t>
        </w:r>
        <w:r w:rsidRPr="00120BA4">
          <w:rPr>
            <w:sz w:val="22"/>
          </w:rPr>
          <w:tab/>
        </w:r>
      </w:hyperlink>
      <w:r w:rsidR="004D04C9">
        <w:rPr>
          <w:sz w:val="22"/>
        </w:rPr>
        <w:t>25</w:t>
      </w:r>
    </w:p>
    <w:p w14:paraId="5F870A40" w14:textId="62CAF158" w:rsidR="00120BA4" w:rsidRPr="00120BA4" w:rsidRDefault="00120BA4" w:rsidP="00905DA9">
      <w:pPr>
        <w:pStyle w:val="TOC2"/>
        <w:tabs>
          <w:tab w:val="right" w:leader="dot" w:pos="8309"/>
          <w:tab w:val="left" w:leader="dot" w:pos="8505"/>
        </w:tabs>
        <w:spacing w:after="0" w:line="480" w:lineRule="auto"/>
        <w:ind w:leftChars="0" w:left="0"/>
        <w:jc w:val="center"/>
        <w:rPr>
          <w:sz w:val="22"/>
        </w:rPr>
      </w:pPr>
      <w:hyperlink w:anchor="_Toc23924" w:history="1">
        <w:r w:rsidRPr="00120BA4">
          <w:rPr>
            <w:bCs/>
            <w:sz w:val="22"/>
          </w:rPr>
          <w:t>Implementation Plan</w:t>
        </w:r>
        <w:r w:rsidRPr="00120BA4">
          <w:rPr>
            <w:sz w:val="22"/>
          </w:rPr>
          <w:tab/>
        </w:r>
      </w:hyperlink>
      <w:r w:rsidR="004D04C9">
        <w:rPr>
          <w:sz w:val="22"/>
        </w:rPr>
        <w:t>27</w:t>
      </w:r>
    </w:p>
    <w:p w14:paraId="5AA12260" w14:textId="21C2236E" w:rsidR="00120BA4" w:rsidRDefault="00120BA4" w:rsidP="00905DA9">
      <w:pPr>
        <w:pStyle w:val="TOC1"/>
        <w:tabs>
          <w:tab w:val="right" w:leader="dot" w:pos="8309"/>
          <w:tab w:val="left" w:leader="dot" w:pos="8505"/>
        </w:tabs>
        <w:spacing w:after="0" w:line="480" w:lineRule="auto"/>
        <w:jc w:val="center"/>
        <w:rPr>
          <w:sz w:val="22"/>
        </w:rPr>
      </w:pPr>
      <w:hyperlink w:anchor="_Toc21299" w:history="1">
        <w:r w:rsidRPr="009E2C87">
          <w:rPr>
            <w:b/>
            <w:bCs/>
            <w:sz w:val="22"/>
          </w:rPr>
          <w:t>REFERENCES</w:t>
        </w:r>
        <w:r w:rsidRPr="00120BA4">
          <w:rPr>
            <w:sz w:val="22"/>
          </w:rPr>
          <w:tab/>
        </w:r>
      </w:hyperlink>
      <w:r w:rsidR="004D04C9">
        <w:rPr>
          <w:sz w:val="22"/>
        </w:rPr>
        <w:t>29</w:t>
      </w:r>
    </w:p>
    <w:p w14:paraId="3060E4DD" w14:textId="21E4344E" w:rsidR="00B8450D" w:rsidRPr="00B8450D" w:rsidRDefault="00B8450D" w:rsidP="00905DA9">
      <w:pPr>
        <w:tabs>
          <w:tab w:val="left" w:leader="dot" w:pos="8505"/>
        </w:tabs>
        <w:spacing w:after="0" w:line="480" w:lineRule="auto"/>
        <w:jc w:val="center"/>
      </w:pPr>
      <w:r w:rsidRPr="009E2C87">
        <w:rPr>
          <w:b/>
        </w:rPr>
        <w:t>APPENDICES</w:t>
      </w:r>
      <w:r>
        <w:t xml:space="preserve"> ………………………………………………</w:t>
      </w:r>
      <w:r w:rsidR="00E63A6B">
        <w:t>……………………………..</w:t>
      </w:r>
      <w:r w:rsidR="004D04C9">
        <w:t>30</w:t>
      </w:r>
    </w:p>
    <w:p w14:paraId="72B090A4" w14:textId="73C86AEA" w:rsidR="00120BA4" w:rsidRDefault="00120BA4" w:rsidP="00B9277D">
      <w:pPr>
        <w:pStyle w:val="TOC1"/>
        <w:tabs>
          <w:tab w:val="right" w:leader="dot" w:pos="8309"/>
        </w:tabs>
        <w:spacing w:after="0" w:line="480" w:lineRule="auto"/>
        <w:jc w:val="center"/>
        <w:rPr>
          <w:bCs/>
          <w:sz w:val="22"/>
        </w:rPr>
      </w:pPr>
    </w:p>
    <w:p w14:paraId="0F068122" w14:textId="77777777" w:rsidR="00B8450D" w:rsidRPr="00B8450D" w:rsidRDefault="00B8450D" w:rsidP="000A3014">
      <w:pPr>
        <w:spacing w:after="0" w:line="480" w:lineRule="auto"/>
      </w:pPr>
    </w:p>
    <w:p w14:paraId="3D03E6A4" w14:textId="7D80A9A7" w:rsidR="009F7CF5" w:rsidRPr="009E2C87" w:rsidRDefault="00120BA4" w:rsidP="009E2C87">
      <w:pPr>
        <w:spacing w:after="0" w:line="240" w:lineRule="auto"/>
        <w:jc w:val="center"/>
        <w:rPr>
          <w:bCs/>
          <w:sz w:val="22"/>
        </w:rPr>
      </w:pPr>
      <w:r w:rsidRPr="00120BA4">
        <w:rPr>
          <w:bCs/>
          <w:sz w:val="22"/>
        </w:rPr>
        <w:lastRenderedPageBreak/>
        <w:fldChar w:fldCharType="end"/>
      </w:r>
      <w:bookmarkStart w:id="0" w:name="_Toc8170"/>
      <w:bookmarkStart w:id="1" w:name="_Toc13194"/>
      <w:r w:rsidR="009F7CF5" w:rsidRPr="009F7CF5">
        <w:rPr>
          <w:b/>
          <w:bCs/>
          <w:sz w:val="22"/>
        </w:rPr>
        <w:t>LIST OF TABLES</w:t>
      </w:r>
      <w:bookmarkEnd w:id="0"/>
      <w:bookmarkEnd w:id="1"/>
    </w:p>
    <w:p w14:paraId="228FEAD9" w14:textId="77777777" w:rsidR="00115FA5" w:rsidRDefault="00B8450D" w:rsidP="009E2C87">
      <w:pPr>
        <w:spacing w:after="0" w:line="240" w:lineRule="auto"/>
        <w:jc w:val="center"/>
      </w:pPr>
      <w:r>
        <w:t xml:space="preserve"> </w:t>
      </w:r>
      <w:r w:rsidR="009E2C87">
        <w:t xml:space="preserve">  </w:t>
      </w:r>
      <w:r>
        <w:t xml:space="preserve"> </w:t>
      </w:r>
    </w:p>
    <w:p w14:paraId="6BC77C0D" w14:textId="77777777" w:rsidR="002D5A01" w:rsidRDefault="002D5A01" w:rsidP="009E2C87">
      <w:pPr>
        <w:spacing w:after="0" w:line="240" w:lineRule="auto"/>
        <w:jc w:val="center"/>
      </w:pPr>
    </w:p>
    <w:p w14:paraId="59765CD8" w14:textId="12629A55" w:rsidR="00B8450D" w:rsidRDefault="00B8450D" w:rsidP="009E2C87">
      <w:pPr>
        <w:spacing w:after="0" w:line="240" w:lineRule="auto"/>
        <w:jc w:val="center"/>
      </w:pPr>
      <w:r>
        <w:t xml:space="preserve">                               </w:t>
      </w:r>
      <w:r w:rsidR="009E2C87">
        <w:t xml:space="preserve">                               </w:t>
      </w:r>
    </w:p>
    <w:p w14:paraId="6BD28AE6" w14:textId="31C26EA9" w:rsidR="002D5A01" w:rsidRPr="006718D1" w:rsidRDefault="002D5A01" w:rsidP="002D5A01">
      <w:pPr>
        <w:pStyle w:val="TableofFigures"/>
        <w:tabs>
          <w:tab w:val="right" w:leader="dot" w:pos="8309"/>
        </w:tabs>
        <w:spacing w:after="0" w:line="480" w:lineRule="auto"/>
        <w:ind w:leftChars="0" w:left="0" w:firstLineChars="0" w:firstLine="0"/>
        <w:rPr>
          <w:b/>
          <w:sz w:val="22"/>
        </w:rPr>
      </w:pPr>
      <w:r w:rsidRPr="006718D1">
        <w:rPr>
          <w:b/>
          <w:sz w:val="22"/>
        </w:rPr>
        <w:t>Table</w:t>
      </w:r>
    </w:p>
    <w:p w14:paraId="3409A667" w14:textId="62E19A40" w:rsidR="000840CF" w:rsidRPr="006718D1" w:rsidRDefault="002D5A01" w:rsidP="00E63A6B">
      <w:pPr>
        <w:pStyle w:val="ListParagraph"/>
        <w:numPr>
          <w:ilvl w:val="0"/>
          <w:numId w:val="27"/>
        </w:numPr>
        <w:tabs>
          <w:tab w:val="left" w:leader="dot" w:pos="7371"/>
          <w:tab w:val="left" w:leader="dot" w:pos="7938"/>
          <w:tab w:val="left" w:leader="dot" w:pos="8505"/>
        </w:tabs>
        <w:spacing w:line="480" w:lineRule="auto"/>
        <w:ind w:left="714" w:hanging="357"/>
        <w:rPr>
          <w:sz w:val="22"/>
        </w:rPr>
      </w:pPr>
      <w:r w:rsidRPr="006718D1">
        <w:rPr>
          <w:sz w:val="22"/>
        </w:rPr>
        <w:t xml:space="preserve">Comparison Table </w:t>
      </w:r>
      <w:r w:rsidR="00E63A6B" w:rsidRPr="006718D1">
        <w:rPr>
          <w:sz w:val="22"/>
        </w:rPr>
        <w:t>of related studies</w:t>
      </w:r>
      <w:r w:rsidR="00E63A6B" w:rsidRPr="006718D1">
        <w:rPr>
          <w:sz w:val="22"/>
        </w:rPr>
        <w:tab/>
        <w:t>12</w:t>
      </w:r>
    </w:p>
    <w:p w14:paraId="06C51A20" w14:textId="6F6801A2" w:rsidR="000840CF" w:rsidRPr="006718D1" w:rsidRDefault="00E73D9D" w:rsidP="00E63A6B">
      <w:pPr>
        <w:pStyle w:val="ListParagraph"/>
        <w:numPr>
          <w:ilvl w:val="0"/>
          <w:numId w:val="27"/>
        </w:numPr>
        <w:tabs>
          <w:tab w:val="left" w:leader="dot" w:pos="7371"/>
          <w:tab w:val="left" w:leader="dot" w:pos="7938"/>
          <w:tab w:val="left" w:leader="dot" w:pos="8505"/>
        </w:tabs>
        <w:spacing w:line="480" w:lineRule="auto"/>
        <w:ind w:left="714" w:hanging="357"/>
        <w:rPr>
          <w:sz w:val="22"/>
        </w:rPr>
      </w:pPr>
      <w:r w:rsidRPr="006718D1">
        <w:rPr>
          <w:sz w:val="22"/>
        </w:rPr>
        <w:t>Estimated cos</w:t>
      </w:r>
      <w:r w:rsidR="00E63A6B" w:rsidRPr="006718D1">
        <w:rPr>
          <w:sz w:val="22"/>
        </w:rPr>
        <w:t xml:space="preserve">t of the project </w:t>
      </w:r>
      <w:r w:rsidR="00E63A6B" w:rsidRPr="006718D1">
        <w:rPr>
          <w:sz w:val="22"/>
        </w:rPr>
        <w:tab/>
      </w:r>
      <w:r w:rsidR="00483406" w:rsidRPr="006718D1">
        <w:rPr>
          <w:sz w:val="22"/>
        </w:rPr>
        <w:t>20</w:t>
      </w:r>
    </w:p>
    <w:p w14:paraId="5930A6AB" w14:textId="13B091D5" w:rsidR="000840CF" w:rsidRPr="006718D1" w:rsidRDefault="000840CF" w:rsidP="00E63A6B">
      <w:pPr>
        <w:pStyle w:val="ListParagraph"/>
        <w:numPr>
          <w:ilvl w:val="0"/>
          <w:numId w:val="27"/>
        </w:numPr>
        <w:tabs>
          <w:tab w:val="left" w:leader="dot" w:pos="7371"/>
          <w:tab w:val="left" w:leader="dot" w:pos="7938"/>
          <w:tab w:val="left" w:leader="dot" w:pos="8505"/>
        </w:tabs>
        <w:spacing w:line="480" w:lineRule="auto"/>
        <w:ind w:left="714" w:hanging="357"/>
        <w:rPr>
          <w:sz w:val="22"/>
        </w:rPr>
      </w:pPr>
      <w:r w:rsidRPr="006718D1">
        <w:rPr>
          <w:sz w:val="22"/>
        </w:rPr>
        <w:t>Likert Sale</w:t>
      </w:r>
      <w:r w:rsidR="00E63A6B" w:rsidRPr="006718D1">
        <w:rPr>
          <w:sz w:val="22"/>
        </w:rPr>
        <w:t xml:space="preserve"> </w:t>
      </w:r>
      <w:proofErr w:type="spellStart"/>
      <w:r w:rsidR="00E63A6B" w:rsidRPr="006718D1">
        <w:rPr>
          <w:sz w:val="22"/>
        </w:rPr>
        <w:t>Enterpretation</w:t>
      </w:r>
      <w:proofErr w:type="spellEnd"/>
      <w:r w:rsidR="00483406" w:rsidRPr="006718D1">
        <w:rPr>
          <w:sz w:val="22"/>
        </w:rPr>
        <w:t xml:space="preserve"> </w:t>
      </w:r>
      <w:r w:rsidR="00483406" w:rsidRPr="006718D1">
        <w:rPr>
          <w:sz w:val="22"/>
        </w:rPr>
        <w:tab/>
        <w:t>26</w:t>
      </w:r>
    </w:p>
    <w:p w14:paraId="66D8103F" w14:textId="5725F60B" w:rsidR="000840CF" w:rsidRPr="006718D1" w:rsidRDefault="000840CF" w:rsidP="00E63A6B">
      <w:pPr>
        <w:pStyle w:val="ListParagraph"/>
        <w:numPr>
          <w:ilvl w:val="0"/>
          <w:numId w:val="27"/>
        </w:numPr>
        <w:tabs>
          <w:tab w:val="left" w:leader="dot" w:pos="7371"/>
          <w:tab w:val="left" w:leader="dot" w:pos="7938"/>
          <w:tab w:val="left" w:leader="dot" w:pos="8505"/>
        </w:tabs>
        <w:spacing w:line="480" w:lineRule="auto"/>
        <w:ind w:left="714" w:hanging="357"/>
        <w:rPr>
          <w:sz w:val="22"/>
        </w:rPr>
      </w:pPr>
      <w:proofErr w:type="spellStart"/>
      <w:r w:rsidRPr="006718D1">
        <w:rPr>
          <w:sz w:val="22"/>
        </w:rPr>
        <w:t>Decriptive</w:t>
      </w:r>
      <w:proofErr w:type="spellEnd"/>
      <w:r w:rsidRPr="006718D1">
        <w:rPr>
          <w:sz w:val="22"/>
        </w:rPr>
        <w:t xml:space="preserve"> </w:t>
      </w:r>
      <w:proofErr w:type="spellStart"/>
      <w:r w:rsidRPr="006718D1">
        <w:rPr>
          <w:sz w:val="22"/>
        </w:rPr>
        <w:t>Enter</w:t>
      </w:r>
      <w:r w:rsidR="00E63A6B" w:rsidRPr="006718D1">
        <w:rPr>
          <w:sz w:val="22"/>
        </w:rPr>
        <w:t>pretation</w:t>
      </w:r>
      <w:proofErr w:type="spellEnd"/>
      <w:r w:rsidR="00E63A6B" w:rsidRPr="006718D1">
        <w:rPr>
          <w:sz w:val="22"/>
        </w:rPr>
        <w:t xml:space="preserve"> of the mean</w:t>
      </w:r>
      <w:r w:rsidR="00483406" w:rsidRPr="006718D1">
        <w:rPr>
          <w:sz w:val="22"/>
        </w:rPr>
        <w:t xml:space="preserve"> </w:t>
      </w:r>
      <w:r w:rsidR="00483406" w:rsidRPr="006718D1">
        <w:rPr>
          <w:sz w:val="22"/>
        </w:rPr>
        <w:tab/>
        <w:t>26</w:t>
      </w:r>
    </w:p>
    <w:p w14:paraId="003858C3" w14:textId="5732AB27" w:rsidR="000840CF" w:rsidRPr="006718D1" w:rsidRDefault="00E63A6B" w:rsidP="00E63A6B">
      <w:pPr>
        <w:pStyle w:val="ListParagraph"/>
        <w:numPr>
          <w:ilvl w:val="0"/>
          <w:numId w:val="27"/>
        </w:numPr>
        <w:tabs>
          <w:tab w:val="left" w:leader="dot" w:pos="7371"/>
          <w:tab w:val="left" w:leader="dot" w:pos="7938"/>
          <w:tab w:val="left" w:leader="dot" w:pos="8505"/>
        </w:tabs>
        <w:spacing w:line="480" w:lineRule="auto"/>
        <w:rPr>
          <w:sz w:val="22"/>
        </w:rPr>
      </w:pPr>
      <w:r w:rsidRPr="006718D1">
        <w:rPr>
          <w:sz w:val="22"/>
        </w:rPr>
        <w:t>Implementation Plan</w:t>
      </w:r>
      <w:r w:rsidR="00483406" w:rsidRPr="006718D1">
        <w:rPr>
          <w:sz w:val="22"/>
        </w:rPr>
        <w:t xml:space="preserve"> </w:t>
      </w:r>
      <w:r w:rsidR="00483406" w:rsidRPr="006718D1">
        <w:rPr>
          <w:sz w:val="22"/>
        </w:rPr>
        <w:tab/>
        <w:t>27</w:t>
      </w:r>
    </w:p>
    <w:p w14:paraId="3FA035AF" w14:textId="77777777" w:rsidR="000840CF" w:rsidRPr="000840CF" w:rsidRDefault="000840CF" w:rsidP="000840CF">
      <w:pPr>
        <w:pStyle w:val="ListParagraph"/>
        <w:spacing w:line="480" w:lineRule="auto"/>
        <w:ind w:left="420"/>
      </w:pPr>
    </w:p>
    <w:p w14:paraId="4560A379" w14:textId="7A342A1F" w:rsidR="005E255D" w:rsidRDefault="005E255D" w:rsidP="00115FA5">
      <w:pPr>
        <w:spacing w:after="0" w:line="240" w:lineRule="auto"/>
      </w:pPr>
    </w:p>
    <w:p w14:paraId="276C4574" w14:textId="77777777" w:rsidR="005E255D" w:rsidRDefault="005E255D" w:rsidP="009F7CF5">
      <w:pPr>
        <w:jc w:val="center"/>
      </w:pPr>
    </w:p>
    <w:p w14:paraId="5D5B908E" w14:textId="77777777" w:rsidR="000A3014" w:rsidRDefault="000A3014" w:rsidP="009F7CF5">
      <w:pPr>
        <w:jc w:val="center"/>
      </w:pPr>
    </w:p>
    <w:p w14:paraId="5F607FF7" w14:textId="77777777" w:rsidR="000A3014" w:rsidRDefault="000A3014" w:rsidP="009F7CF5">
      <w:pPr>
        <w:jc w:val="center"/>
      </w:pPr>
    </w:p>
    <w:p w14:paraId="2A1AD58A" w14:textId="77777777" w:rsidR="000A3014" w:rsidRDefault="000A3014" w:rsidP="009F7CF5">
      <w:pPr>
        <w:jc w:val="center"/>
      </w:pPr>
    </w:p>
    <w:p w14:paraId="195FC799" w14:textId="77777777" w:rsidR="000A3014" w:rsidRDefault="000A3014" w:rsidP="009F7CF5">
      <w:pPr>
        <w:jc w:val="center"/>
      </w:pPr>
    </w:p>
    <w:p w14:paraId="4F2F83E3" w14:textId="77777777" w:rsidR="000A3014" w:rsidRDefault="000A3014" w:rsidP="009F7CF5">
      <w:pPr>
        <w:jc w:val="center"/>
      </w:pPr>
    </w:p>
    <w:p w14:paraId="2D1F1EBE" w14:textId="77777777" w:rsidR="000A3014" w:rsidRDefault="000A3014" w:rsidP="009F7CF5">
      <w:pPr>
        <w:jc w:val="center"/>
      </w:pPr>
    </w:p>
    <w:p w14:paraId="630E2338" w14:textId="77777777" w:rsidR="000A3014" w:rsidRDefault="000A3014" w:rsidP="009F7CF5">
      <w:pPr>
        <w:jc w:val="center"/>
      </w:pPr>
    </w:p>
    <w:p w14:paraId="58051520" w14:textId="77777777" w:rsidR="000A3014" w:rsidRDefault="000A3014" w:rsidP="009F7CF5">
      <w:pPr>
        <w:jc w:val="center"/>
      </w:pPr>
    </w:p>
    <w:p w14:paraId="107F5142" w14:textId="77777777" w:rsidR="000A3014" w:rsidRDefault="000A3014" w:rsidP="009F7CF5">
      <w:pPr>
        <w:jc w:val="center"/>
      </w:pPr>
    </w:p>
    <w:p w14:paraId="608F5B05" w14:textId="77777777" w:rsidR="000A3014" w:rsidRDefault="000A3014" w:rsidP="009F7CF5">
      <w:pPr>
        <w:jc w:val="center"/>
      </w:pPr>
    </w:p>
    <w:p w14:paraId="3E741826" w14:textId="77777777" w:rsidR="000A3014" w:rsidRDefault="000A3014" w:rsidP="009F7CF5">
      <w:pPr>
        <w:jc w:val="center"/>
      </w:pPr>
    </w:p>
    <w:p w14:paraId="72F5EAAE" w14:textId="77777777" w:rsidR="000A3014" w:rsidRDefault="000A3014" w:rsidP="009F7CF5">
      <w:pPr>
        <w:jc w:val="center"/>
      </w:pPr>
    </w:p>
    <w:p w14:paraId="353AA056" w14:textId="77777777" w:rsidR="000A3014" w:rsidRDefault="000A3014" w:rsidP="009F7CF5">
      <w:pPr>
        <w:jc w:val="center"/>
      </w:pPr>
    </w:p>
    <w:p w14:paraId="2DD00CAD" w14:textId="77777777" w:rsidR="000A3014" w:rsidRDefault="000A3014" w:rsidP="009F7CF5">
      <w:pPr>
        <w:jc w:val="center"/>
      </w:pPr>
    </w:p>
    <w:p w14:paraId="03AAE63F" w14:textId="77777777" w:rsidR="000A3014" w:rsidRDefault="000A3014" w:rsidP="009F7CF5">
      <w:pPr>
        <w:jc w:val="center"/>
      </w:pPr>
    </w:p>
    <w:p w14:paraId="2861551B" w14:textId="77777777" w:rsidR="000A3014" w:rsidRDefault="000A3014" w:rsidP="00C34BF1">
      <w:pPr>
        <w:pStyle w:val="Heading1"/>
        <w:spacing w:before="0" w:after="0" w:line="240" w:lineRule="auto"/>
        <w:jc w:val="center"/>
        <w:rPr>
          <w:b/>
          <w:bCs/>
          <w:sz w:val="22"/>
          <w:szCs w:val="22"/>
        </w:rPr>
      </w:pPr>
      <w:bookmarkStart w:id="2" w:name="_Toc16179"/>
      <w:bookmarkStart w:id="3" w:name="_Toc2213"/>
    </w:p>
    <w:p w14:paraId="73C54FDA" w14:textId="5AFC9EB4" w:rsidR="00C34BF1" w:rsidRPr="00C34BF1" w:rsidRDefault="009F7CF5" w:rsidP="00C34BF1">
      <w:pPr>
        <w:pStyle w:val="Heading1"/>
        <w:spacing w:before="0" w:after="0" w:line="240" w:lineRule="auto"/>
        <w:jc w:val="center"/>
        <w:rPr>
          <w:b/>
          <w:bCs/>
          <w:sz w:val="22"/>
          <w:szCs w:val="22"/>
        </w:rPr>
      </w:pPr>
      <w:r w:rsidRPr="00C34BF1">
        <w:rPr>
          <w:b/>
          <w:bCs/>
          <w:sz w:val="22"/>
          <w:szCs w:val="22"/>
        </w:rPr>
        <w:t>LIST OF FIGURES</w:t>
      </w:r>
      <w:bookmarkEnd w:id="2"/>
      <w:bookmarkEnd w:id="3"/>
    </w:p>
    <w:p w14:paraId="69FB774F" w14:textId="6F1CF953" w:rsidR="00C34BF1" w:rsidRDefault="00C34BF1" w:rsidP="00C34BF1"/>
    <w:p w14:paraId="5A273A9A" w14:textId="77777777" w:rsidR="00C4227D" w:rsidRDefault="00C4227D" w:rsidP="00C34BF1"/>
    <w:p w14:paraId="6C74E185" w14:textId="77777777" w:rsidR="000A3014" w:rsidRDefault="000A3014" w:rsidP="00C34BF1"/>
    <w:p w14:paraId="135F0A59" w14:textId="5EEE6AAB" w:rsidR="00C34BF1" w:rsidRPr="00A61E31" w:rsidRDefault="00C4227D" w:rsidP="006718D1">
      <w:pPr>
        <w:rPr>
          <w:b/>
          <w:sz w:val="22"/>
        </w:rPr>
      </w:pPr>
      <w:r w:rsidRPr="00A61E31">
        <w:rPr>
          <w:b/>
          <w:sz w:val="22"/>
        </w:rPr>
        <w:t>Figures</w:t>
      </w:r>
      <w:r w:rsidR="006718D1">
        <w:rPr>
          <w:b/>
          <w:sz w:val="22"/>
        </w:rPr>
        <w:t xml:space="preserve"> </w:t>
      </w:r>
      <w:r w:rsidRPr="00A61E31">
        <w:rPr>
          <w:b/>
          <w:sz w:val="22"/>
        </w:rPr>
        <w:t xml:space="preserve">                                                                                                     </w:t>
      </w:r>
      <w:r w:rsidR="006718D1" w:rsidRPr="00A61E31">
        <w:rPr>
          <w:b/>
          <w:sz w:val="22"/>
        </w:rPr>
        <w:t>Page</w:t>
      </w:r>
    </w:p>
    <w:p w14:paraId="4FFA09D2" w14:textId="032EDF78" w:rsidR="009F7CF5" w:rsidRPr="006718D1" w:rsidRDefault="009F7CF5" w:rsidP="00483406">
      <w:pPr>
        <w:pStyle w:val="TableofFigures"/>
        <w:tabs>
          <w:tab w:val="left" w:leader="dot" w:pos="7371"/>
          <w:tab w:val="right" w:leader="dot" w:pos="8309"/>
        </w:tabs>
        <w:spacing w:after="0" w:line="480" w:lineRule="auto"/>
        <w:ind w:leftChars="0" w:left="0" w:firstLineChars="0" w:firstLine="0"/>
        <w:rPr>
          <w:sz w:val="22"/>
        </w:rPr>
      </w:pPr>
      <w:r w:rsidRPr="00A61E31">
        <w:rPr>
          <w:sz w:val="22"/>
        </w:rPr>
        <w:fldChar w:fldCharType="begin"/>
      </w:r>
      <w:r w:rsidRPr="00A61E31">
        <w:rPr>
          <w:sz w:val="22"/>
        </w:rPr>
        <w:instrText>TOC \h \c "Figure"</w:instrText>
      </w:r>
      <w:r w:rsidRPr="00A61E31">
        <w:rPr>
          <w:sz w:val="22"/>
        </w:rPr>
        <w:fldChar w:fldCharType="separate"/>
      </w:r>
      <w:hyperlink w:anchor="_Toc11220" w:history="1">
        <w:r w:rsidRPr="006718D1">
          <w:rPr>
            <w:sz w:val="22"/>
          </w:rPr>
          <w:t xml:space="preserve">1 </w:t>
        </w:r>
        <w:r w:rsidRPr="006718D1">
          <w:rPr>
            <w:bCs/>
            <w:sz w:val="22"/>
          </w:rPr>
          <w:t>. Conceptual framework of the study</w:t>
        </w:r>
        <w:r w:rsidR="004D04C9" w:rsidRPr="006718D1">
          <w:rPr>
            <w:bCs/>
            <w:sz w:val="22"/>
          </w:rPr>
          <w:t xml:space="preserve"> </w:t>
        </w:r>
        <w:r w:rsidR="00483406" w:rsidRPr="006718D1">
          <w:rPr>
            <w:bCs/>
            <w:sz w:val="22"/>
          </w:rPr>
          <w:tab/>
          <w:t>5</w:t>
        </w:r>
        <w:r w:rsidR="004D04C9" w:rsidRPr="006718D1">
          <w:rPr>
            <w:bCs/>
            <w:sz w:val="22"/>
          </w:rPr>
          <w:t xml:space="preserve">                                                                       </w:t>
        </w:r>
        <w:r w:rsidR="00483406" w:rsidRPr="006718D1">
          <w:rPr>
            <w:bCs/>
            <w:sz w:val="22"/>
          </w:rPr>
          <w:t xml:space="preserve">       </w:t>
        </w:r>
      </w:hyperlink>
    </w:p>
    <w:p w14:paraId="1F7F7C50" w14:textId="49C01EFE" w:rsidR="009F7CF5" w:rsidRPr="006718D1" w:rsidRDefault="009F7CF5" w:rsidP="00483406">
      <w:pPr>
        <w:pStyle w:val="TableofFigures"/>
        <w:tabs>
          <w:tab w:val="left" w:leader="dot" w:pos="7371"/>
          <w:tab w:val="right" w:leader="dot" w:pos="8309"/>
        </w:tabs>
        <w:spacing w:after="0" w:line="480" w:lineRule="auto"/>
        <w:ind w:leftChars="0" w:left="0" w:firstLineChars="0" w:firstLine="0"/>
        <w:rPr>
          <w:sz w:val="22"/>
        </w:rPr>
      </w:pPr>
      <w:hyperlink w:anchor="_Toc15702" w:history="1">
        <w:r w:rsidRPr="006718D1">
          <w:rPr>
            <w:sz w:val="22"/>
          </w:rPr>
          <w:t xml:space="preserve">2 </w:t>
        </w:r>
        <w:r w:rsidRPr="006718D1">
          <w:rPr>
            <w:bCs/>
            <w:sz w:val="22"/>
          </w:rPr>
          <w:t>. HIPO diagram of PetAdoptHub: A Web Platform for Animal Shelters to Manage and Promote Pet Adoption</w:t>
        </w:r>
      </w:hyperlink>
      <w:r w:rsidR="00483406" w:rsidRPr="006718D1">
        <w:rPr>
          <w:sz w:val="22"/>
        </w:rPr>
        <w:t xml:space="preserve"> </w:t>
      </w:r>
      <w:r w:rsidR="00483406" w:rsidRPr="006718D1">
        <w:rPr>
          <w:sz w:val="22"/>
        </w:rPr>
        <w:tab/>
        <w:t>14</w:t>
      </w:r>
    </w:p>
    <w:p w14:paraId="48888586" w14:textId="7DCF41EA" w:rsidR="00C4227D" w:rsidRPr="006718D1" w:rsidRDefault="00C4227D" w:rsidP="00483406">
      <w:pPr>
        <w:tabs>
          <w:tab w:val="left" w:leader="dot" w:pos="7371"/>
        </w:tabs>
        <w:rPr>
          <w:bCs/>
          <w:sz w:val="22"/>
        </w:rPr>
      </w:pPr>
      <w:r w:rsidRPr="006718D1">
        <w:rPr>
          <w:sz w:val="22"/>
        </w:rPr>
        <w:t>3.</w:t>
      </w:r>
      <w:r w:rsidRPr="006718D1">
        <w:rPr>
          <w:b/>
          <w:bCs/>
          <w:sz w:val="22"/>
        </w:rPr>
        <w:t xml:space="preserve"> . </w:t>
      </w:r>
      <w:r w:rsidRPr="006718D1">
        <w:rPr>
          <w:bCs/>
          <w:sz w:val="22"/>
        </w:rPr>
        <w:t>Use case diagram of PetAdoptHub</w:t>
      </w:r>
      <w:r w:rsidR="00483406" w:rsidRPr="006718D1">
        <w:rPr>
          <w:bCs/>
          <w:sz w:val="22"/>
        </w:rPr>
        <w:t xml:space="preserve"> </w:t>
      </w:r>
      <w:r w:rsidR="00483406" w:rsidRPr="006718D1">
        <w:rPr>
          <w:bCs/>
          <w:sz w:val="22"/>
        </w:rPr>
        <w:tab/>
        <w:t>15</w:t>
      </w:r>
    </w:p>
    <w:p w14:paraId="057A4EEE" w14:textId="7FFAC0DD" w:rsidR="00C4227D" w:rsidRPr="006718D1" w:rsidRDefault="00C4227D" w:rsidP="00483406">
      <w:pPr>
        <w:tabs>
          <w:tab w:val="left" w:leader="dot" w:pos="7371"/>
        </w:tabs>
        <w:rPr>
          <w:bCs/>
          <w:sz w:val="22"/>
        </w:rPr>
      </w:pPr>
      <w:r w:rsidRPr="006718D1">
        <w:rPr>
          <w:bCs/>
          <w:sz w:val="22"/>
        </w:rPr>
        <w:t>4</w:t>
      </w:r>
      <w:r w:rsidR="007D04B8" w:rsidRPr="006718D1">
        <w:rPr>
          <w:sz w:val="22"/>
        </w:rPr>
        <w:t>. Graphical User Interface Design of</w:t>
      </w:r>
      <w:r w:rsidR="007D04B8" w:rsidRPr="006718D1">
        <w:rPr>
          <w:b/>
          <w:sz w:val="22"/>
        </w:rPr>
        <w:t xml:space="preserve"> </w:t>
      </w:r>
      <w:r w:rsidR="007D04B8" w:rsidRPr="006718D1">
        <w:rPr>
          <w:sz w:val="22"/>
        </w:rPr>
        <w:t xml:space="preserve">The </w:t>
      </w:r>
      <w:r w:rsidR="007D04B8" w:rsidRPr="006718D1">
        <w:rPr>
          <w:bCs/>
          <w:sz w:val="22"/>
        </w:rPr>
        <w:t>Login Page</w:t>
      </w:r>
      <w:r w:rsidR="00483406" w:rsidRPr="006718D1">
        <w:rPr>
          <w:bCs/>
          <w:sz w:val="22"/>
        </w:rPr>
        <w:t xml:space="preserve"> </w:t>
      </w:r>
      <w:r w:rsidR="00483406" w:rsidRPr="006718D1">
        <w:rPr>
          <w:bCs/>
          <w:sz w:val="22"/>
        </w:rPr>
        <w:tab/>
        <w:t>16</w:t>
      </w:r>
    </w:p>
    <w:p w14:paraId="7BDC0F69" w14:textId="30EE0814" w:rsidR="007D04B8" w:rsidRPr="006718D1" w:rsidRDefault="007D04B8" w:rsidP="00483406">
      <w:pPr>
        <w:tabs>
          <w:tab w:val="left" w:leader="dot" w:pos="7371"/>
        </w:tabs>
        <w:rPr>
          <w:bCs/>
          <w:sz w:val="22"/>
        </w:rPr>
      </w:pPr>
      <w:r w:rsidRPr="006718D1">
        <w:rPr>
          <w:bCs/>
          <w:sz w:val="22"/>
        </w:rPr>
        <w:t>5. Graphical User Interface Design of</w:t>
      </w:r>
      <w:r w:rsidR="00483406" w:rsidRPr="006718D1">
        <w:rPr>
          <w:bCs/>
          <w:sz w:val="22"/>
        </w:rPr>
        <w:t xml:space="preserve"> the Registration Page </w:t>
      </w:r>
      <w:r w:rsidR="00483406" w:rsidRPr="006718D1">
        <w:rPr>
          <w:bCs/>
          <w:sz w:val="22"/>
        </w:rPr>
        <w:tab/>
        <w:t>16</w:t>
      </w:r>
    </w:p>
    <w:p w14:paraId="7D5B1265" w14:textId="0BF6822B" w:rsidR="007D04B8" w:rsidRPr="006718D1" w:rsidRDefault="007D04B8" w:rsidP="00483406">
      <w:pPr>
        <w:tabs>
          <w:tab w:val="left" w:leader="dot" w:pos="7371"/>
        </w:tabs>
        <w:rPr>
          <w:bCs/>
          <w:sz w:val="22"/>
        </w:rPr>
      </w:pPr>
      <w:r w:rsidRPr="006718D1">
        <w:rPr>
          <w:bCs/>
          <w:sz w:val="22"/>
        </w:rPr>
        <w:t xml:space="preserve">6. Fishbone Diagram </w:t>
      </w:r>
      <w:r w:rsidR="00483406" w:rsidRPr="006718D1">
        <w:rPr>
          <w:bCs/>
          <w:sz w:val="22"/>
        </w:rPr>
        <w:tab/>
        <w:t>19</w:t>
      </w:r>
    </w:p>
    <w:p w14:paraId="5768ABB2" w14:textId="14EAD8AA" w:rsidR="007D04B8" w:rsidRPr="006718D1" w:rsidRDefault="007D04B8" w:rsidP="00483406">
      <w:pPr>
        <w:tabs>
          <w:tab w:val="left" w:leader="dot" w:pos="7371"/>
        </w:tabs>
        <w:rPr>
          <w:bCs/>
          <w:sz w:val="22"/>
        </w:rPr>
      </w:pPr>
      <w:r w:rsidRPr="006718D1">
        <w:rPr>
          <w:bCs/>
          <w:sz w:val="22"/>
        </w:rPr>
        <w:t>7. Gantt Chart</w:t>
      </w:r>
      <w:r w:rsidR="00483406" w:rsidRPr="006718D1">
        <w:rPr>
          <w:bCs/>
          <w:sz w:val="22"/>
        </w:rPr>
        <w:t xml:space="preserve"> </w:t>
      </w:r>
      <w:r w:rsidR="00483406" w:rsidRPr="006718D1">
        <w:rPr>
          <w:bCs/>
          <w:sz w:val="22"/>
        </w:rPr>
        <w:tab/>
        <w:t>22</w:t>
      </w:r>
    </w:p>
    <w:p w14:paraId="02FE562E" w14:textId="59EE500B" w:rsidR="007D04B8" w:rsidRPr="006718D1" w:rsidRDefault="007D04B8" w:rsidP="00483406">
      <w:pPr>
        <w:tabs>
          <w:tab w:val="left" w:leader="dot" w:pos="7371"/>
        </w:tabs>
        <w:rPr>
          <w:bCs/>
          <w:sz w:val="22"/>
        </w:rPr>
      </w:pPr>
      <w:r w:rsidRPr="006718D1">
        <w:rPr>
          <w:bCs/>
          <w:sz w:val="22"/>
        </w:rPr>
        <w:t>8.Agile Model</w:t>
      </w:r>
      <w:r w:rsidR="00483406" w:rsidRPr="006718D1">
        <w:rPr>
          <w:bCs/>
          <w:sz w:val="22"/>
        </w:rPr>
        <w:t xml:space="preserve"> </w:t>
      </w:r>
      <w:r w:rsidR="00483406" w:rsidRPr="006718D1">
        <w:rPr>
          <w:bCs/>
          <w:sz w:val="22"/>
        </w:rPr>
        <w:tab/>
        <w:t>23</w:t>
      </w:r>
    </w:p>
    <w:p w14:paraId="3A553ECF" w14:textId="77777777" w:rsidR="007D04B8" w:rsidRPr="006718D1" w:rsidRDefault="007D04B8" w:rsidP="007D04B8">
      <w:pPr>
        <w:rPr>
          <w:sz w:val="22"/>
        </w:rPr>
      </w:pPr>
    </w:p>
    <w:p w14:paraId="63839C50" w14:textId="4B1088AC" w:rsidR="00115FA5" w:rsidRPr="006718D1" w:rsidRDefault="00115FA5" w:rsidP="00C34BF1">
      <w:pPr>
        <w:spacing w:after="0" w:line="240" w:lineRule="auto"/>
        <w:jc w:val="center"/>
        <w:rPr>
          <w:sz w:val="22"/>
        </w:rPr>
      </w:pPr>
    </w:p>
    <w:p w14:paraId="5457FFA1" w14:textId="4EF6B8D3" w:rsidR="00115FA5" w:rsidRPr="006718D1" w:rsidRDefault="00115FA5" w:rsidP="00C34BF1">
      <w:pPr>
        <w:spacing w:after="0" w:line="240" w:lineRule="auto"/>
        <w:jc w:val="center"/>
        <w:rPr>
          <w:sz w:val="22"/>
        </w:rPr>
      </w:pPr>
    </w:p>
    <w:p w14:paraId="1F6392A9" w14:textId="77777777" w:rsidR="00A61E31" w:rsidRPr="006718D1" w:rsidRDefault="00A61E31" w:rsidP="00C34BF1">
      <w:pPr>
        <w:spacing w:after="0" w:line="240" w:lineRule="auto"/>
        <w:jc w:val="center"/>
        <w:rPr>
          <w:b/>
          <w:sz w:val="22"/>
        </w:rPr>
      </w:pPr>
    </w:p>
    <w:p w14:paraId="330AEA7C" w14:textId="77777777" w:rsidR="00A61E31" w:rsidRPr="006718D1" w:rsidRDefault="00A61E31" w:rsidP="00C34BF1">
      <w:pPr>
        <w:spacing w:after="0" w:line="240" w:lineRule="auto"/>
        <w:jc w:val="center"/>
        <w:rPr>
          <w:b/>
          <w:sz w:val="22"/>
        </w:rPr>
      </w:pPr>
    </w:p>
    <w:p w14:paraId="35F57CDB" w14:textId="77777777" w:rsidR="000A3014" w:rsidRDefault="000A3014" w:rsidP="00C34BF1">
      <w:pPr>
        <w:spacing w:after="0" w:line="240" w:lineRule="auto"/>
        <w:jc w:val="center"/>
        <w:rPr>
          <w:b/>
          <w:sz w:val="22"/>
        </w:rPr>
      </w:pPr>
    </w:p>
    <w:p w14:paraId="5F3A62EB" w14:textId="77777777" w:rsidR="000A3014" w:rsidRDefault="000A3014" w:rsidP="00C34BF1">
      <w:pPr>
        <w:spacing w:after="0" w:line="240" w:lineRule="auto"/>
        <w:jc w:val="center"/>
        <w:rPr>
          <w:b/>
          <w:sz w:val="22"/>
        </w:rPr>
      </w:pPr>
    </w:p>
    <w:p w14:paraId="1AF18BEA" w14:textId="77777777" w:rsidR="000A3014" w:rsidRDefault="000A3014" w:rsidP="00C34BF1">
      <w:pPr>
        <w:spacing w:after="0" w:line="240" w:lineRule="auto"/>
        <w:jc w:val="center"/>
        <w:rPr>
          <w:b/>
          <w:sz w:val="22"/>
        </w:rPr>
      </w:pPr>
    </w:p>
    <w:p w14:paraId="42D0FDFA" w14:textId="77777777" w:rsidR="000A3014" w:rsidRDefault="000A3014" w:rsidP="00C34BF1">
      <w:pPr>
        <w:spacing w:after="0" w:line="240" w:lineRule="auto"/>
        <w:jc w:val="center"/>
        <w:rPr>
          <w:b/>
          <w:sz w:val="22"/>
        </w:rPr>
      </w:pPr>
    </w:p>
    <w:p w14:paraId="7957CC9D" w14:textId="77777777" w:rsidR="000A3014" w:rsidRDefault="000A3014" w:rsidP="00C34BF1">
      <w:pPr>
        <w:spacing w:after="0" w:line="240" w:lineRule="auto"/>
        <w:jc w:val="center"/>
        <w:rPr>
          <w:b/>
          <w:sz w:val="22"/>
        </w:rPr>
      </w:pPr>
    </w:p>
    <w:p w14:paraId="2DE1F911" w14:textId="77777777" w:rsidR="000A3014" w:rsidRDefault="000A3014" w:rsidP="00C34BF1">
      <w:pPr>
        <w:spacing w:after="0" w:line="240" w:lineRule="auto"/>
        <w:jc w:val="center"/>
        <w:rPr>
          <w:b/>
          <w:sz w:val="22"/>
        </w:rPr>
      </w:pPr>
    </w:p>
    <w:p w14:paraId="56D50A9F" w14:textId="77777777" w:rsidR="000A3014" w:rsidRDefault="000A3014" w:rsidP="00C34BF1">
      <w:pPr>
        <w:spacing w:after="0" w:line="240" w:lineRule="auto"/>
        <w:jc w:val="center"/>
        <w:rPr>
          <w:b/>
          <w:sz w:val="22"/>
        </w:rPr>
      </w:pPr>
    </w:p>
    <w:p w14:paraId="565B26A4" w14:textId="77777777" w:rsidR="000A3014" w:rsidRDefault="000A3014" w:rsidP="00C34BF1">
      <w:pPr>
        <w:spacing w:after="0" w:line="240" w:lineRule="auto"/>
        <w:jc w:val="center"/>
        <w:rPr>
          <w:b/>
          <w:sz w:val="22"/>
        </w:rPr>
      </w:pPr>
    </w:p>
    <w:p w14:paraId="78D5A5CA" w14:textId="77777777" w:rsidR="000A3014" w:rsidRDefault="000A3014" w:rsidP="00C34BF1">
      <w:pPr>
        <w:spacing w:after="0" w:line="240" w:lineRule="auto"/>
        <w:jc w:val="center"/>
        <w:rPr>
          <w:b/>
          <w:sz w:val="22"/>
        </w:rPr>
      </w:pPr>
    </w:p>
    <w:p w14:paraId="1AEE29A7" w14:textId="77777777" w:rsidR="000A3014" w:rsidRDefault="000A3014" w:rsidP="00C34BF1">
      <w:pPr>
        <w:spacing w:after="0" w:line="240" w:lineRule="auto"/>
        <w:jc w:val="center"/>
        <w:rPr>
          <w:b/>
          <w:sz w:val="22"/>
        </w:rPr>
      </w:pPr>
    </w:p>
    <w:p w14:paraId="212A85AD" w14:textId="77777777" w:rsidR="000A3014" w:rsidRDefault="000A3014" w:rsidP="00C34BF1">
      <w:pPr>
        <w:spacing w:after="0" w:line="240" w:lineRule="auto"/>
        <w:jc w:val="center"/>
        <w:rPr>
          <w:b/>
          <w:sz w:val="22"/>
        </w:rPr>
      </w:pPr>
    </w:p>
    <w:p w14:paraId="60F2C69A" w14:textId="77777777" w:rsidR="000A3014" w:rsidRDefault="000A3014" w:rsidP="00C34BF1">
      <w:pPr>
        <w:spacing w:after="0" w:line="240" w:lineRule="auto"/>
        <w:jc w:val="center"/>
        <w:rPr>
          <w:b/>
          <w:sz w:val="22"/>
        </w:rPr>
      </w:pPr>
    </w:p>
    <w:p w14:paraId="648A1926" w14:textId="77777777" w:rsidR="000A3014" w:rsidRDefault="000A3014" w:rsidP="00C34BF1">
      <w:pPr>
        <w:spacing w:after="0" w:line="240" w:lineRule="auto"/>
        <w:jc w:val="center"/>
        <w:rPr>
          <w:b/>
          <w:sz w:val="22"/>
        </w:rPr>
      </w:pPr>
    </w:p>
    <w:p w14:paraId="4303EAF3" w14:textId="77777777" w:rsidR="000A3014" w:rsidRDefault="000A3014" w:rsidP="00C34BF1">
      <w:pPr>
        <w:spacing w:after="0" w:line="240" w:lineRule="auto"/>
        <w:jc w:val="center"/>
        <w:rPr>
          <w:b/>
          <w:sz w:val="22"/>
        </w:rPr>
      </w:pPr>
    </w:p>
    <w:p w14:paraId="657BEC34" w14:textId="77777777" w:rsidR="000A3014" w:rsidRDefault="000A3014" w:rsidP="00C34BF1">
      <w:pPr>
        <w:spacing w:after="0" w:line="240" w:lineRule="auto"/>
        <w:jc w:val="center"/>
        <w:rPr>
          <w:b/>
          <w:sz w:val="22"/>
        </w:rPr>
      </w:pPr>
    </w:p>
    <w:p w14:paraId="45C186FB" w14:textId="77777777" w:rsidR="000A3014" w:rsidRDefault="000A3014" w:rsidP="00C34BF1">
      <w:pPr>
        <w:spacing w:after="0" w:line="240" w:lineRule="auto"/>
        <w:jc w:val="center"/>
        <w:rPr>
          <w:b/>
          <w:sz w:val="22"/>
        </w:rPr>
      </w:pPr>
    </w:p>
    <w:p w14:paraId="169D037F" w14:textId="77777777" w:rsidR="000A3014" w:rsidRDefault="000A3014" w:rsidP="00C34BF1">
      <w:pPr>
        <w:spacing w:after="0" w:line="240" w:lineRule="auto"/>
        <w:jc w:val="center"/>
        <w:rPr>
          <w:b/>
          <w:sz w:val="22"/>
        </w:rPr>
      </w:pPr>
    </w:p>
    <w:p w14:paraId="6F0CCCD4" w14:textId="77777777" w:rsidR="000A3014" w:rsidRDefault="000A3014" w:rsidP="000A3014">
      <w:pPr>
        <w:spacing w:after="0" w:line="240" w:lineRule="auto"/>
        <w:rPr>
          <w:b/>
          <w:sz w:val="22"/>
        </w:rPr>
      </w:pPr>
    </w:p>
    <w:p w14:paraId="6A1D61B9" w14:textId="591AE603" w:rsidR="00115FA5" w:rsidRPr="006718D1" w:rsidRDefault="00115FA5" w:rsidP="000A3014">
      <w:pPr>
        <w:spacing w:after="0" w:line="240" w:lineRule="auto"/>
        <w:jc w:val="center"/>
        <w:rPr>
          <w:b/>
          <w:sz w:val="22"/>
        </w:rPr>
      </w:pPr>
      <w:r w:rsidRPr="006718D1">
        <w:rPr>
          <w:b/>
          <w:sz w:val="22"/>
        </w:rPr>
        <w:t>LIST OF APPENDIX FIGURES</w:t>
      </w:r>
    </w:p>
    <w:p w14:paraId="791F9D65" w14:textId="4CE63496" w:rsidR="00115FA5" w:rsidRPr="006718D1" w:rsidRDefault="00115FA5" w:rsidP="00C34BF1">
      <w:pPr>
        <w:spacing w:after="0" w:line="240" w:lineRule="auto"/>
        <w:jc w:val="center"/>
        <w:rPr>
          <w:b/>
          <w:sz w:val="22"/>
        </w:rPr>
      </w:pPr>
    </w:p>
    <w:p w14:paraId="367C32F0" w14:textId="55BAEFDC" w:rsidR="00115FA5" w:rsidRPr="006718D1" w:rsidRDefault="00115FA5" w:rsidP="00C34BF1">
      <w:pPr>
        <w:spacing w:after="0" w:line="240" w:lineRule="auto"/>
        <w:jc w:val="center"/>
        <w:rPr>
          <w:b/>
          <w:sz w:val="22"/>
        </w:rPr>
      </w:pPr>
    </w:p>
    <w:p w14:paraId="7F90C07B" w14:textId="77777777" w:rsidR="00115FA5" w:rsidRPr="006718D1" w:rsidRDefault="00115FA5" w:rsidP="00C34BF1">
      <w:pPr>
        <w:spacing w:after="0" w:line="240" w:lineRule="auto"/>
        <w:jc w:val="center"/>
        <w:rPr>
          <w:b/>
          <w:sz w:val="22"/>
        </w:rPr>
      </w:pPr>
    </w:p>
    <w:p w14:paraId="14670AF7" w14:textId="22182164" w:rsidR="00115FA5" w:rsidRPr="006718D1" w:rsidRDefault="00115FA5" w:rsidP="00A61E31">
      <w:pPr>
        <w:pStyle w:val="NormalWeb"/>
        <w:spacing w:before="0" w:beforeAutospacing="0" w:after="0" w:afterAutospacing="0" w:line="480" w:lineRule="auto"/>
        <w:rPr>
          <w:rFonts w:ascii="Arial" w:hAnsi="Arial" w:cs="Arial"/>
          <w:b/>
          <w:sz w:val="22"/>
          <w:szCs w:val="22"/>
        </w:rPr>
      </w:pPr>
      <w:r w:rsidRPr="006718D1">
        <w:rPr>
          <w:rFonts w:ascii="Arial" w:hAnsi="Arial" w:cs="Arial"/>
          <w:b/>
          <w:sz w:val="22"/>
          <w:szCs w:val="22"/>
        </w:rPr>
        <w:t>Appendix</w:t>
      </w:r>
    </w:p>
    <w:p w14:paraId="12C5C562" w14:textId="717A711E" w:rsidR="00115FA5" w:rsidRPr="006718D1" w:rsidRDefault="00115FA5" w:rsidP="00A61E31">
      <w:pPr>
        <w:pStyle w:val="NormalWeb"/>
        <w:spacing w:before="0" w:beforeAutospacing="0" w:after="0" w:afterAutospacing="0" w:line="480" w:lineRule="auto"/>
        <w:rPr>
          <w:rFonts w:ascii="Arial" w:hAnsi="Arial" w:cs="Arial"/>
          <w:b/>
          <w:sz w:val="22"/>
          <w:szCs w:val="22"/>
        </w:rPr>
      </w:pPr>
      <w:r w:rsidRPr="006718D1">
        <w:rPr>
          <w:rFonts w:ascii="Arial" w:hAnsi="Arial" w:cs="Arial"/>
          <w:b/>
          <w:sz w:val="22"/>
          <w:szCs w:val="22"/>
        </w:rPr>
        <w:t xml:space="preserve">Tables                                                                           </w:t>
      </w:r>
      <w:r w:rsidR="006718D1">
        <w:rPr>
          <w:rFonts w:ascii="Arial" w:hAnsi="Arial" w:cs="Arial"/>
          <w:b/>
          <w:sz w:val="22"/>
          <w:szCs w:val="22"/>
        </w:rPr>
        <w:t xml:space="preserve">                             </w:t>
      </w:r>
      <w:r w:rsidRPr="006718D1">
        <w:rPr>
          <w:rFonts w:ascii="Arial" w:hAnsi="Arial" w:cs="Arial"/>
          <w:b/>
          <w:sz w:val="22"/>
          <w:szCs w:val="22"/>
        </w:rPr>
        <w:t xml:space="preserve">  Pag</w:t>
      </w:r>
      <w:r w:rsidR="00C34BF1" w:rsidRPr="006718D1">
        <w:rPr>
          <w:rFonts w:ascii="Arial" w:hAnsi="Arial" w:cs="Arial"/>
          <w:b/>
          <w:sz w:val="22"/>
          <w:szCs w:val="22"/>
        </w:rPr>
        <w:t>e</w:t>
      </w:r>
    </w:p>
    <w:p w14:paraId="30FB5742" w14:textId="6FB2A571"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w:t>
      </w:r>
      <w:r w:rsidR="00681E60" w:rsidRPr="006718D1">
        <w:rPr>
          <w:rFonts w:ascii="Arial" w:hAnsi="Arial" w:cs="Arial"/>
          <w:sz w:val="22"/>
          <w:szCs w:val="22"/>
        </w:rPr>
        <w:t>. Top-level diagram of the Petadopthub web-based</w:t>
      </w:r>
      <w:r w:rsidR="00C34BDD" w:rsidRPr="006718D1">
        <w:rPr>
          <w:rFonts w:ascii="Arial" w:hAnsi="Arial" w:cs="Arial"/>
          <w:sz w:val="22"/>
          <w:szCs w:val="22"/>
        </w:rPr>
        <w:tab/>
      </w:r>
      <w:r w:rsidR="000B381D" w:rsidRPr="006718D1">
        <w:rPr>
          <w:rFonts w:ascii="Arial" w:hAnsi="Arial" w:cs="Arial"/>
          <w:sz w:val="22"/>
          <w:szCs w:val="22"/>
        </w:rPr>
        <w:t>41</w:t>
      </w:r>
    </w:p>
    <w:p w14:paraId="05AA3B8A" w14:textId="3B517CE2" w:rsidR="00A61E31" w:rsidRPr="006718D1" w:rsidRDefault="00A61E31" w:rsidP="00C34BDD">
      <w:pPr>
        <w:tabs>
          <w:tab w:val="left" w:leader="dot" w:pos="7371"/>
        </w:tabs>
        <w:rPr>
          <w:sz w:val="22"/>
        </w:rPr>
      </w:pPr>
      <w:r w:rsidRPr="006718D1">
        <w:rPr>
          <w:b/>
          <w:sz w:val="22"/>
        </w:rPr>
        <w:t>2</w:t>
      </w:r>
      <w:r w:rsidR="00681E60" w:rsidRPr="006718D1">
        <w:rPr>
          <w:b/>
          <w:sz w:val="22"/>
        </w:rPr>
        <w:t xml:space="preserve">.  </w:t>
      </w:r>
      <w:r w:rsidR="00681E60" w:rsidRPr="006718D1">
        <w:rPr>
          <w:sz w:val="22"/>
        </w:rPr>
        <w:t>Function of process 1.1</w:t>
      </w:r>
      <w:r w:rsidR="000B381D" w:rsidRPr="006718D1">
        <w:rPr>
          <w:sz w:val="22"/>
        </w:rPr>
        <w:tab/>
        <w:t>42</w:t>
      </w:r>
    </w:p>
    <w:p w14:paraId="02AE04A3" w14:textId="6BDCA5AF"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3</w:t>
      </w:r>
      <w:r w:rsidR="00681E60" w:rsidRPr="006718D1">
        <w:rPr>
          <w:rFonts w:ascii="Arial" w:hAnsi="Arial" w:cs="Arial"/>
          <w:b/>
          <w:sz w:val="22"/>
          <w:szCs w:val="22"/>
        </w:rPr>
        <w:t>.</w:t>
      </w:r>
      <w:r w:rsidR="00681E60" w:rsidRPr="006718D1">
        <w:rPr>
          <w:rFonts w:ascii="Arial" w:hAnsi="Arial" w:cs="Arial"/>
          <w:sz w:val="22"/>
          <w:szCs w:val="22"/>
        </w:rPr>
        <w:t xml:space="preserve">  Function of process 1.2</w:t>
      </w:r>
      <w:r w:rsidR="000B381D" w:rsidRPr="006718D1">
        <w:rPr>
          <w:rFonts w:ascii="Arial" w:hAnsi="Arial" w:cs="Arial"/>
          <w:sz w:val="22"/>
          <w:szCs w:val="22"/>
        </w:rPr>
        <w:tab/>
        <w:t>42</w:t>
      </w:r>
    </w:p>
    <w:p w14:paraId="2B4FB8A3" w14:textId="72BEC32E"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4</w:t>
      </w:r>
      <w:r w:rsidR="00681E60" w:rsidRPr="006718D1">
        <w:rPr>
          <w:rFonts w:ascii="Arial" w:hAnsi="Arial" w:cs="Arial"/>
          <w:b/>
          <w:sz w:val="22"/>
          <w:szCs w:val="22"/>
        </w:rPr>
        <w:t xml:space="preserve">. </w:t>
      </w:r>
      <w:r w:rsidR="00681E60" w:rsidRPr="006718D1">
        <w:rPr>
          <w:rFonts w:ascii="Arial" w:hAnsi="Arial" w:cs="Arial"/>
          <w:sz w:val="22"/>
          <w:szCs w:val="22"/>
        </w:rPr>
        <w:t xml:space="preserve"> Function of process 1.3</w:t>
      </w:r>
      <w:r w:rsidR="000B381D" w:rsidRPr="006718D1">
        <w:rPr>
          <w:rFonts w:ascii="Arial" w:hAnsi="Arial" w:cs="Arial"/>
          <w:sz w:val="22"/>
          <w:szCs w:val="22"/>
        </w:rPr>
        <w:tab/>
        <w:t>43</w:t>
      </w:r>
    </w:p>
    <w:p w14:paraId="50EFBF0A" w14:textId="7A54B518"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5</w:t>
      </w:r>
      <w:r w:rsidR="00681E60" w:rsidRPr="006718D1">
        <w:rPr>
          <w:rFonts w:ascii="Arial" w:hAnsi="Arial" w:cs="Arial"/>
          <w:b/>
          <w:sz w:val="22"/>
          <w:szCs w:val="22"/>
        </w:rPr>
        <w:t xml:space="preserve">. </w:t>
      </w:r>
      <w:r w:rsidR="00681E60" w:rsidRPr="006718D1">
        <w:rPr>
          <w:rFonts w:ascii="Arial" w:hAnsi="Arial" w:cs="Arial"/>
          <w:sz w:val="22"/>
          <w:szCs w:val="22"/>
        </w:rPr>
        <w:t xml:space="preserve"> Function of process 1.4</w:t>
      </w:r>
      <w:r w:rsidR="000B381D" w:rsidRPr="006718D1">
        <w:rPr>
          <w:rFonts w:ascii="Arial" w:hAnsi="Arial" w:cs="Arial"/>
          <w:sz w:val="22"/>
          <w:szCs w:val="22"/>
        </w:rPr>
        <w:tab/>
        <w:t>43</w:t>
      </w:r>
    </w:p>
    <w:p w14:paraId="36D522B1" w14:textId="767F0E27"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6</w:t>
      </w:r>
      <w:r w:rsidR="00681E60" w:rsidRPr="006718D1">
        <w:rPr>
          <w:rFonts w:ascii="Arial" w:hAnsi="Arial" w:cs="Arial"/>
          <w:b/>
          <w:sz w:val="22"/>
          <w:szCs w:val="22"/>
        </w:rPr>
        <w:t xml:space="preserve">. </w:t>
      </w:r>
      <w:r w:rsidR="00681E60" w:rsidRPr="006718D1">
        <w:rPr>
          <w:rFonts w:ascii="Arial" w:hAnsi="Arial" w:cs="Arial"/>
          <w:sz w:val="22"/>
          <w:szCs w:val="22"/>
        </w:rPr>
        <w:t xml:space="preserve"> Function of process 1.5</w:t>
      </w:r>
      <w:r w:rsidR="000B381D" w:rsidRPr="006718D1">
        <w:rPr>
          <w:rFonts w:ascii="Arial" w:hAnsi="Arial" w:cs="Arial"/>
          <w:sz w:val="22"/>
          <w:szCs w:val="22"/>
        </w:rPr>
        <w:tab/>
        <w:t>43</w:t>
      </w:r>
    </w:p>
    <w:p w14:paraId="122E8728" w14:textId="57CDBE98"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7</w:t>
      </w:r>
      <w:r w:rsidR="00681E60" w:rsidRPr="006718D1">
        <w:rPr>
          <w:rFonts w:ascii="Arial" w:hAnsi="Arial" w:cs="Arial"/>
          <w:b/>
          <w:sz w:val="22"/>
          <w:szCs w:val="22"/>
        </w:rPr>
        <w:t>.</w:t>
      </w:r>
      <w:r w:rsidR="00A74572" w:rsidRPr="006718D1">
        <w:rPr>
          <w:rFonts w:ascii="Arial" w:hAnsi="Arial" w:cs="Arial"/>
          <w:b/>
          <w:sz w:val="22"/>
          <w:szCs w:val="22"/>
        </w:rPr>
        <w:t xml:space="preserve"> </w:t>
      </w:r>
      <w:r w:rsidR="00681E60" w:rsidRPr="006718D1">
        <w:rPr>
          <w:rFonts w:ascii="Arial" w:hAnsi="Arial" w:cs="Arial"/>
          <w:sz w:val="22"/>
          <w:szCs w:val="22"/>
        </w:rPr>
        <w:t xml:space="preserve"> Function of process 1.1.1.1</w:t>
      </w:r>
      <w:r w:rsidR="000B381D" w:rsidRPr="006718D1">
        <w:rPr>
          <w:rFonts w:ascii="Arial" w:hAnsi="Arial" w:cs="Arial"/>
          <w:sz w:val="22"/>
          <w:szCs w:val="22"/>
        </w:rPr>
        <w:tab/>
        <w:t>44</w:t>
      </w:r>
    </w:p>
    <w:p w14:paraId="0A5A587B" w14:textId="6089F788"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8</w:t>
      </w:r>
      <w:r w:rsidR="00681E60" w:rsidRPr="006718D1">
        <w:rPr>
          <w:rFonts w:ascii="Arial" w:hAnsi="Arial" w:cs="Arial"/>
          <w:b/>
          <w:sz w:val="22"/>
          <w:szCs w:val="22"/>
        </w:rPr>
        <w:t>.</w:t>
      </w:r>
      <w:r w:rsidR="00A74572" w:rsidRPr="006718D1">
        <w:rPr>
          <w:rFonts w:ascii="Arial" w:hAnsi="Arial" w:cs="Arial"/>
          <w:b/>
          <w:sz w:val="22"/>
          <w:szCs w:val="22"/>
        </w:rPr>
        <w:t xml:space="preserve"> </w:t>
      </w:r>
      <w:r w:rsidR="00A74572" w:rsidRPr="006718D1">
        <w:rPr>
          <w:rFonts w:ascii="Arial" w:hAnsi="Arial" w:cs="Arial"/>
          <w:sz w:val="22"/>
          <w:szCs w:val="22"/>
        </w:rPr>
        <w:t xml:space="preserve"> Function of process 1.1.1.2</w:t>
      </w:r>
      <w:r w:rsidR="000B381D" w:rsidRPr="006718D1">
        <w:rPr>
          <w:rFonts w:ascii="Arial" w:hAnsi="Arial" w:cs="Arial"/>
          <w:sz w:val="22"/>
          <w:szCs w:val="22"/>
        </w:rPr>
        <w:tab/>
        <w:t>44</w:t>
      </w:r>
    </w:p>
    <w:p w14:paraId="0FBCD630" w14:textId="54963F22"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9</w:t>
      </w:r>
      <w:r w:rsidR="00A74572" w:rsidRPr="006718D1">
        <w:rPr>
          <w:rFonts w:ascii="Arial" w:hAnsi="Arial" w:cs="Arial"/>
          <w:b/>
          <w:sz w:val="22"/>
          <w:szCs w:val="22"/>
        </w:rPr>
        <w:t xml:space="preserve">. </w:t>
      </w:r>
      <w:r w:rsidR="00A74572" w:rsidRPr="006718D1">
        <w:rPr>
          <w:rFonts w:ascii="Arial" w:hAnsi="Arial" w:cs="Arial"/>
          <w:sz w:val="22"/>
          <w:szCs w:val="22"/>
        </w:rPr>
        <w:t xml:space="preserve"> Function of process 1.1.1.3</w:t>
      </w:r>
      <w:r w:rsidR="000B381D" w:rsidRPr="006718D1">
        <w:rPr>
          <w:rFonts w:ascii="Arial" w:hAnsi="Arial" w:cs="Arial"/>
          <w:sz w:val="22"/>
          <w:szCs w:val="22"/>
        </w:rPr>
        <w:tab/>
        <w:t>45</w:t>
      </w:r>
    </w:p>
    <w:p w14:paraId="3751EE1B" w14:textId="308E21B0"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10</w:t>
      </w:r>
      <w:r w:rsidR="00A74572" w:rsidRPr="006718D1">
        <w:rPr>
          <w:rFonts w:ascii="Arial" w:hAnsi="Arial" w:cs="Arial"/>
          <w:b/>
          <w:sz w:val="22"/>
          <w:szCs w:val="22"/>
        </w:rPr>
        <w:t xml:space="preserve">. </w:t>
      </w:r>
      <w:r w:rsidR="00A74572" w:rsidRPr="006718D1">
        <w:rPr>
          <w:rFonts w:ascii="Arial" w:hAnsi="Arial" w:cs="Arial"/>
          <w:sz w:val="22"/>
          <w:szCs w:val="22"/>
        </w:rPr>
        <w:t xml:space="preserve"> Function of process 1.1.1.4</w:t>
      </w:r>
      <w:r w:rsidR="000B381D" w:rsidRPr="006718D1">
        <w:rPr>
          <w:rFonts w:ascii="Arial" w:hAnsi="Arial" w:cs="Arial"/>
          <w:sz w:val="22"/>
          <w:szCs w:val="22"/>
        </w:rPr>
        <w:tab/>
        <w:t>45</w:t>
      </w:r>
    </w:p>
    <w:p w14:paraId="18A42014" w14:textId="290772D1"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11</w:t>
      </w:r>
      <w:r w:rsidR="00A74572" w:rsidRPr="006718D1">
        <w:rPr>
          <w:rFonts w:ascii="Arial" w:hAnsi="Arial" w:cs="Arial"/>
          <w:b/>
          <w:sz w:val="22"/>
          <w:szCs w:val="22"/>
        </w:rPr>
        <w:t xml:space="preserve">. </w:t>
      </w:r>
      <w:r w:rsidR="00A74572" w:rsidRPr="006718D1">
        <w:rPr>
          <w:rFonts w:ascii="Arial" w:hAnsi="Arial" w:cs="Arial"/>
          <w:sz w:val="22"/>
          <w:szCs w:val="22"/>
        </w:rPr>
        <w:t xml:space="preserve"> Function of process 1.1.1.5</w:t>
      </w:r>
      <w:r w:rsidR="000B381D" w:rsidRPr="006718D1">
        <w:rPr>
          <w:rFonts w:ascii="Arial" w:hAnsi="Arial" w:cs="Arial"/>
          <w:sz w:val="22"/>
          <w:szCs w:val="22"/>
        </w:rPr>
        <w:tab/>
        <w:t>45</w:t>
      </w:r>
    </w:p>
    <w:p w14:paraId="14592A04" w14:textId="426A68FF"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12</w:t>
      </w:r>
      <w:r w:rsidR="00A74572" w:rsidRPr="006718D1">
        <w:rPr>
          <w:rFonts w:ascii="Arial" w:hAnsi="Arial" w:cs="Arial"/>
          <w:b/>
          <w:sz w:val="22"/>
          <w:szCs w:val="22"/>
        </w:rPr>
        <w:t xml:space="preserve">. </w:t>
      </w:r>
      <w:r w:rsidR="00A74572" w:rsidRPr="006718D1">
        <w:rPr>
          <w:rFonts w:ascii="Arial" w:hAnsi="Arial" w:cs="Arial"/>
          <w:sz w:val="22"/>
          <w:szCs w:val="22"/>
        </w:rPr>
        <w:t>Function of process 1.1.1.2</w:t>
      </w:r>
      <w:r w:rsidR="000B381D" w:rsidRPr="006718D1">
        <w:rPr>
          <w:rFonts w:ascii="Arial" w:hAnsi="Arial" w:cs="Arial"/>
          <w:sz w:val="22"/>
          <w:szCs w:val="22"/>
        </w:rPr>
        <w:tab/>
        <w:t>46</w:t>
      </w:r>
    </w:p>
    <w:p w14:paraId="7015EC83" w14:textId="620E9478"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13</w:t>
      </w:r>
      <w:r w:rsidR="00A74572" w:rsidRPr="006718D1">
        <w:rPr>
          <w:rFonts w:ascii="Arial" w:hAnsi="Arial" w:cs="Arial"/>
          <w:b/>
          <w:sz w:val="22"/>
          <w:szCs w:val="22"/>
        </w:rPr>
        <w:t xml:space="preserve">. </w:t>
      </w:r>
      <w:r w:rsidR="00A74572" w:rsidRPr="006718D1">
        <w:rPr>
          <w:rFonts w:ascii="Arial" w:hAnsi="Arial" w:cs="Arial"/>
          <w:sz w:val="22"/>
          <w:szCs w:val="22"/>
        </w:rPr>
        <w:t>Function of process 1.1.1.2.1</w:t>
      </w:r>
      <w:r w:rsidR="000B381D" w:rsidRPr="006718D1">
        <w:rPr>
          <w:rFonts w:ascii="Arial" w:hAnsi="Arial" w:cs="Arial"/>
          <w:sz w:val="22"/>
          <w:szCs w:val="22"/>
        </w:rPr>
        <w:tab/>
        <w:t>46</w:t>
      </w:r>
    </w:p>
    <w:p w14:paraId="3E9E5683" w14:textId="3B31A5F7"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14</w:t>
      </w:r>
      <w:r w:rsidR="00A74572" w:rsidRPr="006718D1">
        <w:rPr>
          <w:rFonts w:ascii="Arial" w:hAnsi="Arial" w:cs="Arial"/>
          <w:b/>
          <w:sz w:val="22"/>
          <w:szCs w:val="22"/>
        </w:rPr>
        <w:t xml:space="preserve">. </w:t>
      </w:r>
      <w:r w:rsidR="00A74572" w:rsidRPr="006718D1">
        <w:rPr>
          <w:rFonts w:ascii="Arial" w:hAnsi="Arial" w:cs="Arial"/>
          <w:sz w:val="22"/>
          <w:szCs w:val="22"/>
        </w:rPr>
        <w:t>Function of process 1.1.1.2.2</w:t>
      </w:r>
      <w:r w:rsidR="000B381D" w:rsidRPr="006718D1">
        <w:rPr>
          <w:rFonts w:ascii="Arial" w:hAnsi="Arial" w:cs="Arial"/>
          <w:sz w:val="22"/>
          <w:szCs w:val="22"/>
        </w:rPr>
        <w:tab/>
        <w:t>47</w:t>
      </w:r>
    </w:p>
    <w:p w14:paraId="6F42C6AC" w14:textId="4DDFF78C"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15</w:t>
      </w:r>
      <w:r w:rsidR="00A74572" w:rsidRPr="006718D1">
        <w:rPr>
          <w:rFonts w:ascii="Arial" w:hAnsi="Arial" w:cs="Arial"/>
          <w:b/>
          <w:sz w:val="22"/>
          <w:szCs w:val="22"/>
        </w:rPr>
        <w:t xml:space="preserve">. </w:t>
      </w:r>
      <w:r w:rsidR="00A74572" w:rsidRPr="006718D1">
        <w:rPr>
          <w:rFonts w:ascii="Arial" w:hAnsi="Arial" w:cs="Arial"/>
          <w:sz w:val="22"/>
          <w:szCs w:val="22"/>
        </w:rPr>
        <w:t>Function of process 1.1.1.2.2.1</w:t>
      </w:r>
      <w:r w:rsidR="000B381D" w:rsidRPr="006718D1">
        <w:rPr>
          <w:rFonts w:ascii="Arial" w:hAnsi="Arial" w:cs="Arial"/>
          <w:sz w:val="22"/>
          <w:szCs w:val="22"/>
        </w:rPr>
        <w:tab/>
        <w:t>47</w:t>
      </w:r>
    </w:p>
    <w:p w14:paraId="3C4BA91E" w14:textId="2EFE7FA7"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16</w:t>
      </w:r>
      <w:r w:rsidR="00A74572" w:rsidRPr="006718D1">
        <w:rPr>
          <w:rFonts w:ascii="Arial" w:hAnsi="Arial" w:cs="Arial"/>
          <w:b/>
          <w:sz w:val="22"/>
          <w:szCs w:val="22"/>
        </w:rPr>
        <w:t xml:space="preserve">. </w:t>
      </w:r>
      <w:r w:rsidR="00A74572" w:rsidRPr="006718D1">
        <w:rPr>
          <w:rFonts w:ascii="Arial" w:hAnsi="Arial" w:cs="Arial"/>
          <w:sz w:val="22"/>
          <w:szCs w:val="22"/>
        </w:rPr>
        <w:t>Function of process 1.1.1.2.2.3</w:t>
      </w:r>
      <w:r w:rsidR="000B381D" w:rsidRPr="006718D1">
        <w:rPr>
          <w:rFonts w:ascii="Arial" w:hAnsi="Arial" w:cs="Arial"/>
          <w:sz w:val="22"/>
          <w:szCs w:val="22"/>
        </w:rPr>
        <w:tab/>
        <w:t>48</w:t>
      </w:r>
    </w:p>
    <w:p w14:paraId="11F93592" w14:textId="0282A28A"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17</w:t>
      </w:r>
      <w:r w:rsidR="00A74572" w:rsidRPr="006718D1">
        <w:rPr>
          <w:rFonts w:ascii="Arial" w:hAnsi="Arial" w:cs="Arial"/>
          <w:b/>
          <w:sz w:val="22"/>
          <w:szCs w:val="22"/>
        </w:rPr>
        <w:t>.</w:t>
      </w:r>
      <w:r w:rsidR="00A74572" w:rsidRPr="006718D1">
        <w:rPr>
          <w:rFonts w:ascii="Arial" w:hAnsi="Arial" w:cs="Arial"/>
          <w:sz w:val="22"/>
          <w:szCs w:val="22"/>
        </w:rPr>
        <w:t xml:space="preserve"> Function of process 1.1.1.2.2.4</w:t>
      </w:r>
      <w:r w:rsidR="000B381D" w:rsidRPr="006718D1">
        <w:rPr>
          <w:rFonts w:ascii="Arial" w:hAnsi="Arial" w:cs="Arial"/>
          <w:sz w:val="22"/>
          <w:szCs w:val="22"/>
        </w:rPr>
        <w:tab/>
        <w:t>48</w:t>
      </w:r>
    </w:p>
    <w:p w14:paraId="3F4E19C7" w14:textId="0BDDCB7B"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18</w:t>
      </w:r>
      <w:r w:rsidR="00A74572" w:rsidRPr="006718D1">
        <w:rPr>
          <w:rFonts w:ascii="Arial" w:hAnsi="Arial" w:cs="Arial"/>
          <w:b/>
          <w:sz w:val="22"/>
          <w:szCs w:val="22"/>
        </w:rPr>
        <w:t xml:space="preserve">. </w:t>
      </w:r>
      <w:r w:rsidR="00A74572" w:rsidRPr="006718D1">
        <w:rPr>
          <w:rFonts w:ascii="Arial" w:hAnsi="Arial" w:cs="Arial"/>
          <w:sz w:val="22"/>
          <w:szCs w:val="22"/>
        </w:rPr>
        <w:t>Function of process 1.1.1.2.3.2</w:t>
      </w:r>
      <w:r w:rsidR="000B381D" w:rsidRPr="006718D1">
        <w:rPr>
          <w:rFonts w:ascii="Arial" w:hAnsi="Arial" w:cs="Arial"/>
          <w:sz w:val="22"/>
          <w:szCs w:val="22"/>
        </w:rPr>
        <w:tab/>
        <w:t>49</w:t>
      </w:r>
    </w:p>
    <w:p w14:paraId="7204F271" w14:textId="27C6E958"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19</w:t>
      </w:r>
      <w:r w:rsidR="00A74572" w:rsidRPr="006718D1">
        <w:rPr>
          <w:rFonts w:ascii="Arial" w:hAnsi="Arial" w:cs="Arial"/>
          <w:b/>
          <w:sz w:val="22"/>
          <w:szCs w:val="22"/>
        </w:rPr>
        <w:t>.</w:t>
      </w:r>
      <w:r w:rsidR="00A74572" w:rsidRPr="006718D1">
        <w:rPr>
          <w:rFonts w:ascii="Arial" w:hAnsi="Arial" w:cs="Arial"/>
          <w:sz w:val="22"/>
          <w:szCs w:val="22"/>
        </w:rPr>
        <w:t xml:space="preserve"> Function of process 1.1.1.2.3.3</w:t>
      </w:r>
      <w:r w:rsidR="000B381D" w:rsidRPr="006718D1">
        <w:rPr>
          <w:rFonts w:ascii="Arial" w:hAnsi="Arial" w:cs="Arial"/>
          <w:sz w:val="22"/>
          <w:szCs w:val="22"/>
        </w:rPr>
        <w:t xml:space="preserve"> </w:t>
      </w:r>
      <w:r w:rsidR="000B381D" w:rsidRPr="006718D1">
        <w:rPr>
          <w:rFonts w:ascii="Arial" w:hAnsi="Arial" w:cs="Arial"/>
          <w:sz w:val="22"/>
          <w:szCs w:val="22"/>
        </w:rPr>
        <w:tab/>
        <w:t>49</w:t>
      </w:r>
    </w:p>
    <w:p w14:paraId="50826E3B" w14:textId="09B04487" w:rsidR="00A74572"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20</w:t>
      </w:r>
      <w:r w:rsidR="00A74572" w:rsidRPr="006718D1">
        <w:rPr>
          <w:rFonts w:ascii="Arial" w:hAnsi="Arial" w:cs="Arial"/>
          <w:b/>
          <w:sz w:val="22"/>
          <w:szCs w:val="22"/>
        </w:rPr>
        <w:t>.</w:t>
      </w:r>
      <w:r w:rsidR="00A74572" w:rsidRPr="006718D1">
        <w:rPr>
          <w:rFonts w:ascii="Arial" w:hAnsi="Arial" w:cs="Arial"/>
          <w:sz w:val="22"/>
          <w:szCs w:val="22"/>
        </w:rPr>
        <w:t xml:space="preserve"> Function of process 1.1.1.2.3.4</w:t>
      </w:r>
      <w:r w:rsidR="000B381D" w:rsidRPr="006718D1">
        <w:rPr>
          <w:rFonts w:ascii="Arial" w:hAnsi="Arial" w:cs="Arial"/>
          <w:sz w:val="22"/>
          <w:szCs w:val="22"/>
        </w:rPr>
        <w:tab/>
        <w:t>50</w:t>
      </w:r>
    </w:p>
    <w:p w14:paraId="54C69A8F" w14:textId="634EED85"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21</w:t>
      </w:r>
      <w:r w:rsidR="00A74572" w:rsidRPr="006718D1">
        <w:rPr>
          <w:rFonts w:ascii="Arial" w:hAnsi="Arial" w:cs="Arial"/>
          <w:b/>
          <w:sz w:val="22"/>
          <w:szCs w:val="22"/>
        </w:rPr>
        <w:t>.</w:t>
      </w:r>
      <w:r w:rsidR="00A74572" w:rsidRPr="006718D1">
        <w:rPr>
          <w:rFonts w:ascii="Arial" w:hAnsi="Arial" w:cs="Arial"/>
          <w:sz w:val="22"/>
          <w:szCs w:val="22"/>
        </w:rPr>
        <w:t xml:space="preserve"> Function of process 1.1.1.2.4.3</w:t>
      </w:r>
      <w:r w:rsidR="000B381D" w:rsidRPr="006718D1">
        <w:rPr>
          <w:rFonts w:ascii="Arial" w:hAnsi="Arial" w:cs="Arial"/>
          <w:sz w:val="22"/>
          <w:szCs w:val="22"/>
        </w:rPr>
        <w:tab/>
        <w:t>50</w:t>
      </w:r>
    </w:p>
    <w:p w14:paraId="42FDE552" w14:textId="0E4FAB62"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22</w:t>
      </w:r>
      <w:r w:rsidR="00A74572" w:rsidRPr="006718D1">
        <w:rPr>
          <w:rFonts w:ascii="Arial" w:hAnsi="Arial" w:cs="Arial"/>
          <w:b/>
          <w:sz w:val="22"/>
          <w:szCs w:val="22"/>
        </w:rPr>
        <w:t>.</w:t>
      </w:r>
      <w:r w:rsidR="00A74572" w:rsidRPr="006718D1">
        <w:rPr>
          <w:rFonts w:ascii="Arial" w:hAnsi="Arial" w:cs="Arial"/>
          <w:sz w:val="22"/>
          <w:szCs w:val="22"/>
        </w:rPr>
        <w:t xml:space="preserve"> Function of process 1.</w:t>
      </w:r>
      <w:r w:rsidR="00B1246D" w:rsidRPr="006718D1">
        <w:rPr>
          <w:rFonts w:ascii="Arial" w:hAnsi="Arial" w:cs="Arial"/>
          <w:sz w:val="22"/>
          <w:szCs w:val="22"/>
        </w:rPr>
        <w:t>1.1.2.4</w:t>
      </w:r>
      <w:r w:rsidR="000B381D" w:rsidRPr="006718D1">
        <w:rPr>
          <w:rFonts w:ascii="Arial" w:hAnsi="Arial" w:cs="Arial"/>
          <w:sz w:val="22"/>
          <w:szCs w:val="22"/>
        </w:rPr>
        <w:tab/>
        <w:t>51</w:t>
      </w:r>
    </w:p>
    <w:p w14:paraId="6CE36371" w14:textId="4FA7F51F"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23</w:t>
      </w:r>
      <w:r w:rsidR="00B1246D" w:rsidRPr="006718D1">
        <w:rPr>
          <w:rFonts w:ascii="Arial" w:hAnsi="Arial" w:cs="Arial"/>
          <w:b/>
          <w:sz w:val="22"/>
          <w:szCs w:val="22"/>
        </w:rPr>
        <w:t xml:space="preserve">. </w:t>
      </w:r>
      <w:r w:rsidR="00B1246D" w:rsidRPr="006718D1">
        <w:rPr>
          <w:rFonts w:ascii="Arial" w:hAnsi="Arial" w:cs="Arial"/>
          <w:sz w:val="22"/>
          <w:szCs w:val="22"/>
        </w:rPr>
        <w:t>Function of process 1.1.1.2.4.3</w:t>
      </w:r>
      <w:r w:rsidR="000B381D" w:rsidRPr="006718D1">
        <w:rPr>
          <w:rFonts w:ascii="Arial" w:hAnsi="Arial" w:cs="Arial"/>
          <w:sz w:val="22"/>
          <w:szCs w:val="22"/>
        </w:rPr>
        <w:tab/>
        <w:t>51</w:t>
      </w:r>
    </w:p>
    <w:p w14:paraId="4675E646" w14:textId="6AE785F1"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lastRenderedPageBreak/>
        <w:t>24</w:t>
      </w:r>
      <w:r w:rsidR="00B1246D" w:rsidRPr="006718D1">
        <w:rPr>
          <w:rFonts w:ascii="Arial" w:hAnsi="Arial" w:cs="Arial"/>
          <w:b/>
          <w:sz w:val="22"/>
          <w:szCs w:val="22"/>
        </w:rPr>
        <w:t xml:space="preserve">. </w:t>
      </w:r>
      <w:r w:rsidR="00B1246D" w:rsidRPr="006718D1">
        <w:rPr>
          <w:rFonts w:ascii="Arial" w:hAnsi="Arial" w:cs="Arial"/>
          <w:sz w:val="22"/>
          <w:szCs w:val="22"/>
        </w:rPr>
        <w:t>Function of process 1.1.1.2.4.4</w:t>
      </w:r>
      <w:r w:rsidR="000B381D" w:rsidRPr="006718D1">
        <w:rPr>
          <w:rFonts w:ascii="Arial" w:hAnsi="Arial" w:cs="Arial"/>
          <w:sz w:val="22"/>
          <w:szCs w:val="22"/>
        </w:rPr>
        <w:tab/>
        <w:t>52</w:t>
      </w:r>
    </w:p>
    <w:p w14:paraId="3462425B" w14:textId="39DEA2A4"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25</w:t>
      </w:r>
      <w:r w:rsidR="00B1246D" w:rsidRPr="006718D1">
        <w:rPr>
          <w:rFonts w:ascii="Arial" w:hAnsi="Arial" w:cs="Arial"/>
          <w:b/>
          <w:sz w:val="22"/>
          <w:szCs w:val="22"/>
        </w:rPr>
        <w:t xml:space="preserve">. </w:t>
      </w:r>
      <w:r w:rsidR="00B1246D" w:rsidRPr="006718D1">
        <w:rPr>
          <w:rFonts w:ascii="Arial" w:hAnsi="Arial" w:cs="Arial"/>
          <w:sz w:val="22"/>
          <w:szCs w:val="22"/>
        </w:rPr>
        <w:t>Function of process 1.1.1.2.5</w:t>
      </w:r>
      <w:r w:rsidR="000B381D" w:rsidRPr="006718D1">
        <w:rPr>
          <w:rFonts w:ascii="Arial" w:hAnsi="Arial" w:cs="Arial"/>
          <w:sz w:val="22"/>
          <w:szCs w:val="22"/>
        </w:rPr>
        <w:t xml:space="preserve"> </w:t>
      </w:r>
      <w:r w:rsidR="000B381D" w:rsidRPr="006718D1">
        <w:rPr>
          <w:rFonts w:ascii="Arial" w:hAnsi="Arial" w:cs="Arial"/>
          <w:sz w:val="22"/>
          <w:szCs w:val="22"/>
        </w:rPr>
        <w:tab/>
        <w:t>52</w:t>
      </w:r>
    </w:p>
    <w:p w14:paraId="2C540C9A" w14:textId="070604DE" w:rsidR="00A61E31" w:rsidRPr="006718D1" w:rsidRDefault="00A61E31"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b/>
          <w:sz w:val="22"/>
          <w:szCs w:val="22"/>
        </w:rPr>
        <w:t>26</w:t>
      </w:r>
      <w:r w:rsidR="00B1246D" w:rsidRPr="006718D1">
        <w:rPr>
          <w:rFonts w:ascii="Arial" w:hAnsi="Arial" w:cs="Arial"/>
          <w:b/>
          <w:sz w:val="22"/>
          <w:szCs w:val="22"/>
        </w:rPr>
        <w:t>.</w:t>
      </w:r>
      <w:r w:rsidR="00B1246D" w:rsidRPr="006718D1">
        <w:rPr>
          <w:rFonts w:ascii="Arial" w:hAnsi="Arial" w:cs="Arial"/>
          <w:sz w:val="22"/>
          <w:szCs w:val="22"/>
        </w:rPr>
        <w:t xml:space="preserve"> Function of process 1.1.1.2.6</w:t>
      </w:r>
      <w:r w:rsidR="000B381D" w:rsidRPr="006718D1">
        <w:rPr>
          <w:rFonts w:ascii="Arial" w:hAnsi="Arial" w:cs="Arial"/>
          <w:sz w:val="22"/>
          <w:szCs w:val="22"/>
        </w:rPr>
        <w:t xml:space="preserve"> </w:t>
      </w:r>
      <w:r w:rsidR="000B381D" w:rsidRPr="006718D1">
        <w:rPr>
          <w:rFonts w:ascii="Arial" w:hAnsi="Arial" w:cs="Arial"/>
          <w:sz w:val="22"/>
          <w:szCs w:val="22"/>
        </w:rPr>
        <w:tab/>
        <w:t>52</w:t>
      </w:r>
    </w:p>
    <w:p w14:paraId="1F5BBA1D" w14:textId="055FA04E" w:rsidR="00A61E31" w:rsidRPr="006718D1" w:rsidRDefault="00A61E31"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b/>
          <w:sz w:val="22"/>
          <w:szCs w:val="22"/>
        </w:rPr>
        <w:t>27</w:t>
      </w:r>
      <w:r w:rsidR="00B1246D" w:rsidRPr="006718D1">
        <w:rPr>
          <w:rFonts w:ascii="Arial" w:hAnsi="Arial" w:cs="Arial"/>
          <w:b/>
          <w:sz w:val="22"/>
          <w:szCs w:val="22"/>
        </w:rPr>
        <w:t xml:space="preserve">. </w:t>
      </w:r>
      <w:r w:rsidR="00B1246D" w:rsidRPr="006718D1">
        <w:rPr>
          <w:rFonts w:ascii="Arial" w:hAnsi="Arial" w:cs="Arial"/>
          <w:sz w:val="22"/>
          <w:szCs w:val="22"/>
        </w:rPr>
        <w:t>Home Page</w:t>
      </w:r>
      <w:r w:rsidR="000B381D" w:rsidRPr="006718D1">
        <w:rPr>
          <w:rFonts w:ascii="Arial" w:hAnsi="Arial" w:cs="Arial"/>
          <w:sz w:val="22"/>
          <w:szCs w:val="22"/>
        </w:rPr>
        <w:t xml:space="preserve"> </w:t>
      </w:r>
      <w:r w:rsidR="000B381D" w:rsidRPr="006718D1">
        <w:rPr>
          <w:rFonts w:ascii="Arial" w:hAnsi="Arial" w:cs="Arial"/>
          <w:sz w:val="22"/>
          <w:szCs w:val="22"/>
        </w:rPr>
        <w:tab/>
        <w:t>53</w:t>
      </w:r>
    </w:p>
    <w:p w14:paraId="1B465B1E" w14:textId="3BDD0B34" w:rsidR="00A61E31" w:rsidRPr="006718D1" w:rsidRDefault="00A61E31"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28</w:t>
      </w:r>
      <w:r w:rsidR="00B1246D" w:rsidRPr="006718D1">
        <w:rPr>
          <w:rFonts w:ascii="Arial" w:hAnsi="Arial" w:cs="Arial"/>
          <w:sz w:val="22"/>
          <w:szCs w:val="22"/>
        </w:rPr>
        <w:t>. User Profile Page</w:t>
      </w:r>
      <w:r w:rsidR="000B381D" w:rsidRPr="006718D1">
        <w:rPr>
          <w:rFonts w:ascii="Arial" w:hAnsi="Arial" w:cs="Arial"/>
          <w:sz w:val="22"/>
          <w:szCs w:val="22"/>
        </w:rPr>
        <w:t xml:space="preserve">  </w:t>
      </w:r>
      <w:r w:rsidR="000B381D" w:rsidRPr="006718D1">
        <w:rPr>
          <w:rFonts w:ascii="Arial" w:hAnsi="Arial" w:cs="Arial"/>
          <w:sz w:val="22"/>
          <w:szCs w:val="22"/>
        </w:rPr>
        <w:tab/>
        <w:t>53</w:t>
      </w:r>
    </w:p>
    <w:p w14:paraId="7A4864D5" w14:textId="59F2AB0B" w:rsidR="00A61E31" w:rsidRPr="006718D1" w:rsidRDefault="00A61E31"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29</w:t>
      </w:r>
      <w:r w:rsidR="00B1246D" w:rsidRPr="006718D1">
        <w:rPr>
          <w:rFonts w:ascii="Arial" w:hAnsi="Arial" w:cs="Arial"/>
          <w:sz w:val="22"/>
          <w:szCs w:val="22"/>
        </w:rPr>
        <w:t>. Adoption and Rescheduling</w:t>
      </w:r>
      <w:r w:rsidR="000B381D" w:rsidRPr="006718D1">
        <w:rPr>
          <w:rFonts w:ascii="Arial" w:hAnsi="Arial" w:cs="Arial"/>
          <w:sz w:val="22"/>
          <w:szCs w:val="22"/>
        </w:rPr>
        <w:t xml:space="preserve"> </w:t>
      </w:r>
      <w:r w:rsidR="000B381D" w:rsidRPr="006718D1">
        <w:rPr>
          <w:rFonts w:ascii="Arial" w:hAnsi="Arial" w:cs="Arial"/>
          <w:sz w:val="22"/>
          <w:szCs w:val="22"/>
        </w:rPr>
        <w:tab/>
        <w:t>54</w:t>
      </w:r>
    </w:p>
    <w:p w14:paraId="2733BC18" w14:textId="60A62573" w:rsidR="00A61E31" w:rsidRPr="006718D1" w:rsidRDefault="00A61E31"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30</w:t>
      </w:r>
      <w:r w:rsidR="00B1246D" w:rsidRPr="006718D1">
        <w:rPr>
          <w:rFonts w:ascii="Arial" w:hAnsi="Arial" w:cs="Arial"/>
          <w:sz w:val="22"/>
          <w:szCs w:val="22"/>
        </w:rPr>
        <w:t>. Favorite Section</w:t>
      </w:r>
      <w:r w:rsidR="000B381D" w:rsidRPr="006718D1">
        <w:rPr>
          <w:rFonts w:ascii="Arial" w:hAnsi="Arial" w:cs="Arial"/>
          <w:sz w:val="22"/>
          <w:szCs w:val="22"/>
        </w:rPr>
        <w:t xml:space="preserve"> </w:t>
      </w:r>
      <w:r w:rsidR="000B381D" w:rsidRPr="006718D1">
        <w:rPr>
          <w:rFonts w:ascii="Arial" w:hAnsi="Arial" w:cs="Arial"/>
          <w:sz w:val="22"/>
          <w:szCs w:val="22"/>
        </w:rPr>
        <w:tab/>
        <w:t>54</w:t>
      </w:r>
    </w:p>
    <w:p w14:paraId="040B4B16" w14:textId="6970FA3B" w:rsidR="00B1246D" w:rsidRPr="006718D1" w:rsidRDefault="00B1246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31. User Chat</w:t>
      </w:r>
      <w:r w:rsidR="000B381D" w:rsidRPr="006718D1">
        <w:rPr>
          <w:rFonts w:ascii="Arial" w:hAnsi="Arial" w:cs="Arial"/>
          <w:sz w:val="22"/>
          <w:szCs w:val="22"/>
        </w:rPr>
        <w:t xml:space="preserve"> </w:t>
      </w:r>
      <w:r w:rsidR="000B381D" w:rsidRPr="006718D1">
        <w:rPr>
          <w:rFonts w:ascii="Arial" w:hAnsi="Arial" w:cs="Arial"/>
          <w:sz w:val="22"/>
          <w:szCs w:val="22"/>
        </w:rPr>
        <w:tab/>
        <w:t>55</w:t>
      </w:r>
    </w:p>
    <w:p w14:paraId="722D018B" w14:textId="44E4E8DA" w:rsidR="00B1246D" w:rsidRPr="006718D1" w:rsidRDefault="00B1246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32. Adoption Application Form</w:t>
      </w:r>
      <w:r w:rsidR="000B381D" w:rsidRPr="006718D1">
        <w:rPr>
          <w:rFonts w:ascii="Arial" w:hAnsi="Arial" w:cs="Arial"/>
          <w:sz w:val="22"/>
          <w:szCs w:val="22"/>
        </w:rPr>
        <w:t xml:space="preserve"> </w:t>
      </w:r>
      <w:r w:rsidR="000B381D" w:rsidRPr="006718D1">
        <w:rPr>
          <w:rFonts w:ascii="Arial" w:hAnsi="Arial" w:cs="Arial"/>
          <w:sz w:val="22"/>
          <w:szCs w:val="22"/>
        </w:rPr>
        <w:tab/>
        <w:t>55</w:t>
      </w:r>
    </w:p>
    <w:p w14:paraId="693F2597" w14:textId="16E2B3EA" w:rsidR="00B1246D" w:rsidRPr="006718D1" w:rsidRDefault="00B1246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33. AI Chatbot</w:t>
      </w:r>
      <w:r w:rsidR="000B381D" w:rsidRPr="006718D1">
        <w:rPr>
          <w:rFonts w:ascii="Arial" w:hAnsi="Arial" w:cs="Arial"/>
          <w:sz w:val="22"/>
          <w:szCs w:val="22"/>
        </w:rPr>
        <w:t xml:space="preserve"> </w:t>
      </w:r>
      <w:r w:rsidR="000B381D" w:rsidRPr="006718D1">
        <w:rPr>
          <w:rFonts w:ascii="Arial" w:hAnsi="Arial" w:cs="Arial"/>
          <w:sz w:val="22"/>
          <w:szCs w:val="22"/>
        </w:rPr>
        <w:tab/>
        <w:t>56</w:t>
      </w:r>
    </w:p>
    <w:p w14:paraId="2C48AFEA" w14:textId="22E6C18F" w:rsidR="00B1246D" w:rsidRPr="006718D1" w:rsidRDefault="00B1246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34. Donation Information</w:t>
      </w:r>
      <w:r w:rsidR="000B381D" w:rsidRPr="006718D1">
        <w:rPr>
          <w:rFonts w:ascii="Arial" w:hAnsi="Arial" w:cs="Arial"/>
          <w:sz w:val="22"/>
          <w:szCs w:val="22"/>
        </w:rPr>
        <w:t xml:space="preserve"> </w:t>
      </w:r>
      <w:r w:rsidR="000B381D" w:rsidRPr="006718D1">
        <w:rPr>
          <w:rFonts w:ascii="Arial" w:hAnsi="Arial" w:cs="Arial"/>
          <w:sz w:val="22"/>
          <w:szCs w:val="22"/>
        </w:rPr>
        <w:tab/>
        <w:t>56</w:t>
      </w:r>
    </w:p>
    <w:p w14:paraId="58B5EC0A" w14:textId="04550250" w:rsidR="00B1246D" w:rsidRPr="006718D1" w:rsidRDefault="00C34BD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35. Contact and Location</w:t>
      </w:r>
      <w:r w:rsidR="000B381D" w:rsidRPr="006718D1">
        <w:rPr>
          <w:rFonts w:ascii="Arial" w:hAnsi="Arial" w:cs="Arial"/>
          <w:sz w:val="22"/>
          <w:szCs w:val="22"/>
        </w:rPr>
        <w:t xml:space="preserve"> </w:t>
      </w:r>
      <w:r w:rsidR="000B381D" w:rsidRPr="006718D1">
        <w:rPr>
          <w:rFonts w:ascii="Arial" w:hAnsi="Arial" w:cs="Arial"/>
          <w:sz w:val="22"/>
          <w:szCs w:val="22"/>
        </w:rPr>
        <w:tab/>
        <w:t>57</w:t>
      </w:r>
    </w:p>
    <w:p w14:paraId="54F830BD" w14:textId="38443811" w:rsidR="00C34BDD" w:rsidRPr="006718D1" w:rsidRDefault="00C34BD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36. Admin Dashboard</w:t>
      </w:r>
      <w:r w:rsidR="000B381D" w:rsidRPr="006718D1">
        <w:rPr>
          <w:rFonts w:ascii="Arial" w:hAnsi="Arial" w:cs="Arial"/>
          <w:sz w:val="22"/>
          <w:szCs w:val="22"/>
        </w:rPr>
        <w:t xml:space="preserve"> </w:t>
      </w:r>
      <w:r w:rsidR="000B381D" w:rsidRPr="006718D1">
        <w:rPr>
          <w:rFonts w:ascii="Arial" w:hAnsi="Arial" w:cs="Arial"/>
          <w:sz w:val="22"/>
          <w:szCs w:val="22"/>
        </w:rPr>
        <w:tab/>
        <w:t>57</w:t>
      </w:r>
    </w:p>
    <w:p w14:paraId="56664D0B" w14:textId="5B7CFD68" w:rsidR="00C34BDD" w:rsidRPr="006718D1" w:rsidRDefault="00C34BD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37. Manage Pets</w:t>
      </w:r>
      <w:r w:rsidR="000B381D" w:rsidRPr="006718D1">
        <w:rPr>
          <w:rFonts w:ascii="Arial" w:hAnsi="Arial" w:cs="Arial"/>
          <w:sz w:val="22"/>
          <w:szCs w:val="22"/>
        </w:rPr>
        <w:t xml:space="preserve"> </w:t>
      </w:r>
      <w:r w:rsidR="000B381D" w:rsidRPr="006718D1">
        <w:rPr>
          <w:rFonts w:ascii="Arial" w:hAnsi="Arial" w:cs="Arial"/>
          <w:sz w:val="22"/>
          <w:szCs w:val="22"/>
        </w:rPr>
        <w:tab/>
        <w:t>58</w:t>
      </w:r>
    </w:p>
    <w:p w14:paraId="1AE7E872" w14:textId="5D85DBC8" w:rsidR="00C34BDD" w:rsidRPr="006718D1" w:rsidRDefault="00C34BD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38. Archive</w:t>
      </w:r>
      <w:r w:rsidR="000B381D" w:rsidRPr="006718D1">
        <w:rPr>
          <w:rFonts w:ascii="Arial" w:hAnsi="Arial" w:cs="Arial"/>
          <w:sz w:val="22"/>
          <w:szCs w:val="22"/>
        </w:rPr>
        <w:t xml:space="preserve"> </w:t>
      </w:r>
      <w:r w:rsidR="000B381D" w:rsidRPr="006718D1">
        <w:rPr>
          <w:rFonts w:ascii="Arial" w:hAnsi="Arial" w:cs="Arial"/>
          <w:sz w:val="22"/>
          <w:szCs w:val="22"/>
        </w:rPr>
        <w:tab/>
        <w:t>58</w:t>
      </w:r>
    </w:p>
    <w:p w14:paraId="15A657D3" w14:textId="6AC2AB14" w:rsidR="00C34BDD" w:rsidRPr="006718D1" w:rsidRDefault="00C34BDD" w:rsidP="00C34BDD">
      <w:pPr>
        <w:pStyle w:val="NormalWeb"/>
        <w:tabs>
          <w:tab w:val="left" w:leader="dot" w:pos="7371"/>
        </w:tabs>
        <w:spacing w:before="0" w:beforeAutospacing="0" w:after="0" w:afterAutospacing="0" w:line="480" w:lineRule="auto"/>
        <w:rPr>
          <w:rFonts w:ascii="Arial" w:hAnsi="Arial" w:cs="Arial"/>
          <w:sz w:val="22"/>
          <w:szCs w:val="22"/>
        </w:rPr>
      </w:pPr>
      <w:r w:rsidRPr="006718D1">
        <w:rPr>
          <w:rFonts w:ascii="Arial" w:hAnsi="Arial" w:cs="Arial"/>
          <w:sz w:val="22"/>
          <w:szCs w:val="22"/>
        </w:rPr>
        <w:t>39. Adoption Application Management</w:t>
      </w:r>
      <w:r w:rsidR="000B381D" w:rsidRPr="006718D1">
        <w:rPr>
          <w:rFonts w:ascii="Arial" w:hAnsi="Arial" w:cs="Arial"/>
          <w:sz w:val="22"/>
          <w:szCs w:val="22"/>
        </w:rPr>
        <w:t xml:space="preserve"> </w:t>
      </w:r>
      <w:r w:rsidR="000B381D" w:rsidRPr="006718D1">
        <w:rPr>
          <w:rFonts w:ascii="Arial" w:hAnsi="Arial" w:cs="Arial"/>
          <w:sz w:val="22"/>
          <w:szCs w:val="22"/>
        </w:rPr>
        <w:tab/>
        <w:t>59</w:t>
      </w:r>
    </w:p>
    <w:p w14:paraId="07F09A29" w14:textId="12220446" w:rsidR="00C34BDD" w:rsidRPr="006718D1" w:rsidRDefault="00C34BDD" w:rsidP="00C34BDD">
      <w:pPr>
        <w:pStyle w:val="NormalWeb"/>
        <w:tabs>
          <w:tab w:val="left" w:leader="dot" w:pos="7371"/>
        </w:tabs>
        <w:spacing w:before="0" w:beforeAutospacing="0" w:after="0" w:afterAutospacing="0" w:line="480" w:lineRule="auto"/>
        <w:rPr>
          <w:rFonts w:ascii="Arial" w:hAnsi="Arial" w:cs="Arial"/>
          <w:b/>
          <w:sz w:val="22"/>
          <w:szCs w:val="22"/>
        </w:rPr>
      </w:pPr>
      <w:r w:rsidRPr="006718D1">
        <w:rPr>
          <w:rFonts w:ascii="Arial" w:hAnsi="Arial" w:cs="Arial"/>
          <w:sz w:val="22"/>
          <w:szCs w:val="22"/>
        </w:rPr>
        <w:t>40. Admin Chat</w:t>
      </w:r>
      <w:r w:rsidR="000B381D" w:rsidRPr="006718D1">
        <w:rPr>
          <w:rFonts w:ascii="Arial" w:hAnsi="Arial" w:cs="Arial"/>
          <w:sz w:val="22"/>
          <w:szCs w:val="22"/>
        </w:rPr>
        <w:t xml:space="preserve"> </w:t>
      </w:r>
      <w:r w:rsidR="000B381D" w:rsidRPr="006718D1">
        <w:rPr>
          <w:rFonts w:ascii="Arial" w:hAnsi="Arial" w:cs="Arial"/>
          <w:sz w:val="22"/>
          <w:szCs w:val="22"/>
        </w:rPr>
        <w:tab/>
      </w:r>
      <w:r w:rsidR="006718D1">
        <w:rPr>
          <w:rFonts w:ascii="Arial" w:hAnsi="Arial" w:cs="Arial"/>
          <w:sz w:val="22"/>
          <w:szCs w:val="22"/>
        </w:rPr>
        <w:t>59</w:t>
      </w:r>
    </w:p>
    <w:p w14:paraId="2A59FD1D" w14:textId="7FF78FAB" w:rsidR="00C34BF1" w:rsidRDefault="00C34BF1" w:rsidP="006718D1">
      <w:pPr>
        <w:pStyle w:val="NormalWeb"/>
        <w:spacing w:before="0" w:beforeAutospacing="0" w:after="0" w:afterAutospacing="0"/>
        <w:rPr>
          <w:rFonts w:ascii="Arial" w:hAnsi="Arial" w:cs="Arial"/>
          <w:sz w:val="22"/>
          <w:szCs w:val="22"/>
        </w:rPr>
      </w:pPr>
    </w:p>
    <w:p w14:paraId="574F8649" w14:textId="23FC4F2C" w:rsidR="006718D1" w:rsidRDefault="006718D1" w:rsidP="006718D1">
      <w:pPr>
        <w:pStyle w:val="NormalWeb"/>
        <w:spacing w:before="0" w:beforeAutospacing="0" w:after="0" w:afterAutospacing="0"/>
        <w:rPr>
          <w:rFonts w:ascii="Arial" w:hAnsi="Arial" w:cs="Arial"/>
          <w:sz w:val="22"/>
          <w:szCs w:val="22"/>
        </w:rPr>
      </w:pPr>
    </w:p>
    <w:p w14:paraId="217610D2" w14:textId="7387C22F" w:rsidR="006718D1" w:rsidRDefault="006718D1" w:rsidP="006718D1">
      <w:pPr>
        <w:pStyle w:val="NormalWeb"/>
        <w:spacing w:before="0" w:beforeAutospacing="0" w:after="0" w:afterAutospacing="0"/>
        <w:rPr>
          <w:rFonts w:ascii="Arial" w:hAnsi="Arial" w:cs="Arial"/>
          <w:sz w:val="22"/>
          <w:szCs w:val="22"/>
        </w:rPr>
      </w:pPr>
    </w:p>
    <w:p w14:paraId="3A31814E" w14:textId="2F0FD3AE" w:rsidR="006718D1" w:rsidRDefault="006718D1" w:rsidP="006718D1">
      <w:pPr>
        <w:pStyle w:val="NormalWeb"/>
        <w:spacing w:before="0" w:beforeAutospacing="0" w:after="0" w:afterAutospacing="0"/>
        <w:rPr>
          <w:rFonts w:ascii="Arial" w:hAnsi="Arial" w:cs="Arial"/>
          <w:sz w:val="22"/>
          <w:szCs w:val="22"/>
        </w:rPr>
      </w:pPr>
    </w:p>
    <w:p w14:paraId="0D38793B" w14:textId="3D8F3836" w:rsidR="006718D1" w:rsidRDefault="006718D1" w:rsidP="006718D1">
      <w:pPr>
        <w:pStyle w:val="NormalWeb"/>
        <w:spacing w:before="0" w:beforeAutospacing="0" w:after="0" w:afterAutospacing="0"/>
        <w:rPr>
          <w:rFonts w:ascii="Arial" w:hAnsi="Arial" w:cs="Arial"/>
          <w:sz w:val="22"/>
          <w:szCs w:val="22"/>
        </w:rPr>
      </w:pPr>
    </w:p>
    <w:p w14:paraId="3A6C5572" w14:textId="01B0EE60" w:rsidR="006718D1" w:rsidRDefault="006718D1" w:rsidP="006718D1">
      <w:pPr>
        <w:pStyle w:val="NormalWeb"/>
        <w:spacing w:before="0" w:beforeAutospacing="0" w:after="0" w:afterAutospacing="0"/>
        <w:rPr>
          <w:rFonts w:ascii="Arial" w:hAnsi="Arial" w:cs="Arial"/>
          <w:sz w:val="22"/>
          <w:szCs w:val="22"/>
        </w:rPr>
      </w:pPr>
    </w:p>
    <w:p w14:paraId="7BB57E43" w14:textId="269310E0" w:rsidR="006718D1" w:rsidRDefault="006718D1" w:rsidP="006718D1">
      <w:pPr>
        <w:pStyle w:val="NormalWeb"/>
        <w:spacing w:before="0" w:beforeAutospacing="0" w:after="0" w:afterAutospacing="0"/>
        <w:rPr>
          <w:rFonts w:ascii="Arial" w:hAnsi="Arial" w:cs="Arial"/>
          <w:sz w:val="22"/>
          <w:szCs w:val="22"/>
        </w:rPr>
      </w:pPr>
    </w:p>
    <w:p w14:paraId="72FB312C" w14:textId="4095CEC5" w:rsidR="006718D1" w:rsidRDefault="006718D1" w:rsidP="006718D1">
      <w:pPr>
        <w:pStyle w:val="NormalWeb"/>
        <w:spacing w:before="0" w:beforeAutospacing="0" w:after="0" w:afterAutospacing="0"/>
        <w:rPr>
          <w:rFonts w:ascii="Arial" w:hAnsi="Arial" w:cs="Arial"/>
          <w:sz w:val="22"/>
          <w:szCs w:val="22"/>
        </w:rPr>
      </w:pPr>
    </w:p>
    <w:p w14:paraId="4E2A2525" w14:textId="77777777" w:rsidR="006718D1" w:rsidRDefault="006718D1" w:rsidP="006718D1">
      <w:pPr>
        <w:pStyle w:val="NormalWeb"/>
        <w:spacing w:before="0" w:beforeAutospacing="0" w:after="0" w:afterAutospacing="0"/>
        <w:rPr>
          <w:rFonts w:ascii="Arial" w:hAnsi="Arial" w:cs="Arial"/>
          <w:sz w:val="22"/>
          <w:szCs w:val="22"/>
        </w:rPr>
      </w:pPr>
    </w:p>
    <w:p w14:paraId="1A790AAD" w14:textId="77777777" w:rsidR="00AA62A2" w:rsidRDefault="00AA62A2" w:rsidP="006718D1">
      <w:pPr>
        <w:pStyle w:val="NormalWeb"/>
        <w:spacing w:before="0" w:beforeAutospacing="0" w:after="0" w:afterAutospacing="0"/>
        <w:rPr>
          <w:rFonts w:ascii="Arial" w:hAnsi="Arial" w:cs="Arial"/>
          <w:sz w:val="22"/>
          <w:szCs w:val="22"/>
        </w:rPr>
      </w:pPr>
    </w:p>
    <w:p w14:paraId="52E13292" w14:textId="77777777" w:rsidR="00AA62A2" w:rsidRDefault="00AA62A2" w:rsidP="006718D1">
      <w:pPr>
        <w:pStyle w:val="NormalWeb"/>
        <w:spacing w:before="0" w:beforeAutospacing="0" w:after="0" w:afterAutospacing="0"/>
        <w:rPr>
          <w:rFonts w:ascii="Arial" w:hAnsi="Arial" w:cs="Arial"/>
          <w:sz w:val="22"/>
          <w:szCs w:val="22"/>
        </w:rPr>
      </w:pPr>
    </w:p>
    <w:p w14:paraId="3F874FE7" w14:textId="77777777" w:rsidR="00AA62A2" w:rsidRDefault="00AA62A2" w:rsidP="006718D1">
      <w:pPr>
        <w:pStyle w:val="NormalWeb"/>
        <w:spacing w:before="0" w:beforeAutospacing="0" w:after="0" w:afterAutospacing="0"/>
        <w:rPr>
          <w:rFonts w:ascii="Arial" w:hAnsi="Arial" w:cs="Arial"/>
          <w:sz w:val="22"/>
          <w:szCs w:val="22"/>
        </w:rPr>
      </w:pPr>
    </w:p>
    <w:p w14:paraId="40A4AF00" w14:textId="77777777" w:rsidR="00AA62A2" w:rsidRDefault="00AA62A2" w:rsidP="006718D1">
      <w:pPr>
        <w:pStyle w:val="NormalWeb"/>
        <w:spacing w:before="0" w:beforeAutospacing="0" w:after="0" w:afterAutospacing="0"/>
        <w:rPr>
          <w:rFonts w:ascii="Arial" w:hAnsi="Arial" w:cs="Arial"/>
          <w:sz w:val="22"/>
          <w:szCs w:val="22"/>
        </w:rPr>
      </w:pPr>
    </w:p>
    <w:p w14:paraId="3D2CB5AF" w14:textId="77777777" w:rsidR="00AA62A2" w:rsidRDefault="00AA62A2" w:rsidP="006718D1">
      <w:pPr>
        <w:pStyle w:val="NormalWeb"/>
        <w:spacing w:before="0" w:beforeAutospacing="0" w:after="0" w:afterAutospacing="0"/>
        <w:rPr>
          <w:rFonts w:ascii="Arial" w:hAnsi="Arial" w:cs="Arial"/>
          <w:sz w:val="22"/>
          <w:szCs w:val="22"/>
        </w:rPr>
      </w:pPr>
    </w:p>
    <w:p w14:paraId="5B03CADC" w14:textId="77777777" w:rsidR="00AA62A2" w:rsidRDefault="00AA62A2" w:rsidP="006718D1">
      <w:pPr>
        <w:pStyle w:val="NormalWeb"/>
        <w:spacing w:before="0" w:beforeAutospacing="0" w:after="0" w:afterAutospacing="0"/>
        <w:rPr>
          <w:rFonts w:ascii="Arial" w:hAnsi="Arial" w:cs="Arial"/>
          <w:sz w:val="22"/>
          <w:szCs w:val="22"/>
        </w:rPr>
      </w:pPr>
    </w:p>
    <w:p w14:paraId="3F83566D" w14:textId="77777777" w:rsidR="00AA62A2" w:rsidRDefault="00AA62A2" w:rsidP="006718D1">
      <w:pPr>
        <w:pStyle w:val="NormalWeb"/>
        <w:spacing w:before="0" w:beforeAutospacing="0" w:after="0" w:afterAutospacing="0"/>
        <w:rPr>
          <w:rFonts w:ascii="Arial" w:hAnsi="Arial" w:cs="Arial"/>
          <w:sz w:val="22"/>
          <w:szCs w:val="22"/>
        </w:rPr>
      </w:pPr>
    </w:p>
    <w:p w14:paraId="48B5AEB4" w14:textId="77777777" w:rsidR="00AA62A2" w:rsidRDefault="00AA62A2" w:rsidP="006718D1">
      <w:pPr>
        <w:pStyle w:val="NormalWeb"/>
        <w:spacing w:before="0" w:beforeAutospacing="0" w:after="0" w:afterAutospacing="0"/>
        <w:rPr>
          <w:rFonts w:ascii="Arial" w:hAnsi="Arial" w:cs="Arial"/>
          <w:sz w:val="22"/>
          <w:szCs w:val="22"/>
        </w:rPr>
      </w:pPr>
    </w:p>
    <w:p w14:paraId="6CAD2616" w14:textId="77777777" w:rsidR="00AA62A2" w:rsidRPr="006718D1" w:rsidRDefault="00AA62A2" w:rsidP="006718D1">
      <w:pPr>
        <w:pStyle w:val="NormalWeb"/>
        <w:spacing w:before="0" w:beforeAutospacing="0" w:after="0" w:afterAutospacing="0"/>
        <w:rPr>
          <w:rFonts w:ascii="Arial" w:hAnsi="Arial" w:cs="Arial"/>
          <w:sz w:val="22"/>
          <w:szCs w:val="22"/>
        </w:rPr>
      </w:pPr>
    </w:p>
    <w:p w14:paraId="1629D8B7" w14:textId="77777777" w:rsidR="000A3014" w:rsidRDefault="000A3014" w:rsidP="00C34BF1">
      <w:pPr>
        <w:pStyle w:val="NormalWeb"/>
        <w:spacing w:before="0" w:beforeAutospacing="0" w:after="0" w:afterAutospacing="0"/>
        <w:jc w:val="center"/>
        <w:rPr>
          <w:rFonts w:ascii="Arial" w:hAnsi="Arial" w:cs="Arial"/>
          <w:b/>
          <w:sz w:val="22"/>
          <w:szCs w:val="22"/>
        </w:rPr>
      </w:pPr>
    </w:p>
    <w:p w14:paraId="6171FB02" w14:textId="77777777" w:rsidR="000A3014" w:rsidRDefault="000A3014" w:rsidP="00C34BF1">
      <w:pPr>
        <w:pStyle w:val="NormalWeb"/>
        <w:spacing w:before="0" w:beforeAutospacing="0" w:after="0" w:afterAutospacing="0"/>
        <w:jc w:val="center"/>
        <w:rPr>
          <w:rFonts w:ascii="Arial" w:hAnsi="Arial" w:cs="Arial"/>
          <w:b/>
          <w:sz w:val="22"/>
          <w:szCs w:val="22"/>
        </w:rPr>
      </w:pPr>
    </w:p>
    <w:p w14:paraId="04379730" w14:textId="5CE6A520" w:rsidR="00C34BF1" w:rsidRDefault="00C34BF1" w:rsidP="000A3014">
      <w:pPr>
        <w:pStyle w:val="NormalWeb"/>
        <w:spacing w:before="0" w:beforeAutospacing="0" w:after="0" w:afterAutospacing="0"/>
        <w:jc w:val="center"/>
        <w:rPr>
          <w:rFonts w:ascii="Arial" w:hAnsi="Arial" w:cs="Arial"/>
          <w:b/>
          <w:sz w:val="22"/>
          <w:szCs w:val="22"/>
        </w:rPr>
      </w:pPr>
      <w:r w:rsidRPr="006718D1">
        <w:rPr>
          <w:rFonts w:ascii="Arial" w:hAnsi="Arial" w:cs="Arial"/>
          <w:b/>
          <w:sz w:val="22"/>
          <w:szCs w:val="22"/>
        </w:rPr>
        <w:lastRenderedPageBreak/>
        <w:t>LIST OF APPENDICES</w:t>
      </w:r>
    </w:p>
    <w:p w14:paraId="62EB4508" w14:textId="77777777" w:rsidR="000A3014" w:rsidRDefault="000A3014" w:rsidP="000A3014">
      <w:pPr>
        <w:pStyle w:val="NormalWeb"/>
        <w:spacing w:before="0" w:beforeAutospacing="0" w:after="0" w:afterAutospacing="0"/>
        <w:jc w:val="center"/>
        <w:rPr>
          <w:rFonts w:ascii="Arial" w:hAnsi="Arial" w:cs="Arial"/>
          <w:b/>
          <w:sz w:val="22"/>
          <w:szCs w:val="22"/>
        </w:rPr>
      </w:pPr>
    </w:p>
    <w:p w14:paraId="5D42D3B8" w14:textId="77777777" w:rsidR="000A3014" w:rsidRDefault="000A3014" w:rsidP="000A3014">
      <w:pPr>
        <w:pStyle w:val="NormalWeb"/>
        <w:spacing w:before="0" w:beforeAutospacing="0" w:after="0" w:afterAutospacing="0"/>
        <w:jc w:val="center"/>
        <w:rPr>
          <w:rFonts w:ascii="Arial" w:hAnsi="Arial" w:cs="Arial"/>
          <w:b/>
          <w:sz w:val="22"/>
          <w:szCs w:val="22"/>
        </w:rPr>
      </w:pPr>
    </w:p>
    <w:p w14:paraId="794A4222" w14:textId="77777777" w:rsidR="000A3014" w:rsidRPr="006718D1" w:rsidRDefault="000A3014" w:rsidP="000A3014">
      <w:pPr>
        <w:pStyle w:val="NormalWeb"/>
        <w:spacing w:before="0" w:beforeAutospacing="0" w:after="0" w:afterAutospacing="0"/>
        <w:jc w:val="center"/>
        <w:rPr>
          <w:rFonts w:ascii="Arial" w:hAnsi="Arial" w:cs="Arial"/>
          <w:b/>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9"/>
        <w:gridCol w:w="6480"/>
      </w:tblGrid>
      <w:tr w:rsidR="009D7D89" w:rsidRPr="006718D1" w14:paraId="69469310" w14:textId="77777777" w:rsidTr="00941203">
        <w:tc>
          <w:tcPr>
            <w:tcW w:w="1075" w:type="dxa"/>
          </w:tcPr>
          <w:p w14:paraId="36DB63FD" w14:textId="77777777" w:rsidR="009D7D89" w:rsidRPr="006718D1" w:rsidRDefault="009D7D89" w:rsidP="00941203">
            <w:pPr>
              <w:spacing w:line="480" w:lineRule="auto"/>
              <w:jc w:val="center"/>
              <w:rPr>
                <w:b/>
                <w:sz w:val="22"/>
              </w:rPr>
            </w:pPr>
            <w:r w:rsidRPr="006718D1">
              <w:rPr>
                <w:b/>
                <w:bCs/>
                <w:color w:val="000000"/>
                <w:sz w:val="22"/>
              </w:rPr>
              <w:t>Appendix</w:t>
            </w:r>
          </w:p>
        </w:tc>
        <w:tc>
          <w:tcPr>
            <w:tcW w:w="6480" w:type="dxa"/>
          </w:tcPr>
          <w:p w14:paraId="1997A2A0" w14:textId="70928307" w:rsidR="009D7D89" w:rsidRPr="006718D1" w:rsidRDefault="009D7D89" w:rsidP="00A61E31">
            <w:pPr>
              <w:spacing w:line="480" w:lineRule="auto"/>
              <w:ind w:left="2880"/>
              <w:jc w:val="center"/>
              <w:rPr>
                <w:b/>
                <w:sz w:val="22"/>
              </w:rPr>
            </w:pPr>
            <w:r w:rsidRPr="006718D1">
              <w:rPr>
                <w:b/>
                <w:sz w:val="22"/>
              </w:rPr>
              <w:t xml:space="preserve">                                        </w:t>
            </w:r>
            <w:r w:rsidR="00A61E31" w:rsidRPr="006718D1">
              <w:rPr>
                <w:b/>
                <w:sz w:val="22"/>
              </w:rPr>
              <w:t>Page</w:t>
            </w:r>
            <w:r w:rsidRPr="006718D1">
              <w:rPr>
                <w:b/>
                <w:sz w:val="22"/>
              </w:rPr>
              <w:t xml:space="preserve">                                                              </w:t>
            </w:r>
          </w:p>
        </w:tc>
      </w:tr>
      <w:tr w:rsidR="009D7D89" w:rsidRPr="006718D1" w14:paraId="730820A1" w14:textId="77777777" w:rsidTr="00941203">
        <w:tc>
          <w:tcPr>
            <w:tcW w:w="1075" w:type="dxa"/>
          </w:tcPr>
          <w:p w14:paraId="5384BCD4" w14:textId="77777777" w:rsidR="009D7D89" w:rsidRPr="006718D1" w:rsidRDefault="009D7D89" w:rsidP="00941203">
            <w:pPr>
              <w:spacing w:line="480" w:lineRule="auto"/>
              <w:jc w:val="center"/>
              <w:rPr>
                <w:sz w:val="22"/>
              </w:rPr>
            </w:pPr>
            <w:r w:rsidRPr="006718D1">
              <w:rPr>
                <w:color w:val="000000"/>
                <w:sz w:val="22"/>
              </w:rPr>
              <w:t>1</w:t>
            </w:r>
          </w:p>
        </w:tc>
        <w:tc>
          <w:tcPr>
            <w:tcW w:w="6480" w:type="dxa"/>
          </w:tcPr>
          <w:p w14:paraId="264D0010" w14:textId="26CDF2AE" w:rsidR="009D7D89" w:rsidRPr="006718D1" w:rsidRDefault="009D7D89" w:rsidP="002F1015">
            <w:pPr>
              <w:spacing w:line="480" w:lineRule="auto"/>
              <w:ind w:left="-44"/>
              <w:jc w:val="both"/>
              <w:rPr>
                <w:sz w:val="22"/>
              </w:rPr>
            </w:pPr>
            <w:r w:rsidRPr="006718D1">
              <w:rPr>
                <w:color w:val="000000"/>
                <w:sz w:val="22"/>
              </w:rPr>
              <w:t>Evaluation instrument for testing</w:t>
            </w:r>
            <w:r w:rsidR="00DC18E7" w:rsidRPr="006718D1">
              <w:rPr>
                <w:color w:val="000000"/>
                <w:sz w:val="22"/>
              </w:rPr>
              <w:t xml:space="preserve"> </w:t>
            </w:r>
            <w:r w:rsidR="002F1015" w:rsidRPr="006718D1">
              <w:rPr>
                <w:color w:val="000000"/>
                <w:sz w:val="22"/>
              </w:rPr>
              <w:t>……………………………35</w:t>
            </w:r>
          </w:p>
        </w:tc>
      </w:tr>
      <w:tr w:rsidR="009D7D89" w:rsidRPr="006718D1" w14:paraId="7C4C3DEA" w14:textId="77777777" w:rsidTr="00941203">
        <w:tc>
          <w:tcPr>
            <w:tcW w:w="1075" w:type="dxa"/>
          </w:tcPr>
          <w:p w14:paraId="19D8B0E2" w14:textId="77777777" w:rsidR="009D7D89" w:rsidRPr="006718D1" w:rsidRDefault="009D7D89" w:rsidP="00941203">
            <w:pPr>
              <w:spacing w:line="480" w:lineRule="auto"/>
              <w:jc w:val="center"/>
              <w:rPr>
                <w:sz w:val="22"/>
              </w:rPr>
            </w:pPr>
            <w:r w:rsidRPr="006718D1">
              <w:rPr>
                <w:color w:val="000000"/>
                <w:sz w:val="22"/>
              </w:rPr>
              <w:t>2</w:t>
            </w:r>
          </w:p>
        </w:tc>
        <w:tc>
          <w:tcPr>
            <w:tcW w:w="6480" w:type="dxa"/>
          </w:tcPr>
          <w:p w14:paraId="29069343" w14:textId="6C2397D3" w:rsidR="009D7D89" w:rsidRPr="006718D1" w:rsidRDefault="009D7D89" w:rsidP="00483406">
            <w:pPr>
              <w:spacing w:line="480" w:lineRule="auto"/>
              <w:jc w:val="both"/>
              <w:rPr>
                <w:sz w:val="22"/>
              </w:rPr>
            </w:pPr>
            <w:r w:rsidRPr="006718D1">
              <w:rPr>
                <w:color w:val="000000"/>
                <w:sz w:val="22"/>
              </w:rPr>
              <w:t>Data flow diagram</w:t>
            </w:r>
            <w:r w:rsidR="002F1015" w:rsidRPr="006718D1">
              <w:rPr>
                <w:color w:val="000000"/>
                <w:sz w:val="22"/>
              </w:rPr>
              <w:t xml:space="preserve"> ……………………………………………41</w:t>
            </w:r>
          </w:p>
        </w:tc>
      </w:tr>
      <w:tr w:rsidR="009D7D89" w:rsidRPr="006718D1" w14:paraId="35900F7B" w14:textId="77777777" w:rsidTr="00941203">
        <w:tc>
          <w:tcPr>
            <w:tcW w:w="1075" w:type="dxa"/>
          </w:tcPr>
          <w:p w14:paraId="13F02C47" w14:textId="77777777" w:rsidR="009D7D89" w:rsidRPr="006718D1" w:rsidRDefault="009D7D89" w:rsidP="00941203">
            <w:pPr>
              <w:spacing w:line="480" w:lineRule="auto"/>
              <w:jc w:val="center"/>
              <w:rPr>
                <w:sz w:val="22"/>
              </w:rPr>
            </w:pPr>
            <w:r w:rsidRPr="006718D1">
              <w:rPr>
                <w:color w:val="000000"/>
                <w:sz w:val="22"/>
              </w:rPr>
              <w:t>3</w:t>
            </w:r>
          </w:p>
        </w:tc>
        <w:tc>
          <w:tcPr>
            <w:tcW w:w="6480" w:type="dxa"/>
          </w:tcPr>
          <w:p w14:paraId="7FDF536A" w14:textId="1848D887" w:rsidR="009D7D89" w:rsidRPr="006718D1" w:rsidRDefault="009D7D89" w:rsidP="00483406">
            <w:pPr>
              <w:spacing w:line="480" w:lineRule="auto"/>
              <w:jc w:val="both"/>
              <w:rPr>
                <w:sz w:val="22"/>
              </w:rPr>
            </w:pPr>
            <w:r w:rsidRPr="006718D1">
              <w:rPr>
                <w:color w:val="000000"/>
                <w:sz w:val="22"/>
              </w:rPr>
              <w:t>Screen layouts</w:t>
            </w:r>
            <w:r w:rsidR="002F1015" w:rsidRPr="006718D1">
              <w:rPr>
                <w:color w:val="000000"/>
                <w:sz w:val="22"/>
              </w:rPr>
              <w:t xml:space="preserve"> ………………………………………………..53</w:t>
            </w:r>
          </w:p>
        </w:tc>
      </w:tr>
      <w:tr w:rsidR="009D7D89" w:rsidRPr="006718D1" w14:paraId="7089BBEA" w14:textId="77777777" w:rsidTr="00941203">
        <w:tc>
          <w:tcPr>
            <w:tcW w:w="1075" w:type="dxa"/>
          </w:tcPr>
          <w:p w14:paraId="72AEB2D4" w14:textId="77777777" w:rsidR="009D7D89" w:rsidRPr="006718D1" w:rsidRDefault="009D7D89" w:rsidP="00941203">
            <w:pPr>
              <w:spacing w:line="480" w:lineRule="auto"/>
              <w:jc w:val="center"/>
              <w:rPr>
                <w:sz w:val="22"/>
              </w:rPr>
            </w:pPr>
            <w:r w:rsidRPr="006718D1">
              <w:rPr>
                <w:color w:val="000000"/>
                <w:sz w:val="22"/>
              </w:rPr>
              <w:t>4</w:t>
            </w:r>
          </w:p>
        </w:tc>
        <w:tc>
          <w:tcPr>
            <w:tcW w:w="6480" w:type="dxa"/>
          </w:tcPr>
          <w:p w14:paraId="330F645B" w14:textId="50C4A1DF" w:rsidR="009D7D89" w:rsidRPr="006718D1" w:rsidRDefault="009D7D89" w:rsidP="00483406">
            <w:pPr>
              <w:spacing w:line="480" w:lineRule="auto"/>
              <w:jc w:val="both"/>
              <w:rPr>
                <w:sz w:val="22"/>
              </w:rPr>
            </w:pPr>
            <w:r w:rsidRPr="006718D1">
              <w:rPr>
                <w:sz w:val="22"/>
              </w:rPr>
              <w:t>Request for adviser and technical critic</w:t>
            </w:r>
            <w:r w:rsidR="002F1015" w:rsidRPr="006718D1">
              <w:rPr>
                <w:sz w:val="22"/>
              </w:rPr>
              <w:t xml:space="preserve"> …………………….60</w:t>
            </w:r>
          </w:p>
        </w:tc>
      </w:tr>
      <w:tr w:rsidR="009D7D89" w:rsidRPr="006718D1" w14:paraId="0E320723" w14:textId="77777777" w:rsidTr="00941203">
        <w:tc>
          <w:tcPr>
            <w:tcW w:w="1075" w:type="dxa"/>
          </w:tcPr>
          <w:p w14:paraId="6EFAFD6F" w14:textId="77777777" w:rsidR="009D7D89" w:rsidRPr="006718D1" w:rsidRDefault="009D7D89" w:rsidP="00941203">
            <w:pPr>
              <w:spacing w:line="480" w:lineRule="auto"/>
              <w:jc w:val="center"/>
              <w:rPr>
                <w:sz w:val="22"/>
              </w:rPr>
            </w:pPr>
            <w:r w:rsidRPr="006718D1">
              <w:rPr>
                <w:color w:val="000000"/>
                <w:sz w:val="22"/>
              </w:rPr>
              <w:t>5</w:t>
            </w:r>
          </w:p>
        </w:tc>
        <w:tc>
          <w:tcPr>
            <w:tcW w:w="6480" w:type="dxa"/>
          </w:tcPr>
          <w:p w14:paraId="2DD98E3A" w14:textId="49499D89" w:rsidR="009D7D89" w:rsidRPr="006718D1" w:rsidRDefault="009D7D89" w:rsidP="00483406">
            <w:pPr>
              <w:spacing w:line="480" w:lineRule="auto"/>
              <w:jc w:val="both"/>
              <w:rPr>
                <w:sz w:val="22"/>
              </w:rPr>
            </w:pPr>
            <w:r w:rsidRPr="006718D1">
              <w:rPr>
                <w:sz w:val="22"/>
              </w:rPr>
              <w:t>Title approval defense</w:t>
            </w:r>
            <w:r w:rsidR="002F1015" w:rsidRPr="006718D1">
              <w:rPr>
                <w:sz w:val="22"/>
              </w:rPr>
              <w:t xml:space="preserve"> …………………………………………</w:t>
            </w:r>
          </w:p>
        </w:tc>
      </w:tr>
      <w:tr w:rsidR="009D7D89" w:rsidRPr="006718D1" w14:paraId="645D2266" w14:textId="77777777" w:rsidTr="00941203">
        <w:tc>
          <w:tcPr>
            <w:tcW w:w="1075" w:type="dxa"/>
          </w:tcPr>
          <w:p w14:paraId="304888CE" w14:textId="77777777" w:rsidR="009D7D89" w:rsidRPr="006718D1" w:rsidRDefault="009D7D89" w:rsidP="00941203">
            <w:pPr>
              <w:spacing w:line="480" w:lineRule="auto"/>
              <w:jc w:val="center"/>
              <w:rPr>
                <w:sz w:val="22"/>
              </w:rPr>
            </w:pPr>
            <w:r w:rsidRPr="006718D1">
              <w:rPr>
                <w:color w:val="000000"/>
                <w:sz w:val="22"/>
              </w:rPr>
              <w:t>6</w:t>
            </w:r>
          </w:p>
        </w:tc>
        <w:tc>
          <w:tcPr>
            <w:tcW w:w="6480" w:type="dxa"/>
          </w:tcPr>
          <w:p w14:paraId="69B51E6D" w14:textId="4E485EFE" w:rsidR="009D7D89" w:rsidRPr="006718D1" w:rsidRDefault="009D7D89" w:rsidP="00483406">
            <w:pPr>
              <w:spacing w:line="480" w:lineRule="auto"/>
              <w:jc w:val="both"/>
              <w:rPr>
                <w:sz w:val="22"/>
              </w:rPr>
            </w:pPr>
            <w:r w:rsidRPr="006718D1">
              <w:rPr>
                <w:color w:val="000000"/>
                <w:sz w:val="22"/>
              </w:rPr>
              <w:t>Budgetary requirements</w:t>
            </w:r>
            <w:r w:rsidR="002F1015" w:rsidRPr="006718D1">
              <w:rPr>
                <w:color w:val="000000"/>
                <w:sz w:val="22"/>
              </w:rPr>
              <w:t xml:space="preserve"> ………………………………………</w:t>
            </w:r>
          </w:p>
        </w:tc>
      </w:tr>
      <w:tr w:rsidR="009D7D89" w:rsidRPr="006718D1" w14:paraId="2AA059DE" w14:textId="77777777" w:rsidTr="00941203">
        <w:tc>
          <w:tcPr>
            <w:tcW w:w="1075" w:type="dxa"/>
          </w:tcPr>
          <w:p w14:paraId="63FD84FC" w14:textId="77777777" w:rsidR="009D7D89" w:rsidRPr="006718D1" w:rsidRDefault="009D7D89" w:rsidP="00941203">
            <w:pPr>
              <w:spacing w:line="480" w:lineRule="auto"/>
              <w:jc w:val="center"/>
              <w:rPr>
                <w:sz w:val="22"/>
              </w:rPr>
            </w:pPr>
            <w:r w:rsidRPr="006718D1">
              <w:rPr>
                <w:color w:val="000000"/>
                <w:sz w:val="22"/>
              </w:rPr>
              <w:t>7</w:t>
            </w:r>
          </w:p>
        </w:tc>
        <w:tc>
          <w:tcPr>
            <w:tcW w:w="6480" w:type="dxa"/>
          </w:tcPr>
          <w:p w14:paraId="0FE3A0E6" w14:textId="3B33B8B4" w:rsidR="009D7D89" w:rsidRPr="006718D1" w:rsidRDefault="009D7D89" w:rsidP="00483406">
            <w:pPr>
              <w:spacing w:line="480" w:lineRule="auto"/>
              <w:jc w:val="both"/>
              <w:rPr>
                <w:sz w:val="22"/>
              </w:rPr>
            </w:pPr>
            <w:r w:rsidRPr="006718D1">
              <w:rPr>
                <w:sz w:val="22"/>
              </w:rPr>
              <w:t>Request for proposal defense</w:t>
            </w:r>
            <w:r w:rsidR="002F1015" w:rsidRPr="006718D1">
              <w:rPr>
                <w:sz w:val="22"/>
              </w:rPr>
              <w:t xml:space="preserve"> ……………………………….. 63</w:t>
            </w:r>
          </w:p>
        </w:tc>
      </w:tr>
      <w:tr w:rsidR="009D7D89" w:rsidRPr="006718D1" w14:paraId="2A8AFAE8" w14:textId="77777777" w:rsidTr="00941203">
        <w:tc>
          <w:tcPr>
            <w:tcW w:w="1075" w:type="dxa"/>
          </w:tcPr>
          <w:p w14:paraId="64A469F8" w14:textId="77777777" w:rsidR="009D7D89" w:rsidRPr="006718D1" w:rsidRDefault="009D7D89" w:rsidP="00941203">
            <w:pPr>
              <w:spacing w:line="480" w:lineRule="auto"/>
              <w:jc w:val="center"/>
              <w:rPr>
                <w:sz w:val="22"/>
              </w:rPr>
            </w:pPr>
            <w:r w:rsidRPr="006718D1">
              <w:rPr>
                <w:color w:val="000000"/>
                <w:sz w:val="22"/>
              </w:rPr>
              <w:t>8</w:t>
            </w:r>
          </w:p>
        </w:tc>
        <w:tc>
          <w:tcPr>
            <w:tcW w:w="6480" w:type="dxa"/>
          </w:tcPr>
          <w:p w14:paraId="12824482" w14:textId="7685A1F1" w:rsidR="009D7D89" w:rsidRPr="006718D1" w:rsidRDefault="009D7D89" w:rsidP="00483406">
            <w:pPr>
              <w:spacing w:line="480" w:lineRule="auto"/>
              <w:jc w:val="both"/>
              <w:rPr>
                <w:sz w:val="22"/>
              </w:rPr>
            </w:pPr>
            <w:r w:rsidRPr="006718D1">
              <w:rPr>
                <w:sz w:val="22"/>
              </w:rPr>
              <w:t>Proposal defense evaluation</w:t>
            </w:r>
            <w:r w:rsidR="002F1015" w:rsidRPr="006718D1">
              <w:rPr>
                <w:sz w:val="22"/>
              </w:rPr>
              <w:t xml:space="preserve"> ………………………………….64</w:t>
            </w:r>
          </w:p>
        </w:tc>
      </w:tr>
    </w:tbl>
    <w:p w14:paraId="67627130" w14:textId="16E0E921" w:rsidR="00C34BF1" w:rsidRPr="00A61E31" w:rsidRDefault="00C34BF1" w:rsidP="00C34BF1">
      <w:pPr>
        <w:pStyle w:val="NormalWeb"/>
        <w:spacing w:before="0" w:beforeAutospacing="0" w:after="0" w:afterAutospacing="0"/>
        <w:jc w:val="center"/>
        <w:rPr>
          <w:rFonts w:ascii="Arial" w:hAnsi="Arial" w:cs="Arial"/>
          <w:sz w:val="22"/>
          <w:szCs w:val="22"/>
        </w:rPr>
      </w:pPr>
      <w:r w:rsidRPr="00A61E31">
        <w:rPr>
          <w:rFonts w:ascii="Arial" w:hAnsi="Arial" w:cs="Arial"/>
          <w:sz w:val="22"/>
          <w:szCs w:val="22"/>
        </w:rPr>
        <w:t xml:space="preserve">  </w:t>
      </w:r>
    </w:p>
    <w:p w14:paraId="78D0D20A" w14:textId="77777777" w:rsidR="009F7CF5" w:rsidRDefault="009F7CF5" w:rsidP="00C34BF1">
      <w:pPr>
        <w:spacing w:after="0" w:line="240" w:lineRule="auto"/>
        <w:jc w:val="center"/>
        <w:sectPr w:rsidR="009F7CF5" w:rsidSect="000E230C">
          <w:footerReference w:type="default" r:id="rId10"/>
          <w:type w:val="continuous"/>
          <w:pgSz w:w="11909" w:h="16834" w:code="9"/>
          <w:pgMar w:top="1440" w:right="1844" w:bottom="1440" w:left="2160" w:header="720" w:footer="720" w:gutter="0"/>
          <w:pgNumType w:fmt="lowerRoman" w:start="1"/>
          <w:cols w:space="720"/>
          <w:titlePg/>
          <w:docGrid w:linePitch="286"/>
        </w:sectPr>
      </w:pPr>
      <w:r w:rsidRPr="00A61E31">
        <w:rPr>
          <w:sz w:val="22"/>
        </w:rPr>
        <w:fldChar w:fldCharType="end"/>
      </w:r>
    </w:p>
    <w:p w14:paraId="7E16C6AF" w14:textId="77777777" w:rsidR="009F7CF5" w:rsidRDefault="009F7CF5" w:rsidP="00A61E31">
      <w:pPr>
        <w:spacing w:after="0" w:line="240" w:lineRule="auto"/>
        <w:jc w:val="center"/>
        <w:rPr>
          <w:b/>
          <w:bCs/>
          <w:sz w:val="22"/>
        </w:rPr>
      </w:pPr>
      <w:r>
        <w:rPr>
          <w:b/>
          <w:bCs/>
          <w:sz w:val="22"/>
        </w:rPr>
        <w:lastRenderedPageBreak/>
        <w:t>PET ADOPT HUB: A WEB PLATFORM FOR ANIMAL SHELTERS TO MANAGE AND PROMOTE PET ADOPTION</w:t>
      </w:r>
    </w:p>
    <w:p w14:paraId="4AD12DEC" w14:textId="77777777" w:rsidR="009F7CF5" w:rsidRDefault="009F7CF5" w:rsidP="00A61E31">
      <w:pPr>
        <w:spacing w:after="0" w:line="240" w:lineRule="auto"/>
        <w:jc w:val="center"/>
      </w:pPr>
    </w:p>
    <w:p w14:paraId="55DB846F" w14:textId="77777777" w:rsidR="005E255D" w:rsidRDefault="005E255D" w:rsidP="00A61E31">
      <w:pPr>
        <w:spacing w:after="0" w:line="240" w:lineRule="auto"/>
        <w:jc w:val="center"/>
      </w:pPr>
    </w:p>
    <w:p w14:paraId="61747E06" w14:textId="77777777" w:rsidR="005E255D" w:rsidRDefault="005E255D" w:rsidP="00A61E31">
      <w:pPr>
        <w:spacing w:after="0" w:line="240" w:lineRule="auto"/>
        <w:jc w:val="center"/>
      </w:pPr>
    </w:p>
    <w:p w14:paraId="4D139501" w14:textId="77777777" w:rsidR="005E255D" w:rsidRDefault="005E255D" w:rsidP="00A61E31">
      <w:pPr>
        <w:spacing w:after="0" w:line="240" w:lineRule="auto"/>
        <w:jc w:val="center"/>
        <w:rPr>
          <w:b/>
          <w:bCs/>
          <w:sz w:val="22"/>
        </w:rPr>
      </w:pPr>
      <w:r>
        <w:rPr>
          <w:b/>
          <w:bCs/>
          <w:sz w:val="22"/>
        </w:rPr>
        <w:t>GERALD COLON</w:t>
      </w:r>
    </w:p>
    <w:p w14:paraId="034825A1" w14:textId="77777777" w:rsidR="005E255D" w:rsidRDefault="005E255D" w:rsidP="00A61E31">
      <w:pPr>
        <w:spacing w:after="0" w:line="240" w:lineRule="auto"/>
        <w:jc w:val="center"/>
        <w:rPr>
          <w:b/>
          <w:bCs/>
          <w:sz w:val="22"/>
        </w:rPr>
      </w:pPr>
      <w:r>
        <w:rPr>
          <w:b/>
          <w:bCs/>
          <w:sz w:val="22"/>
        </w:rPr>
        <w:t>EUGINE A. CLORES</w:t>
      </w:r>
    </w:p>
    <w:p w14:paraId="01D831F0" w14:textId="77777777" w:rsidR="005E255D" w:rsidRDefault="005E255D" w:rsidP="00A61E31">
      <w:pPr>
        <w:spacing w:after="0" w:line="240" w:lineRule="auto"/>
        <w:jc w:val="center"/>
        <w:rPr>
          <w:b/>
          <w:bCs/>
          <w:sz w:val="22"/>
        </w:rPr>
      </w:pPr>
      <w:r>
        <w:rPr>
          <w:b/>
          <w:bCs/>
          <w:sz w:val="22"/>
        </w:rPr>
        <w:t>GINA S. CONCENSINO</w:t>
      </w:r>
    </w:p>
    <w:p w14:paraId="5E006A40" w14:textId="77777777" w:rsidR="005E255D" w:rsidRDefault="005E255D" w:rsidP="00A61E31">
      <w:pPr>
        <w:spacing w:after="0" w:line="240" w:lineRule="auto"/>
        <w:jc w:val="center"/>
        <w:rPr>
          <w:b/>
          <w:bCs/>
          <w:sz w:val="22"/>
        </w:rPr>
      </w:pPr>
      <w:r>
        <w:rPr>
          <w:b/>
          <w:bCs/>
          <w:sz w:val="22"/>
        </w:rPr>
        <w:t>MARCUS A. JARAMIL</w:t>
      </w:r>
    </w:p>
    <w:p w14:paraId="50F91494" w14:textId="77777777" w:rsidR="005E255D" w:rsidRDefault="005E255D" w:rsidP="00A61E31">
      <w:pPr>
        <w:spacing w:after="0" w:line="240" w:lineRule="auto"/>
        <w:jc w:val="center"/>
        <w:rPr>
          <w:rFonts w:ascii="Century Gothic" w:eastAsia="Century Gothic" w:hAnsi="Century Gothic" w:cs="Century Gothic"/>
          <w:color w:val="0000FF"/>
          <w:sz w:val="20"/>
          <w:szCs w:val="20"/>
          <w:u w:val="single"/>
        </w:rPr>
      </w:pPr>
      <w:r>
        <w:rPr>
          <w:b/>
          <w:bCs/>
          <w:sz w:val="22"/>
        </w:rPr>
        <w:t>JACKELYN P. SARMIENTO</w:t>
      </w:r>
    </w:p>
    <w:p w14:paraId="7E974336" w14:textId="77777777" w:rsidR="005E255D" w:rsidRDefault="005E255D" w:rsidP="00A61E31">
      <w:pPr>
        <w:spacing w:after="0" w:line="240" w:lineRule="auto"/>
        <w:jc w:val="center"/>
      </w:pPr>
    </w:p>
    <w:tbl>
      <w:tblPr>
        <w:tblpPr w:leftFromText="180" w:rightFromText="180" w:topFromText="180" w:bottomFromText="180" w:vertAnchor="text" w:horzAnchor="margin" w:tblpY="704"/>
        <w:tblW w:w="9432" w:type="dxa"/>
        <w:tblBorders>
          <w:top w:val="single" w:sz="4" w:space="0" w:color="000000"/>
          <w:bottom w:val="single" w:sz="4" w:space="0" w:color="000000"/>
        </w:tblBorders>
        <w:tblLayout w:type="fixed"/>
        <w:tblLook w:val="0000" w:firstRow="0" w:lastRow="0" w:firstColumn="0" w:lastColumn="0" w:noHBand="0" w:noVBand="0"/>
      </w:tblPr>
      <w:tblGrid>
        <w:gridCol w:w="9432"/>
      </w:tblGrid>
      <w:tr w:rsidR="00B70A85" w14:paraId="1E4704F9" w14:textId="77777777" w:rsidTr="002F1015">
        <w:trPr>
          <w:trHeight w:val="1378"/>
        </w:trPr>
        <w:tc>
          <w:tcPr>
            <w:tcW w:w="9432" w:type="dxa"/>
          </w:tcPr>
          <w:p w14:paraId="0BFA5978" w14:textId="77777777" w:rsidR="00B70A85" w:rsidRPr="00237611" w:rsidRDefault="00B70A85" w:rsidP="00237611">
            <w:pPr>
              <w:spacing w:after="0" w:line="240" w:lineRule="auto"/>
              <w:jc w:val="both"/>
              <w:rPr>
                <w:sz w:val="22"/>
              </w:rPr>
            </w:pPr>
            <w:r w:rsidRPr="00237611">
              <w:rPr>
                <w:sz w:val="22"/>
              </w:rPr>
              <w:t xml:space="preserve">An undergraduate capstone project manuscript submitted to the faculty of Department of Information Technology, Cavite State University, Tanza Campus, Tanza, Cavite in partial fulfillment of the requirements for the degree of Bachelor of Science in Information Technology. Contribution No._________. Prepared under the supervision </w:t>
            </w:r>
            <w:proofErr w:type="gramStart"/>
            <w:r w:rsidRPr="00237611">
              <w:rPr>
                <w:sz w:val="22"/>
              </w:rPr>
              <w:t xml:space="preserve">of </w:t>
            </w:r>
            <w:r w:rsidRPr="00237611">
              <w:rPr>
                <w:b/>
                <w:sz w:val="22"/>
              </w:rPr>
              <w:t xml:space="preserve"> Mr.</w:t>
            </w:r>
            <w:proofErr w:type="gramEnd"/>
            <w:r w:rsidRPr="00237611">
              <w:rPr>
                <w:b/>
                <w:sz w:val="22"/>
              </w:rPr>
              <w:t xml:space="preserve"> Janos P. Rapanut</w:t>
            </w:r>
            <w:r w:rsidRPr="00237611">
              <w:rPr>
                <w:sz w:val="22"/>
              </w:rPr>
              <w:t>.</w:t>
            </w:r>
          </w:p>
        </w:tc>
      </w:tr>
    </w:tbl>
    <w:p w14:paraId="259676A9" w14:textId="77777777" w:rsidR="00FE207E" w:rsidRDefault="00FE207E" w:rsidP="00A61E31">
      <w:pPr>
        <w:spacing w:after="0" w:line="240" w:lineRule="auto"/>
        <w:jc w:val="center"/>
      </w:pPr>
    </w:p>
    <w:p w14:paraId="1852FFB3" w14:textId="77777777" w:rsidR="00FE207E" w:rsidRDefault="00FE207E" w:rsidP="00A61E31">
      <w:pPr>
        <w:spacing w:after="0" w:line="240" w:lineRule="auto"/>
        <w:jc w:val="center"/>
      </w:pPr>
    </w:p>
    <w:p w14:paraId="43282263" w14:textId="77777777" w:rsidR="00FE207E" w:rsidRDefault="00FE207E" w:rsidP="00A61E31">
      <w:pPr>
        <w:spacing w:after="0" w:line="240" w:lineRule="auto"/>
        <w:jc w:val="center"/>
      </w:pPr>
    </w:p>
    <w:p w14:paraId="75BBF7D1" w14:textId="2AAE0F9B" w:rsidR="00FE207E" w:rsidRDefault="00FE207E" w:rsidP="00A61E31">
      <w:pPr>
        <w:spacing w:after="0" w:line="240" w:lineRule="auto"/>
        <w:jc w:val="center"/>
      </w:pPr>
    </w:p>
    <w:p w14:paraId="729970E4" w14:textId="77777777" w:rsidR="00237611" w:rsidRDefault="00237611" w:rsidP="00A61E31">
      <w:pPr>
        <w:spacing w:after="0" w:line="240" w:lineRule="auto"/>
        <w:jc w:val="center"/>
      </w:pPr>
    </w:p>
    <w:p w14:paraId="471F148C" w14:textId="77777777" w:rsidR="00FE207E" w:rsidRPr="00237611" w:rsidRDefault="00FE207E" w:rsidP="00A61E31">
      <w:pPr>
        <w:spacing w:after="0" w:line="240" w:lineRule="auto"/>
        <w:jc w:val="center"/>
        <w:rPr>
          <w:b/>
          <w:sz w:val="22"/>
        </w:rPr>
      </w:pPr>
      <w:r w:rsidRPr="00237611">
        <w:rPr>
          <w:b/>
          <w:sz w:val="22"/>
        </w:rPr>
        <w:t>INTRODUCTION</w:t>
      </w:r>
    </w:p>
    <w:p w14:paraId="0E641003" w14:textId="77777777" w:rsidR="009F7CF5" w:rsidRDefault="009F7CF5" w:rsidP="00A61E31">
      <w:pPr>
        <w:spacing w:after="0" w:line="240" w:lineRule="auto"/>
        <w:jc w:val="center"/>
      </w:pPr>
    </w:p>
    <w:p w14:paraId="35C836AF" w14:textId="77777777" w:rsidR="000A3014" w:rsidRDefault="000A3014" w:rsidP="00A61E31">
      <w:pPr>
        <w:spacing w:after="0" w:line="240" w:lineRule="auto"/>
        <w:jc w:val="center"/>
      </w:pPr>
    </w:p>
    <w:p w14:paraId="54E698F8" w14:textId="77777777" w:rsidR="000A3014" w:rsidRDefault="000A3014" w:rsidP="00A61E31">
      <w:pPr>
        <w:spacing w:after="0" w:line="240" w:lineRule="auto"/>
        <w:jc w:val="center"/>
      </w:pPr>
    </w:p>
    <w:p w14:paraId="4CCFDE42" w14:textId="5D8E62FD" w:rsidR="00237611" w:rsidRDefault="00237611" w:rsidP="00237611">
      <w:pPr>
        <w:spacing w:after="0" w:line="240" w:lineRule="auto"/>
      </w:pPr>
    </w:p>
    <w:p w14:paraId="7D4D1D19" w14:textId="0F0D1DC6" w:rsidR="00533866" w:rsidRPr="00237611" w:rsidRDefault="0049600E" w:rsidP="007D76D2">
      <w:pPr>
        <w:spacing w:after="0" w:line="480" w:lineRule="auto"/>
        <w:jc w:val="both"/>
        <w:rPr>
          <w:sz w:val="22"/>
        </w:rPr>
      </w:pPr>
      <w:r>
        <w:rPr>
          <w:sz w:val="22"/>
        </w:rPr>
        <w:t xml:space="preserve">                 </w:t>
      </w:r>
      <w:r w:rsidR="00533866" w:rsidRPr="00237611">
        <w:rPr>
          <w:sz w:val="22"/>
        </w:rPr>
        <w:t>In recent years, the number of stray and abandoned animals has continued to rise, creating a serious concern for communities and animal welfare organizations. Many animal shelters face challenges in managing their operations efficiently and finding suitable adopters for the pets under their care. Traditional adoption processes, which often rely on in-person visits and paper-based records, can be time-consuming and limit the shelters’ ability to reach a wider audience.</w:t>
      </w:r>
    </w:p>
    <w:p w14:paraId="12623794" w14:textId="77777777" w:rsidR="00533866" w:rsidRPr="00237611" w:rsidRDefault="00533866" w:rsidP="007D76D2">
      <w:pPr>
        <w:spacing w:after="0" w:line="480" w:lineRule="auto"/>
        <w:jc w:val="both"/>
        <w:rPr>
          <w:sz w:val="22"/>
        </w:rPr>
      </w:pPr>
      <w:r w:rsidRPr="00237611">
        <w:rPr>
          <w:sz w:val="22"/>
        </w:rPr>
        <w:t>The Pet Adopt Hub aims to address these issues by providing a web-based platform that helps animal shelters manage their data, promote adoptable pets online, and connect with potential adopters more effectively. Through this platform, shelters can maintain accurate records of animals, upload profiles and images, and update adoption statuses in real time. Likewise, users can browse available pets, learn about their characteristics, and submit adoption requests conveniently from their devices.</w:t>
      </w:r>
    </w:p>
    <w:p w14:paraId="5CFAE708" w14:textId="77777777" w:rsidR="00533866" w:rsidRPr="00237611" w:rsidRDefault="00533866" w:rsidP="007D76D2">
      <w:pPr>
        <w:spacing w:after="0" w:line="480" w:lineRule="auto"/>
        <w:jc w:val="both"/>
        <w:rPr>
          <w:sz w:val="22"/>
        </w:rPr>
      </w:pPr>
      <w:r w:rsidRPr="00237611">
        <w:rPr>
          <w:sz w:val="22"/>
        </w:rPr>
        <w:t xml:space="preserve">This system promotes efficiency, transparency, and accessibility in the pet adoption process. By integrating technology into animal welfare efforts, Pet Adopt Hub not only </w:t>
      </w:r>
      <w:r w:rsidRPr="00237611">
        <w:rPr>
          <w:sz w:val="22"/>
        </w:rPr>
        <w:lastRenderedPageBreak/>
        <w:t>simplifies management tasks for shelters but also increases the chances of finding loving homes for rescued animals. Ultimately, the platform seeks to foster a more compassionate community that values responsible pet ownership and animal care.</w:t>
      </w:r>
    </w:p>
    <w:p w14:paraId="207DF593" w14:textId="77777777" w:rsidR="00533866" w:rsidRPr="00237611" w:rsidRDefault="00533866" w:rsidP="00592BDA">
      <w:pPr>
        <w:pStyle w:val="Heading2"/>
        <w:rPr>
          <w:rFonts w:ascii="Arial" w:hAnsi="Arial" w:cs="Arial"/>
          <w:b/>
          <w:bCs/>
          <w:color w:val="000000" w:themeColor="text1"/>
          <w:sz w:val="22"/>
          <w:szCs w:val="22"/>
        </w:rPr>
      </w:pPr>
      <w:bookmarkStart w:id="4" w:name="_Toc25621"/>
      <w:r w:rsidRPr="00237611">
        <w:rPr>
          <w:rFonts w:ascii="Arial" w:hAnsi="Arial" w:cs="Arial"/>
          <w:b/>
          <w:bCs/>
          <w:color w:val="000000" w:themeColor="text1"/>
          <w:sz w:val="22"/>
          <w:szCs w:val="22"/>
        </w:rPr>
        <w:t>Project Context</w:t>
      </w:r>
      <w:bookmarkEnd w:id="4"/>
    </w:p>
    <w:p w14:paraId="1B42CFD0" w14:textId="77777777" w:rsidR="00533866" w:rsidRPr="00237611" w:rsidRDefault="00533866" w:rsidP="007D76D2">
      <w:pPr>
        <w:spacing w:after="0" w:line="480" w:lineRule="auto"/>
        <w:jc w:val="both"/>
        <w:rPr>
          <w:sz w:val="22"/>
        </w:rPr>
      </w:pPr>
      <w:r w:rsidRPr="00237611">
        <w:rPr>
          <w:sz w:val="22"/>
        </w:rPr>
        <w:t>Animal shelters play a vital role in rescuing, rehabilitating, and rehoming stray and abandoned animals. However, many shelters continue to struggle with outdated and manual systems for managing pet information, adoption records, and communication with potential adopters. These traditional methods, which often rely on handwritten logs or basic spreadsheets, make it difficult to organize data efficiently and to promote animals to a wider audience. As a result, many adoptable pets remain unnoticed, prolonging their stay in shelters and increasing operational costs.</w:t>
      </w:r>
    </w:p>
    <w:p w14:paraId="6D2B1602" w14:textId="77777777" w:rsidR="00533866" w:rsidRPr="00237611" w:rsidRDefault="00533866" w:rsidP="007D76D2">
      <w:pPr>
        <w:spacing w:after="0" w:line="480" w:lineRule="auto"/>
        <w:jc w:val="both"/>
        <w:rPr>
          <w:sz w:val="22"/>
        </w:rPr>
      </w:pPr>
      <w:r w:rsidRPr="00237611">
        <w:rPr>
          <w:sz w:val="22"/>
        </w:rPr>
        <w:t>In addition, the lack of an online platform limits public awareness of available pets and discourages potential adopters who prefer convenient, digital access to adoption information. Without a centralized system, shelters may also experience challenges in tracking adoption histories, vaccination records, and overall shelter operations. This inefficiency can lead to missed opportunities for successful adoptions and can affect the well-being of the animals under their care.</w:t>
      </w:r>
    </w:p>
    <w:p w14:paraId="28F83474" w14:textId="77777777" w:rsidR="00533866" w:rsidRPr="00237611" w:rsidRDefault="00533866" w:rsidP="007D76D2">
      <w:pPr>
        <w:spacing w:after="0" w:line="480" w:lineRule="auto"/>
        <w:jc w:val="both"/>
        <w:rPr>
          <w:sz w:val="22"/>
        </w:rPr>
      </w:pPr>
      <w:r w:rsidRPr="00237611">
        <w:rPr>
          <w:sz w:val="22"/>
        </w:rPr>
        <w:t>To address these challenges, the researchers developed Pet Adopt Hub, a web-based system designed to modernize and streamline the pet adoption process. This platform provides animal shelters with a convenient digital tool to manage records, update pet profiles, and interact with adopters in real time. By promoting transparency, accessibility, and efficiency, the project aims to support animal shelters in fulfilling their mission of providing safe and loving homes for rescued animals while encouraging responsible pet ownership in the community.</w:t>
      </w:r>
    </w:p>
    <w:p w14:paraId="55010501" w14:textId="77777777" w:rsidR="00533866" w:rsidRPr="00237611" w:rsidRDefault="00533866" w:rsidP="007D76D2">
      <w:pPr>
        <w:pStyle w:val="Heading2"/>
        <w:spacing w:before="0" w:after="0" w:line="480" w:lineRule="auto"/>
        <w:jc w:val="both"/>
        <w:rPr>
          <w:rFonts w:ascii="Arial" w:hAnsi="Arial" w:cs="Arial"/>
          <w:b/>
          <w:bCs/>
          <w:color w:val="000000" w:themeColor="text1"/>
          <w:sz w:val="22"/>
          <w:szCs w:val="22"/>
        </w:rPr>
      </w:pPr>
      <w:bookmarkStart w:id="5" w:name="_Toc2225"/>
      <w:r w:rsidRPr="00237611">
        <w:rPr>
          <w:rFonts w:ascii="Arial" w:hAnsi="Arial" w:cs="Arial"/>
          <w:b/>
          <w:bCs/>
          <w:color w:val="000000" w:themeColor="text1"/>
          <w:sz w:val="22"/>
          <w:szCs w:val="22"/>
        </w:rPr>
        <w:lastRenderedPageBreak/>
        <w:t>Objectives of the Study</w:t>
      </w:r>
      <w:bookmarkEnd w:id="5"/>
    </w:p>
    <w:p w14:paraId="2329E06A" w14:textId="77777777" w:rsidR="00533866" w:rsidRPr="00237611" w:rsidRDefault="00533866" w:rsidP="007D76D2">
      <w:pPr>
        <w:spacing w:after="0" w:line="480" w:lineRule="auto"/>
        <w:jc w:val="both"/>
        <w:rPr>
          <w:sz w:val="22"/>
        </w:rPr>
      </w:pPr>
      <w:r w:rsidRPr="00237611">
        <w:rPr>
          <w:sz w:val="22"/>
        </w:rPr>
        <w:t>The general objective of this study is to develop Pet Adopt Hub, a web-based platform designed to assist animal shelters in efficiently managing pet records and promoting pet adoption through a centralized and accessible online system.</w:t>
      </w:r>
    </w:p>
    <w:p w14:paraId="18930F50" w14:textId="77777777" w:rsidR="00533866" w:rsidRPr="00237611" w:rsidRDefault="00533866" w:rsidP="007D76D2">
      <w:pPr>
        <w:spacing w:after="0" w:line="480" w:lineRule="auto"/>
        <w:jc w:val="both"/>
        <w:rPr>
          <w:sz w:val="22"/>
        </w:rPr>
      </w:pPr>
      <w:r w:rsidRPr="00237611">
        <w:rPr>
          <w:sz w:val="22"/>
        </w:rPr>
        <w:t>Specifically, this study aims to:</w:t>
      </w:r>
    </w:p>
    <w:p w14:paraId="5CBF2A81" w14:textId="77777777" w:rsidR="00533866" w:rsidRPr="00237611" w:rsidRDefault="00533866" w:rsidP="007D76D2">
      <w:pPr>
        <w:numPr>
          <w:ilvl w:val="0"/>
          <w:numId w:val="3"/>
        </w:numPr>
        <w:spacing w:after="0" w:line="480" w:lineRule="auto"/>
        <w:ind w:left="1080"/>
        <w:jc w:val="both"/>
        <w:rPr>
          <w:sz w:val="22"/>
        </w:rPr>
      </w:pPr>
      <w:r w:rsidRPr="00237611">
        <w:rPr>
          <w:sz w:val="22"/>
        </w:rPr>
        <w:t>Design the system, outlining its main functions and features such as pet profiling, adoption request management, user registration, shelter dashboard, and real-time status updates.</w:t>
      </w:r>
    </w:p>
    <w:p w14:paraId="2CCE8AC7" w14:textId="77777777" w:rsidR="00533866" w:rsidRPr="00237611" w:rsidRDefault="00533866" w:rsidP="007D76D2">
      <w:pPr>
        <w:numPr>
          <w:ilvl w:val="0"/>
          <w:numId w:val="3"/>
        </w:numPr>
        <w:spacing w:after="0" w:line="480" w:lineRule="auto"/>
        <w:ind w:left="1080"/>
        <w:jc w:val="both"/>
        <w:rPr>
          <w:sz w:val="22"/>
        </w:rPr>
      </w:pPr>
      <w:r w:rsidRPr="00237611">
        <w:rPr>
          <w:sz w:val="22"/>
        </w:rPr>
        <w:t>Develop the system using appropriate hardware and software requirements, including:</w:t>
      </w:r>
    </w:p>
    <w:p w14:paraId="0AAECE10" w14:textId="77777777" w:rsidR="00533866" w:rsidRPr="00237611" w:rsidRDefault="00533866" w:rsidP="007D76D2">
      <w:pPr>
        <w:numPr>
          <w:ilvl w:val="0"/>
          <w:numId w:val="4"/>
        </w:numPr>
        <w:spacing w:after="0" w:line="480" w:lineRule="auto"/>
        <w:ind w:left="1080"/>
        <w:jc w:val="both"/>
        <w:rPr>
          <w:sz w:val="22"/>
        </w:rPr>
      </w:pPr>
      <w:r w:rsidRPr="00237611">
        <w:rPr>
          <w:sz w:val="22"/>
        </w:rPr>
        <w:t>Hardware: personal computers, mobile devices, and stable internet connectivity</w:t>
      </w:r>
    </w:p>
    <w:p w14:paraId="6F23E026" w14:textId="77777777" w:rsidR="00533866" w:rsidRPr="00237611" w:rsidRDefault="00533866" w:rsidP="007D76D2">
      <w:pPr>
        <w:numPr>
          <w:ilvl w:val="0"/>
          <w:numId w:val="4"/>
        </w:numPr>
        <w:spacing w:after="0" w:line="480" w:lineRule="auto"/>
        <w:ind w:left="1080"/>
        <w:jc w:val="both"/>
        <w:rPr>
          <w:sz w:val="22"/>
        </w:rPr>
      </w:pPr>
      <w:r w:rsidRPr="00237611">
        <w:rPr>
          <w:sz w:val="22"/>
        </w:rPr>
        <w:t>Software: HTML, CSS, JavaScript, PHP, MySQL database, and a web server environment such as XAMPP or WAMP</w:t>
      </w:r>
    </w:p>
    <w:p w14:paraId="4E5B15AE" w14:textId="77777777" w:rsidR="00533866" w:rsidRPr="00237611" w:rsidRDefault="00533866" w:rsidP="007D76D2">
      <w:pPr>
        <w:numPr>
          <w:ilvl w:val="0"/>
          <w:numId w:val="3"/>
        </w:numPr>
        <w:spacing w:after="0" w:line="480" w:lineRule="auto"/>
        <w:ind w:left="1080"/>
        <w:jc w:val="both"/>
        <w:rPr>
          <w:sz w:val="22"/>
        </w:rPr>
      </w:pPr>
      <w:r w:rsidRPr="00237611">
        <w:rPr>
          <w:sz w:val="22"/>
        </w:rPr>
        <w:t>Test the system to ensure functionality, usability, responsiveness, accuracy of data processing, and overall system reliability.</w:t>
      </w:r>
    </w:p>
    <w:p w14:paraId="175B8210" w14:textId="77777777" w:rsidR="00533866" w:rsidRPr="00237611" w:rsidRDefault="00533866" w:rsidP="007D76D2">
      <w:pPr>
        <w:numPr>
          <w:ilvl w:val="0"/>
          <w:numId w:val="3"/>
        </w:numPr>
        <w:spacing w:after="0" w:line="480" w:lineRule="auto"/>
        <w:ind w:left="1080"/>
        <w:jc w:val="both"/>
        <w:rPr>
          <w:sz w:val="22"/>
        </w:rPr>
      </w:pPr>
      <w:r w:rsidRPr="00237611">
        <w:rPr>
          <w:sz w:val="22"/>
        </w:rPr>
        <w:t>Evaluate the system using feedback from target users such as shelter staff and potential adopters based on criteria including efficiency, ease of use, accessibility, and effectiveness in improving adoption process.</w:t>
      </w:r>
    </w:p>
    <w:p w14:paraId="2C996F17" w14:textId="77777777" w:rsidR="00533866" w:rsidRPr="00237611" w:rsidRDefault="00533866" w:rsidP="007D76D2">
      <w:pPr>
        <w:numPr>
          <w:ilvl w:val="0"/>
          <w:numId w:val="3"/>
        </w:numPr>
        <w:spacing w:after="0" w:line="480" w:lineRule="auto"/>
        <w:ind w:left="1080"/>
        <w:jc w:val="both"/>
        <w:rPr>
          <w:sz w:val="22"/>
        </w:rPr>
      </w:pPr>
      <w:r w:rsidRPr="00237611">
        <w:rPr>
          <w:sz w:val="22"/>
        </w:rPr>
        <w:t>Prepare an implementation plan that outlines the steps for deploying the system in actual animal shelter operations, including user training, maintenance procedures, and future system enhancements</w:t>
      </w:r>
    </w:p>
    <w:p w14:paraId="15477F94" w14:textId="77777777" w:rsidR="00533866" w:rsidRPr="00237611" w:rsidRDefault="00533866" w:rsidP="00592BDA">
      <w:pPr>
        <w:spacing w:before="240" w:after="240"/>
        <w:rPr>
          <w:sz w:val="22"/>
        </w:rPr>
      </w:pPr>
    </w:p>
    <w:p w14:paraId="72F60969" w14:textId="77777777" w:rsidR="00533866" w:rsidRPr="00237611" w:rsidRDefault="00533866" w:rsidP="00592BDA">
      <w:pPr>
        <w:pStyle w:val="Heading2"/>
        <w:rPr>
          <w:rFonts w:ascii="Arial" w:hAnsi="Arial" w:cs="Arial"/>
          <w:b/>
          <w:bCs/>
          <w:color w:val="000000" w:themeColor="text1"/>
          <w:sz w:val="22"/>
          <w:szCs w:val="22"/>
        </w:rPr>
      </w:pPr>
      <w:bookmarkStart w:id="6" w:name="_Toc7008"/>
      <w:r w:rsidRPr="00237611">
        <w:rPr>
          <w:rFonts w:ascii="Arial" w:hAnsi="Arial" w:cs="Arial"/>
          <w:b/>
          <w:bCs/>
          <w:color w:val="000000" w:themeColor="text1"/>
          <w:sz w:val="22"/>
          <w:szCs w:val="22"/>
        </w:rPr>
        <w:t>Purpose and Description</w:t>
      </w:r>
      <w:bookmarkEnd w:id="6"/>
    </w:p>
    <w:p w14:paraId="63D3E745" w14:textId="77777777" w:rsidR="00533866" w:rsidRPr="00237611" w:rsidRDefault="00533866" w:rsidP="007D76D2">
      <w:pPr>
        <w:spacing w:after="0" w:line="480" w:lineRule="auto"/>
        <w:jc w:val="both"/>
        <w:rPr>
          <w:sz w:val="22"/>
        </w:rPr>
      </w:pPr>
      <w:r w:rsidRPr="00237611">
        <w:rPr>
          <w:sz w:val="22"/>
        </w:rPr>
        <w:t xml:space="preserve">The purpose of developing Pet Adopt Hub is to provide animal shelters with a modern and efficient digital platform that simplifies the management of pet information and </w:t>
      </w:r>
      <w:r w:rsidRPr="00237611">
        <w:rPr>
          <w:sz w:val="22"/>
        </w:rPr>
        <w:lastRenderedPageBreak/>
        <w:t>enhances the visibility of adoptable animals. This study was undertaken to address the persistent challenges faced by shelters that rely on manual or outdated systems, which often result in disorganized records, slow adoption processes, and limited public access to information about animals in need of homes. By introducing a web-based solution, the project aims to improve shelter operations and increase the chances of successful pet adoption.</w:t>
      </w:r>
    </w:p>
    <w:p w14:paraId="535C3215" w14:textId="77777777" w:rsidR="00533866" w:rsidRPr="00237611" w:rsidRDefault="00533866" w:rsidP="007D76D2">
      <w:pPr>
        <w:spacing w:after="0" w:line="480" w:lineRule="auto"/>
        <w:jc w:val="both"/>
        <w:rPr>
          <w:sz w:val="22"/>
        </w:rPr>
      </w:pPr>
      <w:r w:rsidRPr="00237611">
        <w:rPr>
          <w:sz w:val="22"/>
        </w:rPr>
        <w:t>The study is important because it offers several key benefits. First, it provides shelters with a centralized and accessible system that allows staff to manage pet profiles, update adoption statuses, and handle inquiries more efficiently. Second, it helps potential adopters by giving them convenient online access to detailed pet information, enabling them to make informed decisions. Third, the study contributes to the existing body of knowledge by demonstrating how digital tools can support animal welfare initiatives and streamline community-based services. The system has strong practical application, as it can be used directly by animal shelters, rescue groups, and adoption centers to improve their workflows and outreach.</w:t>
      </w:r>
    </w:p>
    <w:p w14:paraId="12FA3EAD" w14:textId="77777777" w:rsidR="00533866" w:rsidRPr="00237611" w:rsidRDefault="00533866" w:rsidP="007D76D2">
      <w:pPr>
        <w:spacing w:after="0" w:line="480" w:lineRule="auto"/>
        <w:jc w:val="both"/>
        <w:rPr>
          <w:sz w:val="22"/>
        </w:rPr>
      </w:pPr>
      <w:r w:rsidRPr="00237611">
        <w:rPr>
          <w:sz w:val="22"/>
        </w:rPr>
        <w:t>The Pet Adopt Hub features essential functions such as user registration, pet listing management, adoption request processing, and real-time updates. Its capabilities promote greater transparency, faster transactions, and more effective communication between shelters and adopters. By integrating these features into a user-friendly web environment, the project becomes both innovative and relevant—offering a unique digital approach to addressing the increasing number of stray and abandoned animals. Ultimately, the system seeks to strengthen the pet adoption process and support the mission of providing safe and loving homes for rescued animals.</w:t>
      </w:r>
    </w:p>
    <w:p w14:paraId="25432DAB" w14:textId="77777777" w:rsidR="00533866" w:rsidRPr="00237611" w:rsidRDefault="00533866" w:rsidP="007D76D2">
      <w:pPr>
        <w:pStyle w:val="Heading2"/>
        <w:spacing w:before="0" w:after="0" w:line="480" w:lineRule="auto"/>
        <w:jc w:val="both"/>
        <w:rPr>
          <w:rFonts w:ascii="Arial" w:hAnsi="Arial" w:cs="Arial"/>
          <w:b/>
          <w:bCs/>
          <w:color w:val="000000" w:themeColor="text1"/>
          <w:sz w:val="22"/>
          <w:szCs w:val="22"/>
        </w:rPr>
      </w:pPr>
      <w:bookmarkStart w:id="7" w:name="_Toc30458"/>
      <w:r w:rsidRPr="00237611">
        <w:rPr>
          <w:rFonts w:ascii="Arial" w:hAnsi="Arial" w:cs="Arial"/>
          <w:b/>
          <w:bCs/>
          <w:color w:val="000000" w:themeColor="text1"/>
          <w:sz w:val="22"/>
          <w:szCs w:val="22"/>
        </w:rPr>
        <w:t>Time and Place of the Study</w:t>
      </w:r>
      <w:bookmarkEnd w:id="7"/>
    </w:p>
    <w:p w14:paraId="1D3BC327" w14:textId="6B90A089" w:rsidR="00533866" w:rsidRPr="00AA62A2" w:rsidRDefault="00533866" w:rsidP="00AA62A2">
      <w:pPr>
        <w:spacing w:line="480" w:lineRule="auto"/>
        <w:jc w:val="both"/>
        <w:rPr>
          <w:sz w:val="22"/>
        </w:rPr>
      </w:pPr>
      <w:r w:rsidRPr="00237611">
        <w:rPr>
          <w:sz w:val="22"/>
        </w:rPr>
        <w:t xml:space="preserve">The study will be conducted from </w:t>
      </w:r>
      <w:r w:rsidR="00AA62A2">
        <w:rPr>
          <w:sz w:val="22"/>
        </w:rPr>
        <w:t xml:space="preserve">November </w:t>
      </w:r>
      <w:r w:rsidRPr="00237611">
        <w:rPr>
          <w:sz w:val="22"/>
        </w:rPr>
        <w:t>202</w:t>
      </w:r>
      <w:r w:rsidR="00AA62A2">
        <w:rPr>
          <w:sz w:val="22"/>
        </w:rPr>
        <w:t>5</w:t>
      </w:r>
      <w:r w:rsidRPr="00237611">
        <w:rPr>
          <w:sz w:val="22"/>
        </w:rPr>
        <w:t xml:space="preserve"> to July 2026 at </w:t>
      </w:r>
      <w:r w:rsidR="00AA62A2" w:rsidRPr="00AA62A2">
        <w:rPr>
          <w:sz w:val="22"/>
        </w:rPr>
        <w:t xml:space="preserve">PARA Haven </w:t>
      </w:r>
      <w:proofErr w:type="gramStart"/>
      <w:r w:rsidR="00AA62A2" w:rsidRPr="00AA62A2">
        <w:rPr>
          <w:sz w:val="22"/>
        </w:rPr>
        <w:t>Shelter</w:t>
      </w:r>
      <w:r w:rsidR="00AA62A2">
        <w:rPr>
          <w:sz w:val="22"/>
        </w:rPr>
        <w:t xml:space="preserve">,  </w:t>
      </w:r>
      <w:proofErr w:type="spellStart"/>
      <w:r w:rsidR="00AA62A2" w:rsidRPr="00AA62A2">
        <w:rPr>
          <w:sz w:val="22"/>
        </w:rPr>
        <w:t>Pulo</w:t>
      </w:r>
      <w:proofErr w:type="spellEnd"/>
      <w:proofErr w:type="gramEnd"/>
      <w:r w:rsidR="00AA62A2" w:rsidRPr="00AA62A2">
        <w:rPr>
          <w:sz w:val="22"/>
        </w:rPr>
        <w:t xml:space="preserve"> 4, Isla, Barangay </w:t>
      </w:r>
      <w:proofErr w:type="spellStart"/>
      <w:r w:rsidR="00AA62A2" w:rsidRPr="00AA62A2">
        <w:rPr>
          <w:sz w:val="22"/>
        </w:rPr>
        <w:t>Adlas</w:t>
      </w:r>
      <w:proofErr w:type="spellEnd"/>
      <w:r w:rsidR="00AA62A2" w:rsidRPr="00AA62A2">
        <w:rPr>
          <w:sz w:val="22"/>
        </w:rPr>
        <w:t xml:space="preserve">, </w:t>
      </w:r>
      <w:proofErr w:type="spellStart"/>
      <w:r w:rsidR="00AA62A2" w:rsidRPr="00AA62A2">
        <w:rPr>
          <w:sz w:val="22"/>
        </w:rPr>
        <w:t>Dasmariñas</w:t>
      </w:r>
      <w:proofErr w:type="spellEnd"/>
      <w:r w:rsidR="00AA62A2" w:rsidRPr="00AA62A2">
        <w:rPr>
          <w:sz w:val="22"/>
        </w:rPr>
        <w:t>, Cavite</w:t>
      </w:r>
    </w:p>
    <w:p w14:paraId="18BA7454" w14:textId="77777777" w:rsidR="00533866" w:rsidRPr="00237611" w:rsidRDefault="00533866" w:rsidP="007D76D2">
      <w:pPr>
        <w:pStyle w:val="Heading2"/>
        <w:spacing w:before="0" w:after="0" w:line="480" w:lineRule="auto"/>
        <w:jc w:val="both"/>
        <w:rPr>
          <w:rFonts w:ascii="Arial" w:hAnsi="Arial" w:cs="Arial"/>
          <w:b/>
          <w:bCs/>
          <w:color w:val="000000" w:themeColor="text1"/>
          <w:sz w:val="22"/>
          <w:szCs w:val="22"/>
        </w:rPr>
      </w:pPr>
      <w:bookmarkStart w:id="8" w:name="_Toc10669"/>
      <w:r w:rsidRPr="00237611">
        <w:rPr>
          <w:rFonts w:ascii="Arial" w:hAnsi="Arial" w:cs="Arial"/>
          <w:b/>
          <w:bCs/>
          <w:color w:val="000000" w:themeColor="text1"/>
          <w:sz w:val="22"/>
          <w:szCs w:val="22"/>
        </w:rPr>
        <w:lastRenderedPageBreak/>
        <w:t>Scope and Limitations of the Study</w:t>
      </w:r>
      <w:bookmarkEnd w:id="8"/>
    </w:p>
    <w:p w14:paraId="440D8718" w14:textId="77777777" w:rsidR="00533866" w:rsidRPr="00237611" w:rsidRDefault="00533866" w:rsidP="007D76D2">
      <w:pPr>
        <w:spacing w:after="0" w:line="480" w:lineRule="auto"/>
        <w:jc w:val="both"/>
        <w:rPr>
          <w:sz w:val="22"/>
        </w:rPr>
      </w:pPr>
      <w:r w:rsidRPr="00237611">
        <w:rPr>
          <w:sz w:val="22"/>
        </w:rPr>
        <w:t>The Pet Adopt Hub is a web-based application to assist shelters with managing pet adoptions. The study discusses the Pet Adopt Hub through its analysis, design, development, testing and evaluation phases. The study's authors also included the user registration process, pet profile creation, adoption request submission process, and shelter dashboard in this document. The study measured usability and functionality using feedback from shelter staff members and those adopted through the Pet Adopt Hub. Limitations to the study consisted of only addressing web functionality, Internet connectivity issues, and excluding some advanced features such as payment systems and tracking tools. Limitations of the study included a limited number of participants and external influences such as shelter policies, which need to be addressed in future development of the Pet Adopt Hub.</w:t>
      </w:r>
    </w:p>
    <w:p w14:paraId="56046F9F" w14:textId="77777777" w:rsidR="00533866" w:rsidRPr="00237611" w:rsidRDefault="00533866" w:rsidP="007D76D2">
      <w:pPr>
        <w:pStyle w:val="Heading2"/>
        <w:spacing w:before="0" w:after="0" w:line="480" w:lineRule="auto"/>
        <w:jc w:val="both"/>
        <w:rPr>
          <w:rFonts w:ascii="Arial" w:hAnsi="Arial" w:cs="Arial"/>
          <w:b/>
          <w:bCs/>
          <w:color w:val="000000" w:themeColor="text1"/>
          <w:sz w:val="22"/>
          <w:szCs w:val="22"/>
        </w:rPr>
      </w:pPr>
      <w:bookmarkStart w:id="9" w:name="_Toc32708"/>
      <w:r w:rsidRPr="00237611">
        <w:rPr>
          <w:rFonts w:ascii="Arial" w:hAnsi="Arial" w:cs="Arial"/>
          <w:b/>
          <w:bCs/>
          <w:color w:val="000000" w:themeColor="text1"/>
          <w:sz w:val="22"/>
          <w:szCs w:val="22"/>
        </w:rPr>
        <w:t>Conceptual Framework</w:t>
      </w:r>
      <w:bookmarkEnd w:id="9"/>
    </w:p>
    <w:p w14:paraId="033B00AE" w14:textId="21E45C40" w:rsidR="00533866" w:rsidRDefault="00533866" w:rsidP="007D76D2">
      <w:pPr>
        <w:spacing w:after="0" w:line="480" w:lineRule="auto"/>
        <w:jc w:val="both"/>
        <w:rPr>
          <w:sz w:val="22"/>
        </w:rPr>
      </w:pPr>
      <w:r w:rsidRPr="00237611">
        <w:rPr>
          <w:sz w:val="22"/>
        </w:rPr>
        <w:t>The conceptual framework of the study used the Input-Process-Output model for the Pet Adopt Hub: A Web Platform for Animal Shelters to Manage and Promote Pet Adoption. This model illustrates the essential elements required (input), the phases followed in developing the system (process), and the expected results (output).</w:t>
      </w:r>
    </w:p>
    <w:p w14:paraId="50B3D6DF" w14:textId="1E46F7C4" w:rsidR="007D76D2" w:rsidRDefault="007D76D2" w:rsidP="007D76D2">
      <w:pPr>
        <w:spacing w:after="0" w:line="480" w:lineRule="auto"/>
        <w:jc w:val="both"/>
        <w:rPr>
          <w:sz w:val="22"/>
        </w:rPr>
      </w:pPr>
    </w:p>
    <w:p w14:paraId="239BCA02" w14:textId="2AA18439" w:rsidR="007D76D2" w:rsidRDefault="007D76D2" w:rsidP="007D76D2">
      <w:pPr>
        <w:spacing w:after="0" w:line="480" w:lineRule="auto"/>
        <w:jc w:val="both"/>
        <w:rPr>
          <w:sz w:val="22"/>
        </w:rPr>
      </w:pPr>
    </w:p>
    <w:p w14:paraId="115A3BDA" w14:textId="4DB6D610" w:rsidR="007D76D2" w:rsidRDefault="007D76D2" w:rsidP="007D76D2">
      <w:pPr>
        <w:spacing w:after="0" w:line="480" w:lineRule="auto"/>
        <w:jc w:val="both"/>
        <w:rPr>
          <w:sz w:val="22"/>
        </w:rPr>
      </w:pPr>
    </w:p>
    <w:p w14:paraId="7A3F02AB" w14:textId="5E5658AC" w:rsidR="007D76D2" w:rsidRDefault="007D76D2" w:rsidP="007D76D2">
      <w:pPr>
        <w:spacing w:after="0" w:line="480" w:lineRule="auto"/>
        <w:jc w:val="both"/>
        <w:rPr>
          <w:sz w:val="22"/>
        </w:rPr>
      </w:pPr>
    </w:p>
    <w:p w14:paraId="22340A8B" w14:textId="5CC6919E" w:rsidR="007D76D2" w:rsidRDefault="007D76D2" w:rsidP="007D76D2">
      <w:pPr>
        <w:spacing w:after="0" w:line="480" w:lineRule="auto"/>
        <w:jc w:val="both"/>
        <w:rPr>
          <w:sz w:val="22"/>
        </w:rPr>
      </w:pPr>
    </w:p>
    <w:p w14:paraId="30E3B660" w14:textId="799F4B80" w:rsidR="007D76D2" w:rsidRDefault="007C2FAC" w:rsidP="007D76D2">
      <w:pPr>
        <w:spacing w:after="0" w:line="480" w:lineRule="auto"/>
        <w:jc w:val="both"/>
        <w:rPr>
          <w:sz w:val="22"/>
        </w:rPr>
      </w:pPr>
      <w:r w:rsidRPr="00237611">
        <w:rPr>
          <w:noProof/>
          <w:sz w:val="22"/>
        </w:rPr>
        <mc:AlternateContent>
          <mc:Choice Requires="wps">
            <w:drawing>
              <wp:anchor distT="0" distB="0" distL="114300" distR="114300" simplePos="0" relativeHeight="251661312" behindDoc="0" locked="0" layoutInCell="1" allowOverlap="1" wp14:anchorId="63C15CAA" wp14:editId="7D38240D">
                <wp:simplePos x="0" y="0"/>
                <wp:positionH relativeFrom="column">
                  <wp:posOffset>-40790</wp:posOffset>
                </wp:positionH>
                <wp:positionV relativeFrom="paragraph">
                  <wp:posOffset>-52631</wp:posOffset>
                </wp:positionV>
                <wp:extent cx="1824990" cy="6472518"/>
                <wp:effectExtent l="0" t="0" r="22860" b="2413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24990" cy="6472518"/>
                        </a:xfrm>
                        <a:prstGeom prst="rect">
                          <a:avLst/>
                        </a:prstGeom>
                        <a:solidFill>
                          <a:srgbClr val="FFFFFF"/>
                        </a:solidFill>
                        <a:ln w="6350">
                          <a:solidFill>
                            <a:srgbClr val="0D0D0D">
                              <a:lumMod val="95000"/>
                              <a:lumOff val="5000"/>
                            </a:srgbClr>
                          </a:solidFill>
                        </a:ln>
                      </wps:spPr>
                      <wps:txbx>
                        <w:txbxContent>
                          <w:p w14:paraId="557A6822" w14:textId="77777777" w:rsidR="00A74572" w:rsidRPr="00B70A85" w:rsidRDefault="00A74572" w:rsidP="00B70A85">
                            <w:pPr>
                              <w:spacing w:line="240" w:lineRule="auto"/>
                              <w:jc w:val="center"/>
                              <w:rPr>
                                <w:b/>
                                <w:bCs/>
                                <w:sz w:val="22"/>
                              </w:rPr>
                            </w:pPr>
                            <w:r w:rsidRPr="00B70A85">
                              <w:rPr>
                                <w:b/>
                                <w:bCs/>
                                <w:sz w:val="22"/>
                              </w:rPr>
                              <w:t>INPUT</w:t>
                            </w:r>
                          </w:p>
                          <w:p w14:paraId="53F9C774" w14:textId="77777777" w:rsidR="00A74572" w:rsidRPr="007C2FAC" w:rsidRDefault="00A74572" w:rsidP="00B70A85">
                            <w:pPr>
                              <w:spacing w:line="240" w:lineRule="auto"/>
                              <w:rPr>
                                <w:sz w:val="20"/>
                                <w:szCs w:val="20"/>
                              </w:rPr>
                            </w:pPr>
                            <w:r w:rsidRPr="007C2FAC">
                              <w:rPr>
                                <w:sz w:val="20"/>
                                <w:szCs w:val="20"/>
                              </w:rPr>
                              <w:t>Knowledge Requirement</w:t>
                            </w:r>
                          </w:p>
                          <w:p w14:paraId="30658495" w14:textId="77777777" w:rsidR="00A74572" w:rsidRPr="007C2FAC" w:rsidRDefault="00A74572" w:rsidP="00B70A85">
                            <w:pPr>
                              <w:spacing w:line="240" w:lineRule="auto"/>
                              <w:rPr>
                                <w:sz w:val="20"/>
                                <w:szCs w:val="20"/>
                              </w:rPr>
                            </w:pPr>
                          </w:p>
                          <w:p w14:paraId="419C20FE"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Web Development Technology</w:t>
                            </w:r>
                          </w:p>
                          <w:p w14:paraId="1DAA9A73"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Database Management</w:t>
                            </w:r>
                          </w:p>
                          <w:p w14:paraId="34F3F004"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System Analysis and Design</w:t>
                            </w:r>
                          </w:p>
                          <w:p w14:paraId="0D4B92D0"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User Interface and User Experience Design</w:t>
                            </w:r>
                          </w:p>
                          <w:p w14:paraId="274BE25F"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Programming Languages and Development Tools</w:t>
                            </w:r>
                          </w:p>
                          <w:p w14:paraId="253821D1"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ISO 25010 Software Quality Mode</w:t>
                            </w:r>
                          </w:p>
                          <w:p w14:paraId="75761774" w14:textId="77777777" w:rsidR="00A74572" w:rsidRPr="007C2FAC" w:rsidRDefault="00A74572" w:rsidP="00B70A85">
                            <w:pPr>
                              <w:spacing w:line="240" w:lineRule="auto"/>
                              <w:rPr>
                                <w:sz w:val="20"/>
                                <w:szCs w:val="20"/>
                              </w:rPr>
                            </w:pPr>
                          </w:p>
                          <w:p w14:paraId="4E6EB6C0" w14:textId="77777777" w:rsidR="00A74572" w:rsidRPr="007C2FAC" w:rsidRDefault="00A74572" w:rsidP="00B70A85">
                            <w:pPr>
                              <w:spacing w:line="240" w:lineRule="auto"/>
                              <w:rPr>
                                <w:sz w:val="20"/>
                                <w:szCs w:val="20"/>
                              </w:rPr>
                            </w:pPr>
                            <w:r w:rsidRPr="007C2FAC">
                              <w:rPr>
                                <w:sz w:val="20"/>
                                <w:szCs w:val="20"/>
                              </w:rPr>
                              <w:t>Software Requirement</w:t>
                            </w:r>
                          </w:p>
                          <w:p w14:paraId="0865B61A" w14:textId="77777777" w:rsidR="00A74572" w:rsidRPr="007C2FAC" w:rsidRDefault="00A74572" w:rsidP="00B70A85">
                            <w:pPr>
                              <w:spacing w:line="240" w:lineRule="auto"/>
                              <w:rPr>
                                <w:sz w:val="20"/>
                                <w:szCs w:val="20"/>
                              </w:rPr>
                            </w:pPr>
                          </w:p>
                          <w:p w14:paraId="4107A876"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HTML, CSS, JS</w:t>
                            </w:r>
                          </w:p>
                          <w:p w14:paraId="5DD6865D"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PHP</w:t>
                            </w:r>
                          </w:p>
                          <w:p w14:paraId="09ED9347"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 xml:space="preserve"> MySQL</w:t>
                            </w:r>
                          </w:p>
                          <w:p w14:paraId="7A37B713"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XAMP</w:t>
                            </w:r>
                          </w:p>
                          <w:p w14:paraId="46773B27"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VS code</w:t>
                            </w:r>
                          </w:p>
                          <w:p w14:paraId="67252CB2" w14:textId="77777777" w:rsidR="00A74572" w:rsidRPr="007C2FAC" w:rsidRDefault="00A74572" w:rsidP="00B70A85">
                            <w:pPr>
                              <w:spacing w:line="240" w:lineRule="auto"/>
                              <w:rPr>
                                <w:sz w:val="20"/>
                                <w:szCs w:val="20"/>
                              </w:rPr>
                            </w:pPr>
                          </w:p>
                          <w:p w14:paraId="1830873A" w14:textId="77777777" w:rsidR="00A74572" w:rsidRPr="007C2FAC" w:rsidRDefault="00A74572" w:rsidP="00B70A85">
                            <w:pPr>
                              <w:spacing w:line="240" w:lineRule="auto"/>
                              <w:rPr>
                                <w:sz w:val="20"/>
                                <w:szCs w:val="20"/>
                              </w:rPr>
                            </w:pPr>
                            <w:r w:rsidRPr="007C2FAC">
                              <w:rPr>
                                <w:sz w:val="20"/>
                                <w:szCs w:val="20"/>
                              </w:rPr>
                              <w:t>Hardware Requirement</w:t>
                            </w:r>
                          </w:p>
                          <w:p w14:paraId="18C07864" w14:textId="77777777" w:rsidR="00A74572" w:rsidRPr="007C2FAC" w:rsidRDefault="00A74572" w:rsidP="00B70A85">
                            <w:pPr>
                              <w:spacing w:line="240" w:lineRule="auto"/>
                              <w:rPr>
                                <w:sz w:val="20"/>
                                <w:szCs w:val="20"/>
                              </w:rPr>
                            </w:pPr>
                          </w:p>
                          <w:p w14:paraId="2AD75046" w14:textId="77777777" w:rsidR="00A74572" w:rsidRPr="007C2FAC" w:rsidRDefault="00A74572" w:rsidP="00B70A85">
                            <w:pPr>
                              <w:numPr>
                                <w:ilvl w:val="0"/>
                                <w:numId w:val="10"/>
                              </w:numPr>
                              <w:spacing w:line="240" w:lineRule="auto"/>
                              <w:rPr>
                                <w:sz w:val="20"/>
                                <w:szCs w:val="20"/>
                              </w:rPr>
                            </w:pPr>
                            <w:r w:rsidRPr="007C2FAC">
                              <w:rPr>
                                <w:sz w:val="20"/>
                                <w:szCs w:val="20"/>
                              </w:rPr>
                              <w:t xml:space="preserve">   1 Computer Set</w:t>
                            </w:r>
                          </w:p>
                          <w:p w14:paraId="212F4CE5" w14:textId="77777777" w:rsidR="00A74572" w:rsidRPr="007C2FAC" w:rsidRDefault="00A74572" w:rsidP="00B70A85">
                            <w:pPr>
                              <w:numPr>
                                <w:ilvl w:val="0"/>
                                <w:numId w:val="10"/>
                              </w:numPr>
                              <w:spacing w:line="240" w:lineRule="auto"/>
                              <w:rPr>
                                <w:sz w:val="20"/>
                                <w:szCs w:val="20"/>
                              </w:rPr>
                            </w:pPr>
                            <w:r w:rsidRPr="007C2FAC">
                              <w:rPr>
                                <w:sz w:val="20"/>
                                <w:szCs w:val="20"/>
                              </w:rPr>
                              <w:t xml:space="preserve">   Internet Connectivity</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63C15CAA" id="_x0000_t202" coordsize="21600,21600" o:spt="202" path="m,l,21600r21600,l21600,xe">
                <v:stroke joinstyle="miter"/>
                <v:path gradientshapeok="t" o:connecttype="rect"/>
              </v:shapetype>
              <v:shape id="Text Box 4" o:spid="_x0000_s1026" type="#_x0000_t202" style="position:absolute;left:0;text-align:left;margin-left:-3.2pt;margin-top:-4.15pt;width:143.7pt;height:509.6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" strokecolor="#191919" strokeweight=".5pt">
                <v:path arrowok="t"/>
                <v:textbox>
                  <w:txbxContent>
                    <w:p w14:paraId="557A6822" w14:textId="77777777" w:rsidR="00A74572" w:rsidRPr="00B70A85" w:rsidRDefault="00A74572" w:rsidP="00B70A85">
                      <w:pPr>
                        <w:spacing w:line="240" w:lineRule="auto"/>
                        <w:jc w:val="center"/>
                        <w:rPr>
                          <w:b/>
                          <w:bCs/>
                          <w:sz w:val="22"/>
                        </w:rPr>
                      </w:pPr>
                      <w:r w:rsidRPr="00B70A85">
                        <w:rPr>
                          <w:b/>
                          <w:bCs/>
                          <w:sz w:val="22"/>
                        </w:rPr>
                        <w:t>INPUT</w:t>
                      </w:r>
                    </w:p>
                    <w:p w14:paraId="53F9C774" w14:textId="77777777" w:rsidR="00A74572" w:rsidRPr="007C2FAC" w:rsidRDefault="00A74572" w:rsidP="00B70A85">
                      <w:pPr>
                        <w:spacing w:line="240" w:lineRule="auto"/>
                        <w:rPr>
                          <w:sz w:val="20"/>
                          <w:szCs w:val="20"/>
                        </w:rPr>
                      </w:pPr>
                      <w:r w:rsidRPr="007C2FAC">
                        <w:rPr>
                          <w:sz w:val="20"/>
                          <w:szCs w:val="20"/>
                        </w:rPr>
                        <w:t>Knowledge Requirement</w:t>
                      </w:r>
                    </w:p>
                    <w:p w14:paraId="30658495" w14:textId="77777777" w:rsidR="00A74572" w:rsidRPr="007C2FAC" w:rsidRDefault="00A74572" w:rsidP="00B70A85">
                      <w:pPr>
                        <w:spacing w:line="240" w:lineRule="auto"/>
                        <w:rPr>
                          <w:sz w:val="20"/>
                          <w:szCs w:val="20"/>
                        </w:rPr>
                      </w:pPr>
                    </w:p>
                    <w:p w14:paraId="419C20FE"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Web Development Technology</w:t>
                      </w:r>
                    </w:p>
                    <w:p w14:paraId="1DAA9A73"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Database Management</w:t>
                      </w:r>
                    </w:p>
                    <w:p w14:paraId="34F3F004"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System Analysis and Design</w:t>
                      </w:r>
                    </w:p>
                    <w:p w14:paraId="0D4B92D0"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User Interface and User Experience Design</w:t>
                      </w:r>
                    </w:p>
                    <w:p w14:paraId="274BE25F"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Programming Languages and Development Tools</w:t>
                      </w:r>
                    </w:p>
                    <w:p w14:paraId="253821D1" w14:textId="77777777" w:rsidR="00A74572" w:rsidRPr="007C2FAC" w:rsidRDefault="00A74572" w:rsidP="00B70A85">
                      <w:pPr>
                        <w:numPr>
                          <w:ilvl w:val="0"/>
                          <w:numId w:val="8"/>
                        </w:numPr>
                        <w:tabs>
                          <w:tab w:val="left" w:pos="425"/>
                        </w:tabs>
                        <w:spacing w:line="240" w:lineRule="auto"/>
                        <w:rPr>
                          <w:sz w:val="20"/>
                          <w:szCs w:val="20"/>
                        </w:rPr>
                      </w:pPr>
                      <w:r w:rsidRPr="007C2FAC">
                        <w:rPr>
                          <w:sz w:val="20"/>
                          <w:szCs w:val="20"/>
                        </w:rPr>
                        <w:t>ISO 25010 Software Quality Mode</w:t>
                      </w:r>
                    </w:p>
                    <w:p w14:paraId="75761774" w14:textId="77777777" w:rsidR="00A74572" w:rsidRPr="007C2FAC" w:rsidRDefault="00A74572" w:rsidP="00B70A85">
                      <w:pPr>
                        <w:spacing w:line="240" w:lineRule="auto"/>
                        <w:rPr>
                          <w:sz w:val="20"/>
                          <w:szCs w:val="20"/>
                        </w:rPr>
                      </w:pPr>
                    </w:p>
                    <w:p w14:paraId="4E6EB6C0" w14:textId="77777777" w:rsidR="00A74572" w:rsidRPr="007C2FAC" w:rsidRDefault="00A74572" w:rsidP="00B70A85">
                      <w:pPr>
                        <w:spacing w:line="240" w:lineRule="auto"/>
                        <w:rPr>
                          <w:sz w:val="20"/>
                          <w:szCs w:val="20"/>
                        </w:rPr>
                      </w:pPr>
                      <w:r w:rsidRPr="007C2FAC">
                        <w:rPr>
                          <w:sz w:val="20"/>
                          <w:szCs w:val="20"/>
                        </w:rPr>
                        <w:t>Software Requirement</w:t>
                      </w:r>
                    </w:p>
                    <w:p w14:paraId="0865B61A" w14:textId="77777777" w:rsidR="00A74572" w:rsidRPr="007C2FAC" w:rsidRDefault="00A74572" w:rsidP="00B70A85">
                      <w:pPr>
                        <w:spacing w:line="240" w:lineRule="auto"/>
                        <w:rPr>
                          <w:sz w:val="20"/>
                          <w:szCs w:val="20"/>
                        </w:rPr>
                      </w:pPr>
                    </w:p>
                    <w:p w14:paraId="4107A876"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HTML, CSS, JS</w:t>
                      </w:r>
                    </w:p>
                    <w:p w14:paraId="5DD6865D"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PHP</w:t>
                      </w:r>
                    </w:p>
                    <w:p w14:paraId="09ED9347"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 xml:space="preserve"> MySQL</w:t>
                      </w:r>
                    </w:p>
                    <w:p w14:paraId="7A37B713"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XAMP</w:t>
                      </w:r>
                    </w:p>
                    <w:p w14:paraId="46773B27" w14:textId="77777777" w:rsidR="00A74572" w:rsidRPr="007C2FAC" w:rsidRDefault="00A74572" w:rsidP="00B70A85">
                      <w:pPr>
                        <w:numPr>
                          <w:ilvl w:val="0"/>
                          <w:numId w:val="9"/>
                        </w:numPr>
                        <w:tabs>
                          <w:tab w:val="clear" w:pos="425"/>
                        </w:tabs>
                        <w:spacing w:line="240" w:lineRule="auto"/>
                        <w:rPr>
                          <w:sz w:val="20"/>
                          <w:szCs w:val="20"/>
                        </w:rPr>
                      </w:pPr>
                      <w:r w:rsidRPr="007C2FAC">
                        <w:rPr>
                          <w:sz w:val="20"/>
                          <w:szCs w:val="20"/>
                        </w:rPr>
                        <w:t>VS code</w:t>
                      </w:r>
                    </w:p>
                    <w:p w14:paraId="67252CB2" w14:textId="77777777" w:rsidR="00A74572" w:rsidRPr="007C2FAC" w:rsidRDefault="00A74572" w:rsidP="00B70A85">
                      <w:pPr>
                        <w:spacing w:line="240" w:lineRule="auto"/>
                        <w:rPr>
                          <w:sz w:val="20"/>
                          <w:szCs w:val="20"/>
                        </w:rPr>
                      </w:pPr>
                    </w:p>
                    <w:p w14:paraId="1830873A" w14:textId="77777777" w:rsidR="00A74572" w:rsidRPr="007C2FAC" w:rsidRDefault="00A74572" w:rsidP="00B70A85">
                      <w:pPr>
                        <w:spacing w:line="240" w:lineRule="auto"/>
                        <w:rPr>
                          <w:sz w:val="20"/>
                          <w:szCs w:val="20"/>
                        </w:rPr>
                      </w:pPr>
                      <w:r w:rsidRPr="007C2FAC">
                        <w:rPr>
                          <w:sz w:val="20"/>
                          <w:szCs w:val="20"/>
                        </w:rPr>
                        <w:t>Hardware Requirement</w:t>
                      </w:r>
                    </w:p>
                    <w:p w14:paraId="18C07864" w14:textId="77777777" w:rsidR="00A74572" w:rsidRPr="007C2FAC" w:rsidRDefault="00A74572" w:rsidP="00B70A85">
                      <w:pPr>
                        <w:spacing w:line="240" w:lineRule="auto"/>
                        <w:rPr>
                          <w:sz w:val="20"/>
                          <w:szCs w:val="20"/>
                        </w:rPr>
                      </w:pPr>
                    </w:p>
                    <w:p w14:paraId="2AD75046" w14:textId="77777777" w:rsidR="00A74572" w:rsidRPr="007C2FAC" w:rsidRDefault="00A74572" w:rsidP="00B70A85">
                      <w:pPr>
                        <w:numPr>
                          <w:ilvl w:val="0"/>
                          <w:numId w:val="10"/>
                        </w:numPr>
                        <w:spacing w:line="240" w:lineRule="auto"/>
                        <w:rPr>
                          <w:sz w:val="20"/>
                          <w:szCs w:val="20"/>
                        </w:rPr>
                      </w:pPr>
                      <w:r w:rsidRPr="007C2FAC">
                        <w:rPr>
                          <w:sz w:val="20"/>
                          <w:szCs w:val="20"/>
                        </w:rPr>
                        <w:t xml:space="preserve">   1 Computer Set</w:t>
                      </w:r>
                    </w:p>
                    <w:p w14:paraId="212F4CE5" w14:textId="77777777" w:rsidR="00A74572" w:rsidRPr="007C2FAC" w:rsidRDefault="00A74572" w:rsidP="00B70A85">
                      <w:pPr>
                        <w:numPr>
                          <w:ilvl w:val="0"/>
                          <w:numId w:val="10"/>
                        </w:numPr>
                        <w:spacing w:line="240" w:lineRule="auto"/>
                        <w:rPr>
                          <w:sz w:val="20"/>
                          <w:szCs w:val="20"/>
                        </w:rPr>
                      </w:pPr>
                      <w:r w:rsidRPr="007C2FAC">
                        <w:rPr>
                          <w:sz w:val="20"/>
                          <w:szCs w:val="20"/>
                        </w:rPr>
                        <w:t xml:space="preserve">   Internet Connectivity</w:t>
                      </w:r>
                    </w:p>
                  </w:txbxContent>
                </v:textbox>
              </v:shape>
            </w:pict>
          </mc:Fallback>
        </mc:AlternateContent>
      </w:r>
    </w:p>
    <w:p w14:paraId="462EB1E8" w14:textId="6ADF94FE" w:rsidR="007D76D2" w:rsidRDefault="007D76D2" w:rsidP="007D76D2">
      <w:pPr>
        <w:spacing w:after="0" w:line="480" w:lineRule="auto"/>
        <w:jc w:val="both"/>
        <w:rPr>
          <w:sz w:val="22"/>
        </w:rPr>
      </w:pPr>
    </w:p>
    <w:p w14:paraId="2F4D3441" w14:textId="7B2110A0" w:rsidR="007D76D2" w:rsidRDefault="007D76D2" w:rsidP="007D76D2">
      <w:pPr>
        <w:spacing w:after="0" w:line="480" w:lineRule="auto"/>
        <w:jc w:val="both"/>
        <w:rPr>
          <w:sz w:val="22"/>
        </w:rPr>
      </w:pPr>
    </w:p>
    <w:p w14:paraId="4532CA7D" w14:textId="68B8013B" w:rsidR="007D76D2" w:rsidRPr="00237611" w:rsidRDefault="007D76D2" w:rsidP="007D76D2">
      <w:pPr>
        <w:spacing w:after="0" w:line="480" w:lineRule="auto"/>
        <w:jc w:val="both"/>
        <w:rPr>
          <w:sz w:val="22"/>
        </w:rPr>
      </w:pPr>
    </w:p>
    <w:p w14:paraId="0995C57E" w14:textId="1E6D84A9" w:rsidR="00B70A85" w:rsidRPr="00237611" w:rsidRDefault="00B70A85" w:rsidP="00592BDA">
      <w:pPr>
        <w:spacing w:before="240" w:after="240"/>
        <w:rPr>
          <w:sz w:val="22"/>
        </w:rPr>
      </w:pPr>
    </w:p>
    <w:p w14:paraId="51C621AE" w14:textId="69539276" w:rsidR="00B70A85" w:rsidRPr="00237611" w:rsidRDefault="00B70A85" w:rsidP="00592BDA">
      <w:pPr>
        <w:spacing w:before="240" w:after="240"/>
        <w:rPr>
          <w:sz w:val="22"/>
        </w:rPr>
      </w:pPr>
    </w:p>
    <w:p w14:paraId="3906F5CE" w14:textId="6F205E44" w:rsidR="00B70A85" w:rsidRPr="00237611" w:rsidRDefault="00B95985" w:rsidP="00592BDA">
      <w:pPr>
        <w:spacing w:before="240" w:after="240"/>
        <w:rPr>
          <w:sz w:val="22"/>
        </w:rPr>
      </w:pPr>
      <w:r w:rsidRPr="00237611">
        <w:rPr>
          <w:noProof/>
          <w:sz w:val="22"/>
        </w:rPr>
        <mc:AlternateContent>
          <mc:Choice Requires="wps">
            <w:drawing>
              <wp:anchor distT="0" distB="0" distL="114300" distR="114300" simplePos="0" relativeHeight="251662336" behindDoc="0" locked="0" layoutInCell="1" allowOverlap="1" wp14:anchorId="6962EA35" wp14:editId="6FAB9713">
                <wp:simplePos x="0" y="0"/>
                <wp:positionH relativeFrom="column">
                  <wp:posOffset>2268855</wp:posOffset>
                </wp:positionH>
                <wp:positionV relativeFrom="paragraph">
                  <wp:posOffset>336550</wp:posOffset>
                </wp:positionV>
                <wp:extent cx="1790700" cy="6831106"/>
                <wp:effectExtent l="0" t="0" r="19050" b="27305"/>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90700" cy="6831106"/>
                        </a:xfrm>
                        <a:prstGeom prst="rect">
                          <a:avLst/>
                        </a:prstGeom>
                        <a:solidFill>
                          <a:srgbClr val="FFFFFF"/>
                        </a:solidFill>
                        <a:ln w="6350">
                          <a:solidFill>
                            <a:prstClr val="black"/>
                          </a:solidFill>
                        </a:ln>
                      </wps:spPr>
                      <wps:txbx>
                        <w:txbxContent>
                          <w:p w14:paraId="2C0B6168" w14:textId="77777777" w:rsidR="00A74572" w:rsidRPr="00B70A85" w:rsidRDefault="00A74572" w:rsidP="00B70A85">
                            <w:pPr>
                              <w:spacing w:line="240" w:lineRule="auto"/>
                              <w:jc w:val="center"/>
                              <w:rPr>
                                <w:b/>
                                <w:bCs/>
                                <w:sz w:val="22"/>
                              </w:rPr>
                            </w:pPr>
                            <w:r w:rsidRPr="00B70A85">
                              <w:rPr>
                                <w:b/>
                                <w:bCs/>
                                <w:sz w:val="22"/>
                              </w:rPr>
                              <w:t>PROCESS</w:t>
                            </w:r>
                          </w:p>
                          <w:p w14:paraId="4BA49B89" w14:textId="77777777" w:rsidR="00A74572" w:rsidRPr="007C2FAC" w:rsidRDefault="00A74572" w:rsidP="00B70A85">
                            <w:pPr>
                              <w:spacing w:line="240" w:lineRule="auto"/>
                              <w:rPr>
                                <w:sz w:val="20"/>
                                <w:szCs w:val="20"/>
                              </w:rPr>
                            </w:pPr>
                            <w:r w:rsidRPr="007C2FAC">
                              <w:rPr>
                                <w:sz w:val="20"/>
                                <w:szCs w:val="20"/>
                              </w:rPr>
                              <w:t>Requirement Analysis</w:t>
                            </w:r>
                          </w:p>
                          <w:p w14:paraId="04EFBEEC" w14:textId="77777777" w:rsidR="00A74572" w:rsidRPr="007C2FAC" w:rsidRDefault="00A74572" w:rsidP="00B70A85">
                            <w:pPr>
                              <w:spacing w:line="240" w:lineRule="auto"/>
                              <w:rPr>
                                <w:sz w:val="20"/>
                                <w:szCs w:val="20"/>
                              </w:rPr>
                            </w:pPr>
                          </w:p>
                          <w:p w14:paraId="7C7C29A4" w14:textId="77777777" w:rsidR="00A74572" w:rsidRPr="007C2FAC" w:rsidRDefault="00A74572" w:rsidP="00B70A85">
                            <w:pPr>
                              <w:numPr>
                                <w:ilvl w:val="0"/>
                                <w:numId w:val="5"/>
                              </w:numPr>
                              <w:tabs>
                                <w:tab w:val="left" w:pos="425"/>
                              </w:tabs>
                              <w:spacing w:line="240" w:lineRule="auto"/>
                              <w:rPr>
                                <w:sz w:val="20"/>
                                <w:szCs w:val="20"/>
                              </w:rPr>
                            </w:pPr>
                            <w:r w:rsidRPr="007C2FAC">
                              <w:rPr>
                                <w:sz w:val="20"/>
                                <w:szCs w:val="20"/>
                              </w:rPr>
                              <w:t>Define  the Objectives of the system</w:t>
                            </w:r>
                          </w:p>
                          <w:p w14:paraId="4256647A" w14:textId="77777777" w:rsidR="00A74572" w:rsidRPr="007C2FAC" w:rsidRDefault="00A74572" w:rsidP="00B70A85">
                            <w:pPr>
                              <w:numPr>
                                <w:ilvl w:val="0"/>
                                <w:numId w:val="5"/>
                              </w:numPr>
                              <w:tabs>
                                <w:tab w:val="left" w:pos="425"/>
                              </w:tabs>
                              <w:spacing w:line="240" w:lineRule="auto"/>
                              <w:rPr>
                                <w:sz w:val="20"/>
                                <w:szCs w:val="20"/>
                              </w:rPr>
                            </w:pPr>
                            <w:r w:rsidRPr="007C2FAC">
                              <w:rPr>
                                <w:sz w:val="20"/>
                                <w:szCs w:val="20"/>
                              </w:rPr>
                              <w:t xml:space="preserve">Animal shelters willing to use digital system </w:t>
                            </w:r>
                          </w:p>
                          <w:p w14:paraId="07596561" w14:textId="77777777" w:rsidR="00A74572" w:rsidRPr="007C2FAC" w:rsidRDefault="00A74572" w:rsidP="00B70A85">
                            <w:pPr>
                              <w:numPr>
                                <w:ilvl w:val="0"/>
                                <w:numId w:val="5"/>
                              </w:numPr>
                              <w:tabs>
                                <w:tab w:val="left" w:pos="425"/>
                              </w:tabs>
                              <w:spacing w:line="240" w:lineRule="auto"/>
                              <w:rPr>
                                <w:sz w:val="20"/>
                                <w:szCs w:val="20"/>
                              </w:rPr>
                            </w:pPr>
                            <w:r w:rsidRPr="007C2FAC">
                              <w:rPr>
                                <w:sz w:val="20"/>
                                <w:szCs w:val="20"/>
                              </w:rPr>
                              <w:t>Users have basic knowledge of using web application</w:t>
                            </w:r>
                          </w:p>
                          <w:p w14:paraId="0B92F18A" w14:textId="77777777" w:rsidR="00A74572" w:rsidRPr="007C2FAC" w:rsidRDefault="00A74572" w:rsidP="00B70A85">
                            <w:pPr>
                              <w:spacing w:line="240" w:lineRule="auto"/>
                              <w:rPr>
                                <w:sz w:val="20"/>
                                <w:szCs w:val="20"/>
                              </w:rPr>
                            </w:pPr>
                            <w:r w:rsidRPr="007C2FAC">
                              <w:rPr>
                                <w:sz w:val="20"/>
                                <w:szCs w:val="20"/>
                              </w:rPr>
                              <w:t>Requirement Documentation</w:t>
                            </w:r>
                          </w:p>
                          <w:p w14:paraId="1F48F08F" w14:textId="77777777" w:rsidR="00A74572" w:rsidRPr="007C2FAC" w:rsidRDefault="00A74572" w:rsidP="00B70A85">
                            <w:pPr>
                              <w:spacing w:line="240" w:lineRule="auto"/>
                              <w:rPr>
                                <w:sz w:val="20"/>
                                <w:szCs w:val="20"/>
                              </w:rPr>
                            </w:pPr>
                          </w:p>
                          <w:p w14:paraId="4C4164FB" w14:textId="77777777" w:rsidR="00A74572" w:rsidRPr="007C2FAC" w:rsidRDefault="00A74572" w:rsidP="00B70A85">
                            <w:pPr>
                              <w:spacing w:line="240" w:lineRule="auto"/>
                              <w:rPr>
                                <w:sz w:val="20"/>
                                <w:szCs w:val="20"/>
                              </w:rPr>
                            </w:pPr>
                            <w:r w:rsidRPr="007C2FAC">
                              <w:rPr>
                                <w:sz w:val="20"/>
                                <w:szCs w:val="20"/>
                              </w:rPr>
                              <w:t>Software Design</w:t>
                            </w:r>
                          </w:p>
                          <w:p w14:paraId="03CBD285" w14:textId="77777777" w:rsidR="00A74572" w:rsidRPr="007C2FAC" w:rsidRDefault="00A74572" w:rsidP="00B70A85">
                            <w:pPr>
                              <w:spacing w:line="240" w:lineRule="auto"/>
                              <w:rPr>
                                <w:sz w:val="20"/>
                                <w:szCs w:val="20"/>
                              </w:rPr>
                            </w:pPr>
                          </w:p>
                          <w:p w14:paraId="3D57E9EB" w14:textId="77777777" w:rsidR="00A74572" w:rsidRPr="007C2FAC" w:rsidRDefault="00A74572" w:rsidP="00B70A85">
                            <w:pPr>
                              <w:numPr>
                                <w:ilvl w:val="0"/>
                                <w:numId w:val="6"/>
                              </w:numPr>
                              <w:tabs>
                                <w:tab w:val="left" w:pos="425"/>
                              </w:tabs>
                              <w:spacing w:line="240" w:lineRule="auto"/>
                              <w:rPr>
                                <w:sz w:val="20"/>
                                <w:szCs w:val="20"/>
                              </w:rPr>
                            </w:pPr>
                            <w:r w:rsidRPr="007C2FAC">
                              <w:rPr>
                                <w:sz w:val="20"/>
                                <w:szCs w:val="20"/>
                              </w:rPr>
                              <w:t>Making Prototypes</w:t>
                            </w:r>
                          </w:p>
                          <w:p w14:paraId="70B5BFA6" w14:textId="77777777" w:rsidR="00A74572" w:rsidRPr="007C2FAC" w:rsidRDefault="00A74572" w:rsidP="00B70A85">
                            <w:pPr>
                              <w:numPr>
                                <w:ilvl w:val="0"/>
                                <w:numId w:val="6"/>
                              </w:numPr>
                              <w:tabs>
                                <w:tab w:val="left" w:pos="425"/>
                              </w:tabs>
                              <w:spacing w:line="240" w:lineRule="auto"/>
                              <w:rPr>
                                <w:sz w:val="20"/>
                                <w:szCs w:val="20"/>
                              </w:rPr>
                            </w:pPr>
                            <w:r w:rsidRPr="007C2FAC">
                              <w:rPr>
                                <w:sz w:val="20"/>
                                <w:szCs w:val="20"/>
                              </w:rPr>
                              <w:t>Designing the User interface</w:t>
                            </w:r>
                          </w:p>
                          <w:p w14:paraId="078636FF" w14:textId="77777777" w:rsidR="00A74572" w:rsidRPr="007C2FAC" w:rsidRDefault="00A74572" w:rsidP="00B70A85">
                            <w:pPr>
                              <w:numPr>
                                <w:ilvl w:val="0"/>
                                <w:numId w:val="6"/>
                              </w:numPr>
                              <w:tabs>
                                <w:tab w:val="left" w:pos="425"/>
                              </w:tabs>
                              <w:spacing w:line="240" w:lineRule="auto"/>
                              <w:rPr>
                                <w:sz w:val="20"/>
                                <w:szCs w:val="20"/>
                              </w:rPr>
                            </w:pPr>
                            <w:r w:rsidRPr="007C2FAC">
                              <w:rPr>
                                <w:sz w:val="20"/>
                                <w:szCs w:val="20"/>
                              </w:rPr>
                              <w:t>Designing the Database</w:t>
                            </w:r>
                          </w:p>
                          <w:p w14:paraId="42F8997F" w14:textId="77777777" w:rsidR="00A74572" w:rsidRPr="007C2FAC" w:rsidRDefault="00A74572" w:rsidP="00B70A85">
                            <w:pPr>
                              <w:spacing w:line="240" w:lineRule="auto"/>
                              <w:rPr>
                                <w:sz w:val="20"/>
                                <w:szCs w:val="20"/>
                              </w:rPr>
                            </w:pPr>
                          </w:p>
                          <w:p w14:paraId="56257434" w14:textId="77777777" w:rsidR="00A74572" w:rsidRPr="007C2FAC" w:rsidRDefault="00A74572" w:rsidP="00B70A85">
                            <w:pPr>
                              <w:spacing w:line="240" w:lineRule="auto"/>
                              <w:rPr>
                                <w:sz w:val="20"/>
                                <w:szCs w:val="20"/>
                              </w:rPr>
                            </w:pPr>
                            <w:r w:rsidRPr="007C2FAC">
                              <w:rPr>
                                <w:sz w:val="20"/>
                                <w:szCs w:val="20"/>
                              </w:rPr>
                              <w:t>Development and Testing</w:t>
                            </w:r>
                          </w:p>
                          <w:p w14:paraId="75E7CB46" w14:textId="77777777" w:rsidR="00A74572" w:rsidRPr="007C2FAC" w:rsidRDefault="00A74572" w:rsidP="00B70A85">
                            <w:pPr>
                              <w:spacing w:line="240" w:lineRule="auto"/>
                              <w:rPr>
                                <w:sz w:val="20"/>
                                <w:szCs w:val="20"/>
                              </w:rPr>
                            </w:pPr>
                          </w:p>
                          <w:p w14:paraId="586E3B35" w14:textId="77777777" w:rsidR="00A74572" w:rsidRPr="007C2FAC" w:rsidRDefault="00A74572" w:rsidP="00B70A85">
                            <w:pPr>
                              <w:numPr>
                                <w:ilvl w:val="0"/>
                                <w:numId w:val="7"/>
                              </w:numPr>
                              <w:spacing w:line="240" w:lineRule="auto"/>
                              <w:rPr>
                                <w:sz w:val="20"/>
                                <w:szCs w:val="20"/>
                              </w:rPr>
                            </w:pPr>
                            <w:r w:rsidRPr="007C2FAC">
                              <w:rPr>
                                <w:sz w:val="20"/>
                                <w:szCs w:val="20"/>
                              </w:rPr>
                              <w:t xml:space="preserve">   Security implementation</w:t>
                            </w:r>
                          </w:p>
                          <w:p w14:paraId="17E246FC" w14:textId="77777777" w:rsidR="00A74572" w:rsidRPr="007C2FAC" w:rsidRDefault="00A74572" w:rsidP="00B70A85">
                            <w:pPr>
                              <w:numPr>
                                <w:ilvl w:val="0"/>
                                <w:numId w:val="7"/>
                              </w:numPr>
                              <w:spacing w:line="240" w:lineRule="auto"/>
                              <w:rPr>
                                <w:sz w:val="20"/>
                                <w:szCs w:val="20"/>
                              </w:rPr>
                            </w:pPr>
                            <w:r w:rsidRPr="007C2FAC">
                              <w:rPr>
                                <w:sz w:val="20"/>
                                <w:szCs w:val="20"/>
                              </w:rPr>
                              <w:t xml:space="preserve">   Usability test</w:t>
                            </w:r>
                          </w:p>
                          <w:p w14:paraId="5EC9E625" w14:textId="77777777" w:rsidR="00A74572" w:rsidRPr="007C2FAC" w:rsidRDefault="00A74572" w:rsidP="00B70A85">
                            <w:pPr>
                              <w:numPr>
                                <w:ilvl w:val="0"/>
                                <w:numId w:val="7"/>
                              </w:numPr>
                              <w:spacing w:line="240" w:lineRule="auto"/>
                              <w:rPr>
                                <w:sz w:val="20"/>
                                <w:szCs w:val="20"/>
                              </w:rPr>
                            </w:pPr>
                            <w:r w:rsidRPr="007C2FAC">
                              <w:rPr>
                                <w:sz w:val="20"/>
                                <w:szCs w:val="20"/>
                              </w:rPr>
                              <w:t xml:space="preserve">   Functionality test</w:t>
                            </w:r>
                          </w:p>
                          <w:p w14:paraId="028F06EA" w14:textId="77777777" w:rsidR="00A74572" w:rsidRPr="007C2FAC" w:rsidRDefault="00A74572" w:rsidP="00B70A85">
                            <w:pPr>
                              <w:numPr>
                                <w:ilvl w:val="0"/>
                                <w:numId w:val="7"/>
                              </w:numPr>
                              <w:spacing w:line="240" w:lineRule="auto"/>
                              <w:rPr>
                                <w:sz w:val="20"/>
                                <w:szCs w:val="20"/>
                              </w:rPr>
                            </w:pPr>
                            <w:r w:rsidRPr="007C2FAC">
                              <w:rPr>
                                <w:sz w:val="20"/>
                                <w:szCs w:val="20"/>
                              </w:rPr>
                              <w:t xml:space="preserve">   Efficiency test</w:t>
                            </w:r>
                          </w:p>
                          <w:p w14:paraId="440900F2" w14:textId="77777777" w:rsidR="00A74572" w:rsidRPr="007C2FAC" w:rsidRDefault="00A74572" w:rsidP="00B70A85">
                            <w:pPr>
                              <w:numPr>
                                <w:ilvl w:val="0"/>
                                <w:numId w:val="7"/>
                              </w:numPr>
                              <w:spacing w:line="240" w:lineRule="auto"/>
                              <w:rPr>
                                <w:sz w:val="20"/>
                                <w:szCs w:val="20"/>
                              </w:rPr>
                            </w:pPr>
                            <w:r w:rsidRPr="007C2FAC">
                              <w:rPr>
                                <w:sz w:val="20"/>
                                <w:szCs w:val="20"/>
                              </w:rPr>
                              <w:t xml:space="preserve">  Test the system with the client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962EA35" id="Text Box 7" o:spid="_x0000_s1027" type="#_x0000_t202" style="position:absolute;margin-left:178.65pt;margin-top:26.5pt;width:141pt;height:537.9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" strokeweight=".5pt">
                <v:path arrowok="t"/>
                <v:textbox>
                  <w:txbxContent>
                    <w:p w14:paraId="2C0B6168" w14:textId="77777777" w:rsidR="00A74572" w:rsidRPr="00B70A85" w:rsidRDefault="00A74572" w:rsidP="00B70A85">
                      <w:pPr>
                        <w:spacing w:line="240" w:lineRule="auto"/>
                        <w:jc w:val="center"/>
                        <w:rPr>
                          <w:b/>
                          <w:bCs/>
                          <w:sz w:val="22"/>
                        </w:rPr>
                      </w:pPr>
                      <w:r w:rsidRPr="00B70A85">
                        <w:rPr>
                          <w:b/>
                          <w:bCs/>
                          <w:sz w:val="22"/>
                        </w:rPr>
                        <w:t>PROCESS</w:t>
                      </w:r>
                    </w:p>
                    <w:p w14:paraId="4BA49B89" w14:textId="77777777" w:rsidR="00A74572" w:rsidRPr="007C2FAC" w:rsidRDefault="00A74572" w:rsidP="00B70A85">
                      <w:pPr>
                        <w:spacing w:line="240" w:lineRule="auto"/>
                        <w:rPr>
                          <w:sz w:val="20"/>
                          <w:szCs w:val="20"/>
                        </w:rPr>
                      </w:pPr>
                      <w:r w:rsidRPr="007C2FAC">
                        <w:rPr>
                          <w:sz w:val="20"/>
                          <w:szCs w:val="20"/>
                        </w:rPr>
                        <w:t>Requirement Analysis</w:t>
                      </w:r>
                    </w:p>
                    <w:p w14:paraId="04EFBEEC" w14:textId="77777777" w:rsidR="00A74572" w:rsidRPr="007C2FAC" w:rsidRDefault="00A74572" w:rsidP="00B70A85">
                      <w:pPr>
                        <w:spacing w:line="240" w:lineRule="auto"/>
                        <w:rPr>
                          <w:sz w:val="20"/>
                          <w:szCs w:val="20"/>
                        </w:rPr>
                      </w:pPr>
                    </w:p>
                    <w:p w14:paraId="7C7C29A4" w14:textId="77777777" w:rsidR="00A74572" w:rsidRPr="007C2FAC" w:rsidRDefault="00A74572" w:rsidP="00B70A85">
                      <w:pPr>
                        <w:numPr>
                          <w:ilvl w:val="0"/>
                          <w:numId w:val="5"/>
                        </w:numPr>
                        <w:tabs>
                          <w:tab w:val="left" w:pos="425"/>
                        </w:tabs>
                        <w:spacing w:line="240" w:lineRule="auto"/>
                        <w:rPr>
                          <w:sz w:val="20"/>
                          <w:szCs w:val="20"/>
                        </w:rPr>
                      </w:pPr>
                      <w:r w:rsidRPr="007C2FAC">
                        <w:rPr>
                          <w:sz w:val="20"/>
                          <w:szCs w:val="20"/>
                        </w:rPr>
                        <w:t>Define  the Objectives of the system</w:t>
                      </w:r>
                    </w:p>
                    <w:p w14:paraId="4256647A" w14:textId="77777777" w:rsidR="00A74572" w:rsidRPr="007C2FAC" w:rsidRDefault="00A74572" w:rsidP="00B70A85">
                      <w:pPr>
                        <w:numPr>
                          <w:ilvl w:val="0"/>
                          <w:numId w:val="5"/>
                        </w:numPr>
                        <w:tabs>
                          <w:tab w:val="left" w:pos="425"/>
                        </w:tabs>
                        <w:spacing w:line="240" w:lineRule="auto"/>
                        <w:rPr>
                          <w:sz w:val="20"/>
                          <w:szCs w:val="20"/>
                        </w:rPr>
                      </w:pPr>
                      <w:r w:rsidRPr="007C2FAC">
                        <w:rPr>
                          <w:sz w:val="20"/>
                          <w:szCs w:val="20"/>
                        </w:rPr>
                        <w:t xml:space="preserve">Animal shelters willing to use digital system </w:t>
                      </w:r>
                    </w:p>
                    <w:p w14:paraId="07596561" w14:textId="77777777" w:rsidR="00A74572" w:rsidRPr="007C2FAC" w:rsidRDefault="00A74572" w:rsidP="00B70A85">
                      <w:pPr>
                        <w:numPr>
                          <w:ilvl w:val="0"/>
                          <w:numId w:val="5"/>
                        </w:numPr>
                        <w:tabs>
                          <w:tab w:val="left" w:pos="425"/>
                        </w:tabs>
                        <w:spacing w:line="240" w:lineRule="auto"/>
                        <w:rPr>
                          <w:sz w:val="20"/>
                          <w:szCs w:val="20"/>
                        </w:rPr>
                      </w:pPr>
                      <w:r w:rsidRPr="007C2FAC">
                        <w:rPr>
                          <w:sz w:val="20"/>
                          <w:szCs w:val="20"/>
                        </w:rPr>
                        <w:t>Users have basic knowledge of using web application</w:t>
                      </w:r>
                    </w:p>
                    <w:p w14:paraId="0B92F18A" w14:textId="77777777" w:rsidR="00A74572" w:rsidRPr="007C2FAC" w:rsidRDefault="00A74572" w:rsidP="00B70A85">
                      <w:pPr>
                        <w:spacing w:line="240" w:lineRule="auto"/>
                        <w:rPr>
                          <w:sz w:val="20"/>
                          <w:szCs w:val="20"/>
                        </w:rPr>
                      </w:pPr>
                      <w:r w:rsidRPr="007C2FAC">
                        <w:rPr>
                          <w:sz w:val="20"/>
                          <w:szCs w:val="20"/>
                        </w:rPr>
                        <w:t>Requirement Documentation</w:t>
                      </w:r>
                    </w:p>
                    <w:p w14:paraId="1F48F08F" w14:textId="77777777" w:rsidR="00A74572" w:rsidRPr="007C2FAC" w:rsidRDefault="00A74572" w:rsidP="00B70A85">
                      <w:pPr>
                        <w:spacing w:line="240" w:lineRule="auto"/>
                        <w:rPr>
                          <w:sz w:val="20"/>
                          <w:szCs w:val="20"/>
                        </w:rPr>
                      </w:pPr>
                    </w:p>
                    <w:p w14:paraId="4C4164FB" w14:textId="77777777" w:rsidR="00A74572" w:rsidRPr="007C2FAC" w:rsidRDefault="00A74572" w:rsidP="00B70A85">
                      <w:pPr>
                        <w:spacing w:line="240" w:lineRule="auto"/>
                        <w:rPr>
                          <w:sz w:val="20"/>
                          <w:szCs w:val="20"/>
                        </w:rPr>
                      </w:pPr>
                      <w:r w:rsidRPr="007C2FAC">
                        <w:rPr>
                          <w:sz w:val="20"/>
                          <w:szCs w:val="20"/>
                        </w:rPr>
                        <w:t>Software Design</w:t>
                      </w:r>
                    </w:p>
                    <w:p w14:paraId="03CBD285" w14:textId="77777777" w:rsidR="00A74572" w:rsidRPr="007C2FAC" w:rsidRDefault="00A74572" w:rsidP="00B70A85">
                      <w:pPr>
                        <w:spacing w:line="240" w:lineRule="auto"/>
                        <w:rPr>
                          <w:sz w:val="20"/>
                          <w:szCs w:val="20"/>
                        </w:rPr>
                      </w:pPr>
                    </w:p>
                    <w:p w14:paraId="3D57E9EB" w14:textId="77777777" w:rsidR="00A74572" w:rsidRPr="007C2FAC" w:rsidRDefault="00A74572" w:rsidP="00B70A85">
                      <w:pPr>
                        <w:numPr>
                          <w:ilvl w:val="0"/>
                          <w:numId w:val="6"/>
                        </w:numPr>
                        <w:tabs>
                          <w:tab w:val="left" w:pos="425"/>
                        </w:tabs>
                        <w:spacing w:line="240" w:lineRule="auto"/>
                        <w:rPr>
                          <w:sz w:val="20"/>
                          <w:szCs w:val="20"/>
                        </w:rPr>
                      </w:pPr>
                      <w:r w:rsidRPr="007C2FAC">
                        <w:rPr>
                          <w:sz w:val="20"/>
                          <w:szCs w:val="20"/>
                        </w:rPr>
                        <w:t>Making Prototypes</w:t>
                      </w:r>
                    </w:p>
                    <w:p w14:paraId="70B5BFA6" w14:textId="77777777" w:rsidR="00A74572" w:rsidRPr="007C2FAC" w:rsidRDefault="00A74572" w:rsidP="00B70A85">
                      <w:pPr>
                        <w:numPr>
                          <w:ilvl w:val="0"/>
                          <w:numId w:val="6"/>
                        </w:numPr>
                        <w:tabs>
                          <w:tab w:val="left" w:pos="425"/>
                        </w:tabs>
                        <w:spacing w:line="240" w:lineRule="auto"/>
                        <w:rPr>
                          <w:sz w:val="20"/>
                          <w:szCs w:val="20"/>
                        </w:rPr>
                      </w:pPr>
                      <w:r w:rsidRPr="007C2FAC">
                        <w:rPr>
                          <w:sz w:val="20"/>
                          <w:szCs w:val="20"/>
                        </w:rPr>
                        <w:t>Designing the User interface</w:t>
                      </w:r>
                    </w:p>
                    <w:p w14:paraId="078636FF" w14:textId="77777777" w:rsidR="00A74572" w:rsidRPr="007C2FAC" w:rsidRDefault="00A74572" w:rsidP="00B70A85">
                      <w:pPr>
                        <w:numPr>
                          <w:ilvl w:val="0"/>
                          <w:numId w:val="6"/>
                        </w:numPr>
                        <w:tabs>
                          <w:tab w:val="left" w:pos="425"/>
                        </w:tabs>
                        <w:spacing w:line="240" w:lineRule="auto"/>
                        <w:rPr>
                          <w:sz w:val="20"/>
                          <w:szCs w:val="20"/>
                        </w:rPr>
                      </w:pPr>
                      <w:r w:rsidRPr="007C2FAC">
                        <w:rPr>
                          <w:sz w:val="20"/>
                          <w:szCs w:val="20"/>
                        </w:rPr>
                        <w:t>Designing the Database</w:t>
                      </w:r>
                    </w:p>
                    <w:p w14:paraId="42F8997F" w14:textId="77777777" w:rsidR="00A74572" w:rsidRPr="007C2FAC" w:rsidRDefault="00A74572" w:rsidP="00B70A85">
                      <w:pPr>
                        <w:spacing w:line="240" w:lineRule="auto"/>
                        <w:rPr>
                          <w:sz w:val="20"/>
                          <w:szCs w:val="20"/>
                        </w:rPr>
                      </w:pPr>
                    </w:p>
                    <w:p w14:paraId="56257434" w14:textId="77777777" w:rsidR="00A74572" w:rsidRPr="007C2FAC" w:rsidRDefault="00A74572" w:rsidP="00B70A85">
                      <w:pPr>
                        <w:spacing w:line="240" w:lineRule="auto"/>
                        <w:rPr>
                          <w:sz w:val="20"/>
                          <w:szCs w:val="20"/>
                        </w:rPr>
                      </w:pPr>
                      <w:r w:rsidRPr="007C2FAC">
                        <w:rPr>
                          <w:sz w:val="20"/>
                          <w:szCs w:val="20"/>
                        </w:rPr>
                        <w:t>Development and Testing</w:t>
                      </w:r>
                    </w:p>
                    <w:p w14:paraId="75E7CB46" w14:textId="77777777" w:rsidR="00A74572" w:rsidRPr="007C2FAC" w:rsidRDefault="00A74572" w:rsidP="00B70A85">
                      <w:pPr>
                        <w:spacing w:line="240" w:lineRule="auto"/>
                        <w:rPr>
                          <w:sz w:val="20"/>
                          <w:szCs w:val="20"/>
                        </w:rPr>
                      </w:pPr>
                    </w:p>
                    <w:p w14:paraId="586E3B35" w14:textId="77777777" w:rsidR="00A74572" w:rsidRPr="007C2FAC" w:rsidRDefault="00A74572" w:rsidP="00B70A85">
                      <w:pPr>
                        <w:numPr>
                          <w:ilvl w:val="0"/>
                          <w:numId w:val="7"/>
                        </w:numPr>
                        <w:spacing w:line="240" w:lineRule="auto"/>
                        <w:rPr>
                          <w:sz w:val="20"/>
                          <w:szCs w:val="20"/>
                        </w:rPr>
                      </w:pPr>
                      <w:r w:rsidRPr="007C2FAC">
                        <w:rPr>
                          <w:sz w:val="20"/>
                          <w:szCs w:val="20"/>
                        </w:rPr>
                        <w:t xml:space="preserve">   Security implementation</w:t>
                      </w:r>
                    </w:p>
                    <w:p w14:paraId="17E246FC" w14:textId="77777777" w:rsidR="00A74572" w:rsidRPr="007C2FAC" w:rsidRDefault="00A74572" w:rsidP="00B70A85">
                      <w:pPr>
                        <w:numPr>
                          <w:ilvl w:val="0"/>
                          <w:numId w:val="7"/>
                        </w:numPr>
                        <w:spacing w:line="240" w:lineRule="auto"/>
                        <w:rPr>
                          <w:sz w:val="20"/>
                          <w:szCs w:val="20"/>
                        </w:rPr>
                      </w:pPr>
                      <w:r w:rsidRPr="007C2FAC">
                        <w:rPr>
                          <w:sz w:val="20"/>
                          <w:szCs w:val="20"/>
                        </w:rPr>
                        <w:t xml:space="preserve">   Usability test</w:t>
                      </w:r>
                    </w:p>
                    <w:p w14:paraId="5EC9E625" w14:textId="77777777" w:rsidR="00A74572" w:rsidRPr="007C2FAC" w:rsidRDefault="00A74572" w:rsidP="00B70A85">
                      <w:pPr>
                        <w:numPr>
                          <w:ilvl w:val="0"/>
                          <w:numId w:val="7"/>
                        </w:numPr>
                        <w:spacing w:line="240" w:lineRule="auto"/>
                        <w:rPr>
                          <w:sz w:val="20"/>
                          <w:szCs w:val="20"/>
                        </w:rPr>
                      </w:pPr>
                      <w:r w:rsidRPr="007C2FAC">
                        <w:rPr>
                          <w:sz w:val="20"/>
                          <w:szCs w:val="20"/>
                        </w:rPr>
                        <w:t xml:space="preserve">   Functionality test</w:t>
                      </w:r>
                    </w:p>
                    <w:p w14:paraId="028F06EA" w14:textId="77777777" w:rsidR="00A74572" w:rsidRPr="007C2FAC" w:rsidRDefault="00A74572" w:rsidP="00B70A85">
                      <w:pPr>
                        <w:numPr>
                          <w:ilvl w:val="0"/>
                          <w:numId w:val="7"/>
                        </w:numPr>
                        <w:spacing w:line="240" w:lineRule="auto"/>
                        <w:rPr>
                          <w:sz w:val="20"/>
                          <w:szCs w:val="20"/>
                        </w:rPr>
                      </w:pPr>
                      <w:r w:rsidRPr="007C2FAC">
                        <w:rPr>
                          <w:sz w:val="20"/>
                          <w:szCs w:val="20"/>
                        </w:rPr>
                        <w:t xml:space="preserve">   Efficiency test</w:t>
                      </w:r>
                    </w:p>
                    <w:p w14:paraId="440900F2" w14:textId="77777777" w:rsidR="00A74572" w:rsidRPr="007C2FAC" w:rsidRDefault="00A74572" w:rsidP="00B70A85">
                      <w:pPr>
                        <w:numPr>
                          <w:ilvl w:val="0"/>
                          <w:numId w:val="7"/>
                        </w:numPr>
                        <w:spacing w:line="240" w:lineRule="auto"/>
                        <w:rPr>
                          <w:sz w:val="20"/>
                          <w:szCs w:val="20"/>
                        </w:rPr>
                      </w:pPr>
                      <w:r w:rsidRPr="007C2FAC">
                        <w:rPr>
                          <w:sz w:val="20"/>
                          <w:szCs w:val="20"/>
                        </w:rPr>
                        <w:t xml:space="preserve">  Test the system with the client</w:t>
                      </w:r>
                    </w:p>
                  </w:txbxContent>
                </v:textbox>
              </v:shape>
            </w:pict>
          </mc:Fallback>
        </mc:AlternateContent>
      </w:r>
    </w:p>
    <w:p w14:paraId="5B10B614" w14:textId="6D0784A3" w:rsidR="00B70A85" w:rsidRPr="00237611" w:rsidRDefault="0063566C" w:rsidP="00233E9D">
      <w:pPr>
        <w:spacing w:before="240" w:after="240"/>
        <w:jc w:val="center"/>
        <w:rPr>
          <w:sz w:val="22"/>
        </w:rPr>
      </w:pPr>
      <w:r w:rsidRPr="00237611">
        <w:rPr>
          <w:noProof/>
          <w:sz w:val="22"/>
        </w:rPr>
        <mc:AlternateContent>
          <mc:Choice Requires="wps">
            <w:drawing>
              <wp:anchor distT="0" distB="0" distL="114300" distR="114300" simplePos="0" relativeHeight="251663360" behindDoc="0" locked="0" layoutInCell="1" allowOverlap="1" wp14:anchorId="58BC582A" wp14:editId="325D853A">
                <wp:simplePos x="0" y="0"/>
                <wp:positionH relativeFrom="column">
                  <wp:posOffset>4383293</wp:posOffset>
                </wp:positionH>
                <wp:positionV relativeFrom="paragraph">
                  <wp:posOffset>12401</wp:posOffset>
                </wp:positionV>
                <wp:extent cx="1395730" cy="2680447"/>
                <wp:effectExtent l="0" t="0" r="13970" b="24765"/>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5730" cy="2680447"/>
                        </a:xfrm>
                        <a:prstGeom prst="rect">
                          <a:avLst/>
                        </a:prstGeom>
                        <a:solidFill>
                          <a:srgbClr val="FFFFFF"/>
                        </a:solidFill>
                        <a:ln w="6350">
                          <a:solidFill>
                            <a:prstClr val="black"/>
                          </a:solidFill>
                        </a:ln>
                      </wps:spPr>
                      <wps:txbx>
                        <w:txbxContent>
                          <w:p w14:paraId="7F5C24E3" w14:textId="77777777" w:rsidR="00A74572" w:rsidRPr="007C2FAC" w:rsidRDefault="00A74572" w:rsidP="00B70A85">
                            <w:pPr>
                              <w:jc w:val="center"/>
                              <w:rPr>
                                <w:b/>
                                <w:bCs/>
                                <w:sz w:val="20"/>
                                <w:szCs w:val="20"/>
                              </w:rPr>
                            </w:pPr>
                            <w:r w:rsidRPr="007C2FAC">
                              <w:rPr>
                                <w:b/>
                                <w:bCs/>
                                <w:sz w:val="20"/>
                                <w:szCs w:val="20"/>
                              </w:rPr>
                              <w:t>OUTPUT</w:t>
                            </w:r>
                          </w:p>
                          <w:p w14:paraId="0D0012E7" w14:textId="77777777" w:rsidR="00A74572" w:rsidRPr="007C2FAC" w:rsidRDefault="00A74572" w:rsidP="00B70A85">
                            <w:pPr>
                              <w:jc w:val="center"/>
                              <w:rPr>
                                <w:b/>
                                <w:bCs/>
                                <w:sz w:val="20"/>
                                <w:szCs w:val="20"/>
                              </w:rPr>
                            </w:pPr>
                          </w:p>
                          <w:p w14:paraId="56E1D3E6" w14:textId="77777777" w:rsidR="00A74572" w:rsidRPr="007C2FAC" w:rsidRDefault="00A74572" w:rsidP="00B70A85">
                            <w:pPr>
                              <w:jc w:val="center"/>
                              <w:rPr>
                                <w:b/>
                                <w:bCs/>
                                <w:sz w:val="20"/>
                                <w:szCs w:val="20"/>
                              </w:rPr>
                            </w:pPr>
                            <w:r w:rsidRPr="007C2FAC">
                              <w:rPr>
                                <w:b/>
                                <w:bCs/>
                                <w:sz w:val="20"/>
                                <w:szCs w:val="20"/>
                              </w:rPr>
                              <w:t>PETADOPTHUB: A WEB PLATFORM FOR ANIMAL SHELTER TO MANAGE AND PROMOTE PET ADOPTION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58BC582A" id="Text Box 5" o:spid="_x0000_s1028" type="#_x0000_t202" style="position:absolute;left:0;text-align:left;margin-left:345.15pt;margin-top:1pt;width:109.9pt;height:211.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" strokeweight=".5pt">
                <v:path arrowok="t"/>
                <v:textbox>
                  <w:txbxContent>
                    <w:p w14:paraId="7F5C24E3" w14:textId="77777777" w:rsidR="00A74572" w:rsidRPr="007C2FAC" w:rsidRDefault="00A74572" w:rsidP="00B70A85">
                      <w:pPr>
                        <w:jc w:val="center"/>
                        <w:rPr>
                          <w:b/>
                          <w:bCs/>
                          <w:sz w:val="20"/>
                          <w:szCs w:val="20"/>
                        </w:rPr>
                      </w:pPr>
                      <w:r w:rsidRPr="007C2FAC">
                        <w:rPr>
                          <w:b/>
                          <w:bCs/>
                          <w:sz w:val="20"/>
                          <w:szCs w:val="20"/>
                        </w:rPr>
                        <w:t>OUTPUT</w:t>
                      </w:r>
                    </w:p>
                    <w:p w14:paraId="0D0012E7" w14:textId="77777777" w:rsidR="00A74572" w:rsidRPr="007C2FAC" w:rsidRDefault="00A74572" w:rsidP="00B70A85">
                      <w:pPr>
                        <w:jc w:val="center"/>
                        <w:rPr>
                          <w:b/>
                          <w:bCs/>
                          <w:sz w:val="20"/>
                          <w:szCs w:val="20"/>
                        </w:rPr>
                      </w:pPr>
                    </w:p>
                    <w:p w14:paraId="56E1D3E6" w14:textId="77777777" w:rsidR="00A74572" w:rsidRPr="007C2FAC" w:rsidRDefault="00A74572" w:rsidP="00B70A85">
                      <w:pPr>
                        <w:jc w:val="center"/>
                        <w:rPr>
                          <w:b/>
                          <w:bCs/>
                          <w:sz w:val="20"/>
                          <w:szCs w:val="20"/>
                        </w:rPr>
                      </w:pPr>
                      <w:r w:rsidRPr="007C2FAC">
                        <w:rPr>
                          <w:b/>
                          <w:bCs/>
                          <w:sz w:val="20"/>
                          <w:szCs w:val="20"/>
                        </w:rPr>
                        <w:t>PETADOPTHUB: A WEB PLATFORM FOR ANIMAL SHELTER TO MANAGE AND PROMOTE PET ADOPTION</w:t>
                      </w:r>
                    </w:p>
                  </w:txbxContent>
                </v:textbox>
              </v:shape>
            </w:pict>
          </mc:Fallback>
        </mc:AlternateContent>
      </w:r>
    </w:p>
    <w:p w14:paraId="2B25F9BB" w14:textId="582D4A65" w:rsidR="00B70A85" w:rsidRPr="00237611" w:rsidRDefault="00B70A85" w:rsidP="00233E9D">
      <w:pPr>
        <w:spacing w:before="240" w:after="240"/>
        <w:jc w:val="center"/>
        <w:rPr>
          <w:sz w:val="22"/>
        </w:rPr>
      </w:pPr>
    </w:p>
    <w:p w14:paraId="6AEA33F4" w14:textId="697B21E6" w:rsidR="00B70A85" w:rsidRPr="00237611" w:rsidRDefault="00B70A85" w:rsidP="00233E9D">
      <w:pPr>
        <w:spacing w:before="240" w:after="240"/>
        <w:jc w:val="center"/>
        <w:rPr>
          <w:sz w:val="22"/>
        </w:rPr>
      </w:pPr>
    </w:p>
    <w:p w14:paraId="35D7FA3F" w14:textId="27B54E9D" w:rsidR="00B70A85" w:rsidRPr="00237611" w:rsidRDefault="007C2FAC" w:rsidP="00233E9D">
      <w:pPr>
        <w:spacing w:before="240" w:after="240"/>
        <w:jc w:val="center"/>
        <w:rPr>
          <w:sz w:val="22"/>
        </w:rPr>
      </w:pPr>
      <w:r w:rsidRPr="00237611">
        <w:rPr>
          <w:noProof/>
          <w:sz w:val="22"/>
        </w:rPr>
        <mc:AlternateContent>
          <mc:Choice Requires="wps">
            <w:drawing>
              <wp:anchor distT="0" distB="0" distL="114300" distR="114300" simplePos="0" relativeHeight="251664384" behindDoc="0" locked="0" layoutInCell="1" allowOverlap="1" wp14:anchorId="39915442" wp14:editId="678A458A">
                <wp:simplePos x="0" y="0"/>
                <wp:positionH relativeFrom="column">
                  <wp:posOffset>1864397</wp:posOffset>
                </wp:positionH>
                <wp:positionV relativeFrom="paragraph">
                  <wp:posOffset>228040</wp:posOffset>
                </wp:positionV>
                <wp:extent cx="279400" cy="187960"/>
                <wp:effectExtent l="0" t="19050" r="44450" b="40640"/>
                <wp:wrapNone/>
                <wp:docPr id="6" name="Right Arrow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79400" cy="187960"/>
                        </a:xfrm>
                        <a:prstGeom prst="rightArrow">
                          <a:avLst/>
                        </a:prstGeom>
                        <a:noFill/>
                        <a:ln w="25400" cap="flat" cmpd="sng" algn="ctr">
                          <a:solidFill>
                            <a:prstClr val="black"/>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type w14:anchorId="0B0C1BF5"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6" o:spid="_x0000_s1026" type="#_x0000_t13" style="position:absolute;margin-left:146.8pt;margin-top:17.95pt;width:22pt;height:14.8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" adj="14335" filled="f" strokeweight="2pt">
                <v:path arrowok="t"/>
              </v:shape>
            </w:pict>
          </mc:Fallback>
        </mc:AlternateContent>
      </w:r>
      <w:r w:rsidRPr="00237611">
        <w:rPr>
          <w:noProof/>
          <w:sz w:val="22"/>
        </w:rPr>
        <mc:AlternateContent>
          <mc:Choice Requires="wps">
            <w:drawing>
              <wp:anchor distT="0" distB="0" distL="114300" distR="114300" simplePos="0" relativeHeight="251666432" behindDoc="0" locked="0" layoutInCell="1" allowOverlap="1" wp14:anchorId="286D847D" wp14:editId="45F0D8AD">
                <wp:simplePos x="0" y="0"/>
                <wp:positionH relativeFrom="column">
                  <wp:posOffset>4068408</wp:posOffset>
                </wp:positionH>
                <wp:positionV relativeFrom="paragraph">
                  <wp:posOffset>222100</wp:posOffset>
                </wp:positionV>
                <wp:extent cx="298450" cy="187960"/>
                <wp:effectExtent l="0" t="19050" r="44450" b="40640"/>
                <wp:wrapNone/>
                <wp:docPr id="3" name="Right Arrow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8450" cy="187960"/>
                        </a:xfrm>
                        <a:prstGeom prst="rightArrow">
                          <a:avLst/>
                        </a:prstGeom>
                        <a:noFill/>
                        <a:ln w="25400" cap="flat" cmpd="sng" algn="ctr">
                          <a:solidFill>
                            <a:prstClr val="black"/>
                          </a:solidFill>
                          <a:prstDash val="solid"/>
                        </a:ln>
                      </wps:spPr>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66BC2FA1" id="Right Arrow 3" o:spid="_x0000_s1026" type="#_x0000_t13" style="position:absolute;margin-left:320.35pt;margin-top:17.5pt;width:23.5pt;height:14.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" adj="14798" filled="f" strokeweight="2pt">
                <v:path arrowok="t"/>
              </v:shape>
            </w:pict>
          </mc:Fallback>
        </mc:AlternateContent>
      </w:r>
    </w:p>
    <w:p w14:paraId="39A81E3A" w14:textId="77777777" w:rsidR="00B70A85" w:rsidRPr="00237611" w:rsidRDefault="00B70A85" w:rsidP="00233E9D">
      <w:pPr>
        <w:spacing w:before="240" w:after="240"/>
        <w:jc w:val="center"/>
        <w:rPr>
          <w:sz w:val="22"/>
        </w:rPr>
      </w:pPr>
    </w:p>
    <w:p w14:paraId="019C5AA9" w14:textId="77B349D8" w:rsidR="00B70A85" w:rsidRPr="00237611" w:rsidRDefault="00B70A85" w:rsidP="00233E9D">
      <w:pPr>
        <w:spacing w:before="240" w:after="240"/>
        <w:jc w:val="center"/>
        <w:rPr>
          <w:sz w:val="22"/>
        </w:rPr>
      </w:pPr>
    </w:p>
    <w:p w14:paraId="664EB2B9" w14:textId="77777777" w:rsidR="00B70A85" w:rsidRPr="00237611" w:rsidRDefault="00B70A85" w:rsidP="00233E9D">
      <w:pPr>
        <w:spacing w:before="240" w:after="240"/>
        <w:jc w:val="center"/>
        <w:rPr>
          <w:sz w:val="22"/>
        </w:rPr>
      </w:pPr>
    </w:p>
    <w:p w14:paraId="742B5F49" w14:textId="77777777" w:rsidR="00B70A85" w:rsidRPr="00237611" w:rsidRDefault="00B70A85" w:rsidP="00233E9D">
      <w:pPr>
        <w:spacing w:before="240" w:after="240"/>
        <w:jc w:val="center"/>
        <w:rPr>
          <w:sz w:val="22"/>
        </w:rPr>
      </w:pPr>
      <w:r w:rsidRPr="00237611">
        <w:rPr>
          <w:noProof/>
          <w:sz w:val="22"/>
        </w:rPr>
        <mc:AlternateContent>
          <mc:Choice Requires="wps">
            <w:drawing>
              <wp:anchor distT="0" distB="0" distL="114300" distR="114300" simplePos="0" relativeHeight="251667456" behindDoc="0" locked="0" layoutInCell="1" allowOverlap="1" wp14:anchorId="7E0E8FE9" wp14:editId="0FB3E2DF">
                <wp:simplePos x="0" y="0"/>
                <wp:positionH relativeFrom="column">
                  <wp:posOffset>4880610</wp:posOffset>
                </wp:positionH>
                <wp:positionV relativeFrom="paragraph">
                  <wp:posOffset>218440</wp:posOffset>
                </wp:positionV>
                <wp:extent cx="454660" cy="158115"/>
                <wp:effectExtent l="37465" t="20955" r="33020" b="48260"/>
                <wp:wrapNone/>
                <wp:docPr id="2" name="Right Arrow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rot="5400000">
                          <a:off x="0" y="0"/>
                          <a:ext cx="454660" cy="158115"/>
                        </a:xfrm>
                        <a:prstGeom prst="rightArrow">
                          <a:avLst>
                            <a:gd name="adj1" fmla="val 50000"/>
                            <a:gd name="adj2" fmla="val 121583"/>
                          </a:avLst>
                        </a:prstGeom>
                        <a:noFill/>
                        <a:ln w="25400" cmpd="sng">
                          <a:solidFill>
                            <a:srgbClr val="000000"/>
                          </a:solidFill>
                          <a:round/>
                          <a:headEnd/>
                          <a:tailEnd/>
                        </a:ln>
                        <a:effectLst/>
                        <a:extLst>
                          <a:ext uri="{909E8E84-426E-40DD-AFC4-6F175D3DCCD1}">
                            <a14:hiddenFill xmlns:a14="http://schemas.microsoft.com/office/drawing/2010/main">
                              <a:solidFill>
                                <a:srgbClr val="FFFFFF"/>
                              </a:solid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35CD6E5E" id="Right Arrow 2" o:spid="_x0000_s1026" type="#_x0000_t13" style="position:absolute;margin-left:384.3pt;margin-top:17.2pt;width:35.8pt;height:12.45pt;rotation:90;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" adj="12467" filled="f" strokeweight="2pt">
                <v:stroke joinstyle="round"/>
              </v:shape>
            </w:pict>
          </mc:Fallback>
        </mc:AlternateContent>
      </w:r>
    </w:p>
    <w:p w14:paraId="3EF37765" w14:textId="77777777" w:rsidR="00B70A85" w:rsidRPr="00237611" w:rsidRDefault="00B70A85" w:rsidP="00233E9D">
      <w:pPr>
        <w:spacing w:before="240" w:after="240"/>
        <w:jc w:val="center"/>
        <w:rPr>
          <w:sz w:val="22"/>
        </w:rPr>
      </w:pPr>
      <w:r w:rsidRPr="00237611">
        <w:rPr>
          <w:noProof/>
          <w:sz w:val="22"/>
        </w:rPr>
        <mc:AlternateContent>
          <mc:Choice Requires="wps">
            <w:drawing>
              <wp:anchor distT="0" distB="0" distL="114300" distR="114300" simplePos="0" relativeHeight="251665408" behindDoc="0" locked="0" layoutInCell="1" allowOverlap="1" wp14:anchorId="031336FE" wp14:editId="133167AC">
                <wp:simplePos x="0" y="0"/>
                <wp:positionH relativeFrom="column">
                  <wp:posOffset>4115435</wp:posOffset>
                </wp:positionH>
                <wp:positionV relativeFrom="paragraph">
                  <wp:posOffset>268605</wp:posOffset>
                </wp:positionV>
                <wp:extent cx="1869440" cy="422910"/>
                <wp:effectExtent l="0" t="0" r="16510" b="15240"/>
                <wp:wrapNone/>
                <wp:docPr id="9"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69440" cy="422910"/>
                        </a:xfrm>
                        <a:prstGeom prst="rect">
                          <a:avLst/>
                        </a:prstGeom>
                        <a:solidFill>
                          <a:srgbClr val="FFFFFF"/>
                        </a:solidFill>
                        <a:ln w="6350">
                          <a:solidFill>
                            <a:prstClr val="black"/>
                          </a:solidFill>
                        </a:ln>
                      </wps:spPr>
                      <wps:txbx>
                        <w:txbxContent>
                          <w:p w14:paraId="53ACF79D" w14:textId="77777777" w:rsidR="00A74572" w:rsidRPr="00441263" w:rsidRDefault="00A74572" w:rsidP="00B70A85">
                            <w:pPr>
                              <w:jc w:val="center"/>
                              <w:rPr>
                                <w:b/>
                                <w:bCs/>
                                <w:sz w:val="22"/>
                              </w:rPr>
                            </w:pPr>
                            <w:r w:rsidRPr="00441263">
                              <w:rPr>
                                <w:b/>
                                <w:bCs/>
                                <w:sz w:val="22"/>
                              </w:rPr>
                              <w:t>EVALUATION</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14:sizeRelH relativeFrom="page">
                  <wp14:pctWidth>0</wp14:pctWidth>
                </wp14:sizeRelH>
                <wp14:sizeRelV relativeFrom="page">
                  <wp14:pctHeight>0</wp14:pctHeight>
                </wp14:sizeRelV>
              </wp:anchor>
            </w:drawing>
          </mc:Choice>
          <mc:Fallback>
            <w:pict>
              <v:shape w14:anchorId="031336FE" id="Text Box 9" o:spid="_x0000_s1029" type="#_x0000_t202" style="position:absolute;left:0;text-align:left;margin-left:324.05pt;margin-top:21.15pt;width:147.2pt;height:33.3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" strokeweight=".5pt">
                <v:path arrowok="t"/>
                <v:textbox>
                  <w:txbxContent>
                    <w:p w14:paraId="53ACF79D" w14:textId="77777777" w:rsidR="00A74572" w:rsidRPr="00441263" w:rsidRDefault="00A74572" w:rsidP="00B70A85">
                      <w:pPr>
                        <w:jc w:val="center"/>
                        <w:rPr>
                          <w:b/>
                          <w:bCs/>
                          <w:sz w:val="22"/>
                        </w:rPr>
                      </w:pPr>
                      <w:r w:rsidRPr="00441263">
                        <w:rPr>
                          <w:b/>
                          <w:bCs/>
                          <w:sz w:val="22"/>
                        </w:rPr>
                        <w:t>EVALUATION</w:t>
                      </w:r>
                    </w:p>
                  </w:txbxContent>
                </v:textbox>
              </v:shape>
            </w:pict>
          </mc:Fallback>
        </mc:AlternateContent>
      </w:r>
    </w:p>
    <w:p w14:paraId="1D382B8B" w14:textId="18DD1163" w:rsidR="00B70A85" w:rsidRPr="00237611" w:rsidRDefault="00B70A85" w:rsidP="00233E9D">
      <w:pPr>
        <w:spacing w:before="240" w:after="240"/>
        <w:jc w:val="center"/>
        <w:rPr>
          <w:sz w:val="22"/>
        </w:rPr>
      </w:pPr>
    </w:p>
    <w:p w14:paraId="0EEB42C6" w14:textId="77777777" w:rsidR="00533866" w:rsidRPr="00237611" w:rsidRDefault="00533866" w:rsidP="00233E9D">
      <w:pPr>
        <w:jc w:val="center"/>
        <w:rPr>
          <w:sz w:val="22"/>
        </w:rPr>
      </w:pPr>
    </w:p>
    <w:p w14:paraId="303DA707" w14:textId="77777777" w:rsidR="00B95985" w:rsidRDefault="00B95985" w:rsidP="007C2FAC">
      <w:pPr>
        <w:pStyle w:val="Caption"/>
        <w:spacing w:before="240" w:after="240"/>
        <w:jc w:val="center"/>
        <w:rPr>
          <w:b/>
          <w:bCs/>
          <w:sz w:val="22"/>
        </w:rPr>
      </w:pPr>
    </w:p>
    <w:p w14:paraId="7DB16640" w14:textId="77777777" w:rsidR="00B95985" w:rsidRDefault="00B95985" w:rsidP="007C2FAC">
      <w:pPr>
        <w:pStyle w:val="Caption"/>
        <w:spacing w:before="240" w:after="240"/>
        <w:jc w:val="center"/>
        <w:rPr>
          <w:b/>
          <w:bCs/>
          <w:sz w:val="22"/>
        </w:rPr>
      </w:pPr>
    </w:p>
    <w:p w14:paraId="4BEE78EC" w14:textId="16A1CF6D" w:rsidR="00B95985" w:rsidRPr="00B95985" w:rsidRDefault="00441263" w:rsidP="00B95985">
      <w:pPr>
        <w:pStyle w:val="Caption"/>
        <w:spacing w:before="240" w:after="240"/>
        <w:jc w:val="center"/>
        <w:rPr>
          <w:b/>
          <w:bCs/>
          <w:sz w:val="22"/>
        </w:rPr>
      </w:pPr>
      <w:r w:rsidRPr="00237611">
        <w:rPr>
          <w:b/>
          <w:bCs/>
          <w:sz w:val="22"/>
        </w:rPr>
        <w:t xml:space="preserve">Figure </w:t>
      </w:r>
      <w:r w:rsidRPr="00237611">
        <w:rPr>
          <w:b/>
          <w:bCs/>
          <w:sz w:val="22"/>
        </w:rPr>
        <w:fldChar w:fldCharType="begin"/>
      </w:r>
      <w:r w:rsidRPr="00237611">
        <w:rPr>
          <w:b/>
          <w:bCs/>
          <w:sz w:val="22"/>
        </w:rPr>
        <w:instrText xml:space="preserve"> SEQ Figure \* ARABIC </w:instrText>
      </w:r>
      <w:r w:rsidRPr="00237611">
        <w:rPr>
          <w:b/>
          <w:bCs/>
          <w:sz w:val="22"/>
        </w:rPr>
        <w:fldChar w:fldCharType="separate"/>
      </w:r>
      <w:r w:rsidRPr="00237611">
        <w:rPr>
          <w:b/>
          <w:bCs/>
          <w:sz w:val="22"/>
        </w:rPr>
        <w:t>1</w:t>
      </w:r>
      <w:r w:rsidRPr="00237611">
        <w:rPr>
          <w:b/>
          <w:bCs/>
          <w:sz w:val="22"/>
        </w:rPr>
        <w:fldChar w:fldCharType="end"/>
      </w:r>
      <w:bookmarkStart w:id="10" w:name="_Toc11220"/>
      <w:r w:rsidRPr="00237611">
        <w:rPr>
          <w:b/>
          <w:bCs/>
          <w:sz w:val="22"/>
        </w:rPr>
        <w:t xml:space="preserve">. </w:t>
      </w:r>
      <w:r w:rsidRPr="00237611">
        <w:rPr>
          <w:bCs/>
          <w:sz w:val="22"/>
        </w:rPr>
        <w:t>Conceptual framework of the study</w:t>
      </w:r>
      <w:bookmarkStart w:id="11" w:name="_Toc14045"/>
      <w:bookmarkEnd w:id="10"/>
    </w:p>
    <w:p w14:paraId="3458F772" w14:textId="77777777" w:rsidR="00B95985" w:rsidRDefault="00B95985" w:rsidP="006C28ED">
      <w:pPr>
        <w:pStyle w:val="Heading2"/>
        <w:spacing w:before="0" w:after="0" w:line="480" w:lineRule="auto"/>
        <w:rPr>
          <w:rFonts w:ascii="Arial" w:hAnsi="Arial" w:cs="Arial"/>
          <w:b/>
          <w:bCs/>
          <w:color w:val="000000" w:themeColor="text1"/>
          <w:sz w:val="22"/>
          <w:szCs w:val="22"/>
        </w:rPr>
      </w:pPr>
    </w:p>
    <w:p w14:paraId="02A7EE67" w14:textId="77777777" w:rsidR="00B95985" w:rsidRDefault="00B95985" w:rsidP="006C28ED">
      <w:pPr>
        <w:pStyle w:val="Heading2"/>
        <w:spacing w:before="0" w:after="0" w:line="480" w:lineRule="auto"/>
        <w:rPr>
          <w:rFonts w:ascii="Arial" w:hAnsi="Arial" w:cs="Arial"/>
          <w:b/>
          <w:bCs/>
          <w:color w:val="000000" w:themeColor="text1"/>
          <w:sz w:val="22"/>
          <w:szCs w:val="22"/>
        </w:rPr>
      </w:pPr>
    </w:p>
    <w:p w14:paraId="42908B8C" w14:textId="77777777" w:rsidR="00B95985" w:rsidRDefault="00B95985" w:rsidP="006C28ED">
      <w:pPr>
        <w:pStyle w:val="Heading2"/>
        <w:spacing w:before="0" w:after="0" w:line="480" w:lineRule="auto"/>
        <w:rPr>
          <w:rFonts w:ascii="Arial" w:hAnsi="Arial" w:cs="Arial"/>
          <w:b/>
          <w:bCs/>
          <w:color w:val="000000" w:themeColor="text1"/>
          <w:sz w:val="22"/>
          <w:szCs w:val="22"/>
        </w:rPr>
      </w:pPr>
    </w:p>
    <w:p w14:paraId="2D952E37" w14:textId="77777777" w:rsidR="00B95985" w:rsidRDefault="00B95985" w:rsidP="006C28ED">
      <w:pPr>
        <w:pStyle w:val="Heading2"/>
        <w:spacing w:before="0" w:after="0" w:line="480" w:lineRule="auto"/>
        <w:rPr>
          <w:rFonts w:ascii="Arial" w:hAnsi="Arial" w:cs="Arial"/>
          <w:b/>
          <w:bCs/>
          <w:color w:val="000000" w:themeColor="text1"/>
          <w:sz w:val="22"/>
          <w:szCs w:val="22"/>
        </w:rPr>
      </w:pPr>
    </w:p>
    <w:p w14:paraId="4F712454" w14:textId="77777777" w:rsidR="00B95985" w:rsidRDefault="00B95985" w:rsidP="006C28ED">
      <w:pPr>
        <w:pStyle w:val="Heading2"/>
        <w:spacing w:before="0" w:after="0" w:line="480" w:lineRule="auto"/>
        <w:rPr>
          <w:rFonts w:ascii="Arial" w:hAnsi="Arial" w:cs="Arial"/>
          <w:b/>
          <w:bCs/>
          <w:color w:val="000000" w:themeColor="text1"/>
          <w:sz w:val="22"/>
          <w:szCs w:val="22"/>
        </w:rPr>
      </w:pPr>
    </w:p>
    <w:p w14:paraId="7BAC7C62" w14:textId="77777777" w:rsidR="00B95985" w:rsidRDefault="00B95985" w:rsidP="006C28ED">
      <w:pPr>
        <w:pStyle w:val="Heading2"/>
        <w:spacing w:before="0" w:after="0" w:line="480" w:lineRule="auto"/>
        <w:rPr>
          <w:rFonts w:ascii="Arial" w:hAnsi="Arial" w:cs="Arial"/>
          <w:b/>
          <w:bCs/>
          <w:color w:val="000000" w:themeColor="text1"/>
          <w:sz w:val="22"/>
          <w:szCs w:val="22"/>
        </w:rPr>
      </w:pPr>
    </w:p>
    <w:p w14:paraId="07FF4AA3" w14:textId="77777777" w:rsidR="00B95985" w:rsidRDefault="00B95985" w:rsidP="006C28ED">
      <w:pPr>
        <w:pStyle w:val="Heading2"/>
        <w:spacing w:before="0" w:after="0" w:line="480" w:lineRule="auto"/>
        <w:rPr>
          <w:rFonts w:ascii="Arial" w:hAnsi="Arial" w:cs="Arial"/>
          <w:b/>
          <w:bCs/>
          <w:color w:val="000000" w:themeColor="text1"/>
          <w:sz w:val="22"/>
          <w:szCs w:val="22"/>
        </w:rPr>
      </w:pPr>
    </w:p>
    <w:p w14:paraId="58260A40" w14:textId="232CC7F2" w:rsidR="00441263" w:rsidRDefault="00441263" w:rsidP="006C28ED">
      <w:pPr>
        <w:pStyle w:val="Heading2"/>
        <w:spacing w:before="0" w:after="0" w:line="480" w:lineRule="auto"/>
        <w:rPr>
          <w:rFonts w:ascii="Arial" w:hAnsi="Arial" w:cs="Arial"/>
          <w:b/>
          <w:bCs/>
          <w:color w:val="000000" w:themeColor="text1"/>
          <w:sz w:val="22"/>
          <w:szCs w:val="22"/>
        </w:rPr>
      </w:pPr>
      <w:r w:rsidRPr="00237611">
        <w:rPr>
          <w:rFonts w:ascii="Arial" w:hAnsi="Arial" w:cs="Arial"/>
          <w:b/>
          <w:bCs/>
          <w:color w:val="000000" w:themeColor="text1"/>
          <w:sz w:val="22"/>
          <w:szCs w:val="22"/>
        </w:rPr>
        <w:t>Definition of Terms</w:t>
      </w:r>
      <w:bookmarkEnd w:id="11"/>
    </w:p>
    <w:p w14:paraId="5E47110B" w14:textId="77777777" w:rsidR="00B95985" w:rsidRDefault="00B95985" w:rsidP="00B95985"/>
    <w:p w14:paraId="78D043D5" w14:textId="77777777" w:rsidR="00B95985" w:rsidRDefault="00B95985" w:rsidP="00B95985"/>
    <w:p w14:paraId="3E43EC08" w14:textId="77777777" w:rsidR="00B95985" w:rsidRDefault="00B95985" w:rsidP="00B95985"/>
    <w:p w14:paraId="2325E758" w14:textId="77777777" w:rsidR="00B95985" w:rsidRDefault="00B95985" w:rsidP="00B95985"/>
    <w:p w14:paraId="3A144B1C" w14:textId="77777777" w:rsidR="00B95985" w:rsidRPr="00B95985" w:rsidRDefault="00B95985" w:rsidP="00B95985"/>
    <w:p w14:paraId="2EA6E1E5" w14:textId="6765CD6D" w:rsidR="00B95985" w:rsidRDefault="00441263" w:rsidP="00B95985">
      <w:pPr>
        <w:spacing w:after="0" w:line="480" w:lineRule="auto"/>
        <w:ind w:left="360"/>
        <w:rPr>
          <w:b/>
          <w:bCs/>
          <w:sz w:val="22"/>
        </w:rPr>
      </w:pPr>
      <w:r w:rsidRPr="00237611">
        <w:rPr>
          <w:b/>
          <w:bCs/>
          <w:sz w:val="22"/>
        </w:rPr>
        <w:t>Adoption Request –</w:t>
      </w:r>
      <w:r w:rsidRPr="00237611">
        <w:rPr>
          <w:sz w:val="22"/>
        </w:rPr>
        <w:t xml:space="preserve"> This refers to the online form that a user fills out in the system when they want to adopt a pet.</w:t>
      </w:r>
    </w:p>
    <w:p w14:paraId="0A2B94C9" w14:textId="20170851" w:rsidR="00441263" w:rsidRPr="00237611" w:rsidRDefault="00441263" w:rsidP="006C28ED">
      <w:pPr>
        <w:spacing w:after="0" w:line="480" w:lineRule="auto"/>
        <w:ind w:left="360"/>
        <w:rPr>
          <w:b/>
          <w:bCs/>
          <w:sz w:val="22"/>
        </w:rPr>
      </w:pPr>
      <w:r w:rsidRPr="00237611">
        <w:rPr>
          <w:b/>
          <w:bCs/>
          <w:sz w:val="22"/>
        </w:rPr>
        <w:t xml:space="preserve">Admin – </w:t>
      </w:r>
      <w:r w:rsidRPr="00237611">
        <w:rPr>
          <w:sz w:val="22"/>
        </w:rPr>
        <w:t>The shelter staff who manages the system by adding pet profiles, updating records, and checking adoption requests.</w:t>
      </w:r>
    </w:p>
    <w:p w14:paraId="44F7AA20" w14:textId="77777777" w:rsidR="00441263" w:rsidRPr="00237611" w:rsidRDefault="00441263" w:rsidP="006C28ED">
      <w:pPr>
        <w:spacing w:after="0" w:line="480" w:lineRule="auto"/>
        <w:ind w:left="360"/>
        <w:rPr>
          <w:b/>
          <w:bCs/>
          <w:sz w:val="22"/>
        </w:rPr>
      </w:pPr>
      <w:r w:rsidRPr="00237611">
        <w:rPr>
          <w:b/>
          <w:bCs/>
          <w:sz w:val="22"/>
        </w:rPr>
        <w:t xml:space="preserve">Animal Shelter – </w:t>
      </w:r>
      <w:r w:rsidRPr="00237611">
        <w:rPr>
          <w:sz w:val="22"/>
        </w:rPr>
        <w:t>The place or organization that takes care of stray or abandoned animals. In this study, it is the main user of the Pet Adopt Hub.</w:t>
      </w:r>
    </w:p>
    <w:p w14:paraId="6C4675EC" w14:textId="77777777" w:rsidR="00441263" w:rsidRPr="00237611" w:rsidRDefault="00441263" w:rsidP="006C28ED">
      <w:pPr>
        <w:spacing w:after="0" w:line="480" w:lineRule="auto"/>
        <w:ind w:left="360"/>
        <w:rPr>
          <w:b/>
          <w:bCs/>
          <w:sz w:val="22"/>
        </w:rPr>
      </w:pPr>
      <w:r w:rsidRPr="00237611">
        <w:rPr>
          <w:b/>
          <w:bCs/>
          <w:sz w:val="22"/>
        </w:rPr>
        <w:t xml:space="preserve">Dashboard – </w:t>
      </w:r>
      <w:r w:rsidRPr="00237611">
        <w:rPr>
          <w:sz w:val="22"/>
        </w:rPr>
        <w:t>The main page used by the admin where they can view and manage all the system’s features.</w:t>
      </w:r>
    </w:p>
    <w:p w14:paraId="6626D8F1" w14:textId="77777777" w:rsidR="00441263" w:rsidRPr="00237611" w:rsidRDefault="00441263" w:rsidP="006C28ED">
      <w:pPr>
        <w:spacing w:after="0" w:line="480" w:lineRule="auto"/>
        <w:ind w:left="360"/>
        <w:rPr>
          <w:b/>
          <w:bCs/>
          <w:sz w:val="22"/>
        </w:rPr>
      </w:pPr>
      <w:r w:rsidRPr="00237611">
        <w:rPr>
          <w:b/>
          <w:bCs/>
          <w:sz w:val="22"/>
        </w:rPr>
        <w:t xml:space="preserve">Database – </w:t>
      </w:r>
      <w:r w:rsidRPr="00237611">
        <w:rPr>
          <w:sz w:val="22"/>
        </w:rPr>
        <w:t>The storage area of the system where all information, such as pet details and user accounts, is saved.</w:t>
      </w:r>
    </w:p>
    <w:p w14:paraId="7B5D7947" w14:textId="77777777" w:rsidR="00441263" w:rsidRPr="00237611" w:rsidRDefault="00441263" w:rsidP="006C28ED">
      <w:pPr>
        <w:spacing w:after="0" w:line="480" w:lineRule="auto"/>
        <w:ind w:left="360"/>
        <w:rPr>
          <w:b/>
          <w:bCs/>
          <w:sz w:val="22"/>
        </w:rPr>
      </w:pPr>
      <w:r w:rsidRPr="00237611">
        <w:rPr>
          <w:b/>
          <w:bCs/>
          <w:sz w:val="22"/>
        </w:rPr>
        <w:t xml:space="preserve">Pet Profile – </w:t>
      </w:r>
      <w:r w:rsidRPr="00237611">
        <w:rPr>
          <w:sz w:val="22"/>
        </w:rPr>
        <w:t>The information page of a specific pet in the system that includes its name, age, breed, description, and photo.</w:t>
      </w:r>
    </w:p>
    <w:p w14:paraId="4C028FEE" w14:textId="77777777" w:rsidR="00441263" w:rsidRPr="00237611" w:rsidRDefault="00441263" w:rsidP="006C28ED">
      <w:pPr>
        <w:spacing w:after="0" w:line="480" w:lineRule="auto"/>
        <w:ind w:left="360"/>
        <w:rPr>
          <w:b/>
          <w:bCs/>
          <w:sz w:val="22"/>
        </w:rPr>
      </w:pPr>
      <w:r w:rsidRPr="00237611">
        <w:rPr>
          <w:b/>
          <w:bCs/>
          <w:sz w:val="22"/>
        </w:rPr>
        <w:t xml:space="preserve">Pet Adopt Hub – </w:t>
      </w:r>
      <w:r w:rsidRPr="00237611">
        <w:rPr>
          <w:sz w:val="22"/>
        </w:rPr>
        <w:t>The web platform created in this study to help animal shelters manage their records and promote pet adoption online.</w:t>
      </w:r>
    </w:p>
    <w:p w14:paraId="1958701C" w14:textId="77777777" w:rsidR="00441263" w:rsidRPr="00237611" w:rsidRDefault="00441263" w:rsidP="006C28ED">
      <w:pPr>
        <w:spacing w:after="0" w:line="480" w:lineRule="auto"/>
        <w:ind w:left="360"/>
        <w:rPr>
          <w:b/>
          <w:bCs/>
          <w:sz w:val="22"/>
        </w:rPr>
      </w:pPr>
      <w:r w:rsidRPr="00237611">
        <w:rPr>
          <w:b/>
          <w:bCs/>
          <w:sz w:val="22"/>
        </w:rPr>
        <w:lastRenderedPageBreak/>
        <w:t xml:space="preserve">System Evaluation – </w:t>
      </w:r>
      <w:r w:rsidRPr="00237611">
        <w:rPr>
          <w:sz w:val="22"/>
        </w:rPr>
        <w:t>The part of the study where users test the system and give feedback on how easy and effective it is to use.</w:t>
      </w:r>
    </w:p>
    <w:p w14:paraId="70D1A30F" w14:textId="77777777" w:rsidR="00441263" w:rsidRPr="00237611" w:rsidRDefault="00441263" w:rsidP="006C28ED">
      <w:pPr>
        <w:spacing w:after="0" w:line="480" w:lineRule="auto"/>
        <w:ind w:left="360"/>
        <w:rPr>
          <w:b/>
          <w:bCs/>
          <w:sz w:val="22"/>
        </w:rPr>
      </w:pPr>
      <w:r w:rsidRPr="00237611">
        <w:rPr>
          <w:b/>
          <w:bCs/>
          <w:sz w:val="22"/>
        </w:rPr>
        <w:t>System Testing –</w:t>
      </w:r>
      <w:r w:rsidRPr="00237611">
        <w:rPr>
          <w:sz w:val="22"/>
        </w:rPr>
        <w:t xml:space="preserve"> The process of checking the system for errors and making sure that all functions work properly before using it for real.</w:t>
      </w:r>
    </w:p>
    <w:p w14:paraId="35695BD4" w14:textId="77777777" w:rsidR="00441263" w:rsidRPr="00237611" w:rsidRDefault="00441263" w:rsidP="007D76D2">
      <w:pPr>
        <w:spacing w:after="0" w:line="480" w:lineRule="auto"/>
        <w:ind w:left="360"/>
        <w:rPr>
          <w:b/>
          <w:bCs/>
          <w:sz w:val="22"/>
        </w:rPr>
      </w:pPr>
      <w:r w:rsidRPr="00237611">
        <w:rPr>
          <w:b/>
          <w:bCs/>
          <w:sz w:val="22"/>
        </w:rPr>
        <w:t xml:space="preserve">User – </w:t>
      </w:r>
      <w:r w:rsidRPr="00237611">
        <w:rPr>
          <w:sz w:val="22"/>
        </w:rPr>
        <w:t>Anyone who uses the system, such as shelter staff (admins) or people who want to adopt a pet.</w:t>
      </w:r>
    </w:p>
    <w:p w14:paraId="211D5B0F" w14:textId="469C6CF4" w:rsidR="0063566C" w:rsidRDefault="00441263" w:rsidP="00B52AE7">
      <w:pPr>
        <w:spacing w:after="0" w:line="480" w:lineRule="auto"/>
        <w:ind w:left="360"/>
        <w:rPr>
          <w:sz w:val="22"/>
        </w:rPr>
      </w:pPr>
      <w:r w:rsidRPr="00237611">
        <w:rPr>
          <w:b/>
          <w:bCs/>
          <w:sz w:val="22"/>
        </w:rPr>
        <w:t>Web-Based System –</w:t>
      </w:r>
      <w:r w:rsidRPr="00237611">
        <w:rPr>
          <w:sz w:val="22"/>
        </w:rPr>
        <w:t xml:space="preserve"> A system that can be opened through a web browser and needs internet connection to work</w:t>
      </w:r>
      <w:bookmarkStart w:id="12" w:name="_Toc19002"/>
      <w:bookmarkStart w:id="13" w:name="_Toc31467"/>
      <w:bookmarkStart w:id="14" w:name="_Toc29226"/>
      <w:bookmarkStart w:id="15" w:name="_Toc10208"/>
      <w:bookmarkStart w:id="16" w:name="_Toc6564"/>
      <w:bookmarkStart w:id="17" w:name="_Toc32561"/>
    </w:p>
    <w:p w14:paraId="546C768F" w14:textId="77777777" w:rsidR="00B52AE7" w:rsidRDefault="00B52AE7" w:rsidP="00B52AE7">
      <w:pPr>
        <w:spacing w:after="0" w:line="480" w:lineRule="auto"/>
        <w:ind w:left="360"/>
        <w:rPr>
          <w:b/>
          <w:bCs/>
          <w:sz w:val="22"/>
        </w:rPr>
      </w:pPr>
    </w:p>
    <w:p w14:paraId="1268CF6E" w14:textId="77777777" w:rsidR="00B52AE7" w:rsidRDefault="00B52AE7" w:rsidP="00B52AE7">
      <w:pPr>
        <w:spacing w:after="0" w:line="480" w:lineRule="auto"/>
        <w:ind w:left="360"/>
        <w:rPr>
          <w:b/>
          <w:bCs/>
          <w:sz w:val="22"/>
        </w:rPr>
      </w:pPr>
    </w:p>
    <w:p w14:paraId="38EA8024" w14:textId="6F5814A8" w:rsidR="00441263" w:rsidRPr="00237611" w:rsidRDefault="00441263" w:rsidP="0063566C">
      <w:pPr>
        <w:pStyle w:val="Heading1"/>
        <w:spacing w:before="0" w:after="0" w:line="240" w:lineRule="auto"/>
        <w:jc w:val="center"/>
        <w:rPr>
          <w:b/>
          <w:bCs/>
          <w:sz w:val="22"/>
          <w:szCs w:val="22"/>
        </w:rPr>
      </w:pPr>
      <w:r w:rsidRPr="00237611">
        <w:rPr>
          <w:b/>
          <w:bCs/>
          <w:sz w:val="22"/>
          <w:szCs w:val="22"/>
        </w:rPr>
        <w:t>REVIEW OF RELATED LITERATURE</w:t>
      </w:r>
      <w:bookmarkEnd w:id="12"/>
      <w:bookmarkEnd w:id="13"/>
      <w:bookmarkEnd w:id="14"/>
      <w:bookmarkEnd w:id="15"/>
      <w:bookmarkEnd w:id="16"/>
      <w:bookmarkEnd w:id="17"/>
    </w:p>
    <w:p w14:paraId="1742B87A" w14:textId="77777777" w:rsidR="00441263" w:rsidRPr="00237611" w:rsidRDefault="00441263" w:rsidP="0063566C">
      <w:pPr>
        <w:spacing w:after="0" w:line="240" w:lineRule="auto"/>
        <w:jc w:val="center"/>
        <w:rPr>
          <w:sz w:val="22"/>
        </w:rPr>
      </w:pPr>
    </w:p>
    <w:p w14:paraId="75ABDA29" w14:textId="77777777" w:rsidR="00441263" w:rsidRPr="00237611" w:rsidRDefault="00441263" w:rsidP="0063566C">
      <w:pPr>
        <w:spacing w:after="0" w:line="240" w:lineRule="auto"/>
        <w:jc w:val="center"/>
        <w:rPr>
          <w:sz w:val="22"/>
        </w:rPr>
      </w:pPr>
    </w:p>
    <w:p w14:paraId="5CDD5FC9" w14:textId="77777777" w:rsidR="00441263" w:rsidRPr="00237611" w:rsidRDefault="00441263" w:rsidP="0063566C">
      <w:pPr>
        <w:spacing w:after="0" w:line="240" w:lineRule="auto"/>
        <w:jc w:val="center"/>
        <w:rPr>
          <w:sz w:val="22"/>
        </w:rPr>
      </w:pPr>
    </w:p>
    <w:p w14:paraId="33B09CD4" w14:textId="77777777" w:rsidR="00441263" w:rsidRPr="00237611" w:rsidRDefault="00441263" w:rsidP="00A06B9F">
      <w:pPr>
        <w:spacing w:after="0" w:line="480" w:lineRule="auto"/>
        <w:jc w:val="both"/>
        <w:rPr>
          <w:sz w:val="22"/>
        </w:rPr>
      </w:pPr>
      <w:r w:rsidRPr="00237611">
        <w:rPr>
          <w:sz w:val="22"/>
        </w:rPr>
        <w:t>This chapter discusses a comprehensive review of literature and studies, system technical background, and synthesis relevant to the development of the Pet Adopt Hub: A Web Platform for Animal Shelters to Manage and Promote Pet Adoption. This literature and study review aided the researchers in gaining familiarity with and understanding of the topic.</w:t>
      </w:r>
    </w:p>
    <w:p w14:paraId="197D3FB1" w14:textId="768450E0" w:rsidR="00441263" w:rsidRDefault="00441263" w:rsidP="00A06B9F">
      <w:pPr>
        <w:pStyle w:val="Heading2"/>
        <w:spacing w:before="0" w:after="0" w:line="480" w:lineRule="auto"/>
        <w:jc w:val="both"/>
        <w:rPr>
          <w:rFonts w:ascii="Arial" w:hAnsi="Arial" w:cs="Arial"/>
          <w:b/>
          <w:bCs/>
          <w:color w:val="000000" w:themeColor="text1"/>
          <w:sz w:val="22"/>
          <w:szCs w:val="22"/>
        </w:rPr>
      </w:pPr>
      <w:bookmarkStart w:id="18" w:name="_Toc31882"/>
      <w:r w:rsidRPr="00237611">
        <w:rPr>
          <w:rFonts w:ascii="Arial" w:hAnsi="Arial" w:cs="Arial"/>
          <w:b/>
          <w:bCs/>
          <w:color w:val="000000" w:themeColor="text1"/>
          <w:sz w:val="22"/>
          <w:szCs w:val="22"/>
        </w:rPr>
        <w:t>Related Studies</w:t>
      </w:r>
      <w:bookmarkEnd w:id="18"/>
    </w:p>
    <w:p w14:paraId="520AB690" w14:textId="790299D4" w:rsidR="005B5DBA" w:rsidRPr="005B5DBA" w:rsidRDefault="005B5DBA" w:rsidP="005B5DBA">
      <w:pPr>
        <w:spacing w:after="0" w:line="480" w:lineRule="auto"/>
        <w:jc w:val="both"/>
        <w:rPr>
          <w:sz w:val="22"/>
        </w:rPr>
      </w:pPr>
      <w:r w:rsidRPr="005B5DBA">
        <w:rPr>
          <w:sz w:val="22"/>
        </w:rPr>
        <w:t xml:space="preserve">Several academic capstone projects have explored the development of digital solutions for pet adoption in the Philippine context. Garcia and Molina (2024) developed </w:t>
      </w:r>
      <w:proofErr w:type="spellStart"/>
      <w:r w:rsidRPr="005B5DBA">
        <w:rPr>
          <w:sz w:val="22"/>
        </w:rPr>
        <w:t>PetFaves</w:t>
      </w:r>
      <w:proofErr w:type="spellEnd"/>
      <w:r w:rsidRPr="005B5DBA">
        <w:rPr>
          <w:sz w:val="22"/>
        </w:rPr>
        <w:t xml:space="preserve">, a web-based system designed for Humane Paws Animal Shelter in Cavite, Philippines. Their study aimed to create a user-friendly platform that connects animal shelters with potential adopters, featuring pet browsing, matchmaking based on user preferences, donation systems, and real-time chat functionality. The system was developed using PHP, Firebase, and Vue.js, and was evaluated using the ISO 25010 quality model with 42 respondents, achieving an </w:t>
      </w:r>
      <w:r w:rsidR="00B52AE7">
        <w:rPr>
          <w:sz w:val="22"/>
        </w:rPr>
        <w:t>“</w:t>
      </w:r>
      <w:r w:rsidRPr="005B5DBA">
        <w:rPr>
          <w:sz w:val="22"/>
        </w:rPr>
        <w:t>Excellent</w:t>
      </w:r>
      <w:r w:rsidR="00B52AE7">
        <w:rPr>
          <w:sz w:val="22"/>
        </w:rPr>
        <w:t>”</w:t>
      </w:r>
      <w:r w:rsidRPr="005B5DBA">
        <w:rPr>
          <w:sz w:val="22"/>
        </w:rPr>
        <w:t xml:space="preserve"> overall rating with a mean of 4.79. The researchers noted that the system effectively streamlined the </w:t>
      </w:r>
      <w:r w:rsidRPr="005B5DBA">
        <w:rPr>
          <w:sz w:val="22"/>
        </w:rPr>
        <w:lastRenderedPageBreak/>
        <w:t>adoption process and improved administrative efficiency, though they recommended future enhancements such as e-commerce integration for fundraising and mobile application development (Garcia &amp; Molina, 2024).</w:t>
      </w:r>
    </w:p>
    <w:p w14:paraId="000A94EC" w14:textId="50A3F9F3" w:rsidR="005B5DBA" w:rsidRPr="005B5DBA" w:rsidRDefault="005B5DBA" w:rsidP="005B5DBA">
      <w:pPr>
        <w:spacing w:after="0" w:line="480" w:lineRule="auto"/>
        <w:jc w:val="both"/>
        <w:rPr>
          <w:sz w:val="22"/>
        </w:rPr>
      </w:pPr>
      <w:r w:rsidRPr="005B5DBA">
        <w:rPr>
          <w:sz w:val="22"/>
        </w:rPr>
        <w:t xml:space="preserve">Similarly, </w:t>
      </w:r>
      <w:proofErr w:type="spellStart"/>
      <w:r w:rsidRPr="005B5DBA">
        <w:rPr>
          <w:sz w:val="22"/>
        </w:rPr>
        <w:t>Butlig</w:t>
      </w:r>
      <w:proofErr w:type="spellEnd"/>
      <w:r w:rsidRPr="005B5DBA">
        <w:rPr>
          <w:sz w:val="22"/>
        </w:rPr>
        <w:t>, Segun, and Torres (2024) developed the Shelter of Hope Web-Based Pet Adoption System to address the challenges of manual operations at a shelter in Bacoor, Cavite. Prior to the system</w:t>
      </w:r>
      <w:r w:rsidR="00B52AE7">
        <w:rPr>
          <w:sz w:val="22"/>
        </w:rPr>
        <w:t>’</w:t>
      </w:r>
      <w:r w:rsidRPr="005B5DBA">
        <w:rPr>
          <w:sz w:val="22"/>
        </w:rPr>
        <w:t xml:space="preserve">s implementation, the shelter relied entirely on paper-based forms and manual record-keeping, which caused significant organizational problems. The system was developed using PHP and MySQL following the Agile methodology. Evaluation using the ISO 25010 model with 50 respondents, including adopters, donors, IT professionals, and volunteers, yielded a mean rating of 4.10, equivalent to </w:t>
      </w:r>
      <w:r w:rsidR="00B52AE7">
        <w:rPr>
          <w:sz w:val="22"/>
        </w:rPr>
        <w:t>“</w:t>
      </w:r>
      <w:r w:rsidRPr="005B5DBA">
        <w:rPr>
          <w:sz w:val="22"/>
        </w:rPr>
        <w:t>Very Good.</w:t>
      </w:r>
      <w:r w:rsidR="00B52AE7">
        <w:rPr>
          <w:sz w:val="22"/>
        </w:rPr>
        <w:t>”</w:t>
      </w:r>
      <w:r w:rsidRPr="005B5DBA">
        <w:rPr>
          <w:sz w:val="22"/>
        </w:rPr>
        <w:t xml:space="preserve"> The researchers recommended adding additional payment channels for donations and online visitation appointment features to further enhance the system (</w:t>
      </w:r>
      <w:proofErr w:type="spellStart"/>
      <w:r w:rsidRPr="005B5DBA">
        <w:rPr>
          <w:sz w:val="22"/>
        </w:rPr>
        <w:t>Butlig</w:t>
      </w:r>
      <w:proofErr w:type="spellEnd"/>
      <w:r w:rsidRPr="005B5DBA">
        <w:rPr>
          <w:sz w:val="22"/>
        </w:rPr>
        <w:t xml:space="preserve"> et al., 2024).</w:t>
      </w:r>
    </w:p>
    <w:p w14:paraId="30FFD6B6" w14:textId="77777777" w:rsidR="005B5DBA" w:rsidRPr="005B5DBA" w:rsidRDefault="005B5DBA" w:rsidP="005B5DBA">
      <w:pPr>
        <w:spacing w:after="0" w:line="480" w:lineRule="auto"/>
        <w:jc w:val="both"/>
        <w:rPr>
          <w:sz w:val="22"/>
        </w:rPr>
      </w:pPr>
      <w:proofErr w:type="spellStart"/>
      <w:r w:rsidRPr="005B5DBA">
        <w:rPr>
          <w:sz w:val="22"/>
        </w:rPr>
        <w:t>Ladrera</w:t>
      </w:r>
      <w:proofErr w:type="spellEnd"/>
      <w:r w:rsidRPr="005B5DBA">
        <w:rPr>
          <w:sz w:val="22"/>
        </w:rPr>
        <w:t xml:space="preserve">, </w:t>
      </w:r>
      <w:proofErr w:type="spellStart"/>
      <w:r w:rsidRPr="005B5DBA">
        <w:rPr>
          <w:sz w:val="22"/>
        </w:rPr>
        <w:t>Poblacion</w:t>
      </w:r>
      <w:proofErr w:type="spellEnd"/>
      <w:r w:rsidRPr="005B5DBA">
        <w:rPr>
          <w:sz w:val="22"/>
        </w:rPr>
        <w:t xml:space="preserve">, </w:t>
      </w:r>
      <w:proofErr w:type="spellStart"/>
      <w:r w:rsidRPr="005B5DBA">
        <w:rPr>
          <w:sz w:val="22"/>
        </w:rPr>
        <w:t>Pajaganas</w:t>
      </w:r>
      <w:proofErr w:type="spellEnd"/>
      <w:r w:rsidRPr="005B5DBA">
        <w:rPr>
          <w:sz w:val="22"/>
        </w:rPr>
        <w:t xml:space="preserve">, </w:t>
      </w:r>
      <w:proofErr w:type="spellStart"/>
      <w:r w:rsidRPr="005B5DBA">
        <w:rPr>
          <w:sz w:val="22"/>
        </w:rPr>
        <w:t>Gundaya</w:t>
      </w:r>
      <w:proofErr w:type="spellEnd"/>
      <w:r w:rsidRPr="005B5DBA">
        <w:rPr>
          <w:sz w:val="22"/>
        </w:rPr>
        <w:t xml:space="preserve">, and Abad (2025) developed </w:t>
      </w:r>
      <w:proofErr w:type="spellStart"/>
      <w:r w:rsidRPr="005B5DBA">
        <w:rPr>
          <w:sz w:val="22"/>
        </w:rPr>
        <w:t>AdopTails</w:t>
      </w:r>
      <w:proofErr w:type="spellEnd"/>
      <w:r w:rsidRPr="005B5DBA">
        <w:rPr>
          <w:sz w:val="22"/>
        </w:rPr>
        <w:t xml:space="preserve">, a web-based feedback system designed specifically for </w:t>
      </w:r>
      <w:proofErr w:type="spellStart"/>
      <w:r w:rsidRPr="005B5DBA">
        <w:rPr>
          <w:sz w:val="22"/>
        </w:rPr>
        <w:t>Biyaya</w:t>
      </w:r>
      <w:proofErr w:type="spellEnd"/>
      <w:r w:rsidRPr="005B5DBA">
        <w:rPr>
          <w:sz w:val="22"/>
        </w:rPr>
        <w:t xml:space="preserve"> Animal Sanctuary. The study focused on integrating real-time feedback mechanisms to improve communication between adopters and shelters, support informed decision-making, and increase adoption success rates. The researchers identified challenges in the pet adoption process including limited feedback mechanisms, inefficient communication, and lack of structured post-adoption monitoring. The ongoing study aims to demonstrate that enhanced communication and improved documentation of adoption experiences can support continuous improvement of the adoption process (</w:t>
      </w:r>
      <w:proofErr w:type="spellStart"/>
      <w:r w:rsidRPr="005B5DBA">
        <w:rPr>
          <w:sz w:val="22"/>
        </w:rPr>
        <w:t>Ladrera</w:t>
      </w:r>
      <w:proofErr w:type="spellEnd"/>
      <w:r w:rsidRPr="005B5DBA">
        <w:rPr>
          <w:sz w:val="22"/>
        </w:rPr>
        <w:t xml:space="preserve"> et al., 2025).</w:t>
      </w:r>
    </w:p>
    <w:p w14:paraId="6DE625B8" w14:textId="16E79F76" w:rsidR="005B5DBA" w:rsidRPr="005B5DBA" w:rsidRDefault="005B5DBA" w:rsidP="005B5DBA">
      <w:pPr>
        <w:spacing w:after="0" w:line="480" w:lineRule="auto"/>
        <w:jc w:val="both"/>
        <w:rPr>
          <w:sz w:val="22"/>
        </w:rPr>
      </w:pPr>
      <w:r w:rsidRPr="005B5DBA">
        <w:rPr>
          <w:sz w:val="22"/>
        </w:rPr>
        <w:t xml:space="preserve">Macario and Pastor (2025) conducted a study titled </w:t>
      </w:r>
      <w:r w:rsidR="00B52AE7">
        <w:rPr>
          <w:sz w:val="22"/>
        </w:rPr>
        <w:t>“</w:t>
      </w:r>
      <w:r w:rsidRPr="005B5DBA">
        <w:rPr>
          <w:sz w:val="22"/>
        </w:rPr>
        <w:t>Bridging Paws and People: Analyzing High School Students</w:t>
      </w:r>
      <w:r w:rsidR="00B52AE7">
        <w:rPr>
          <w:sz w:val="22"/>
        </w:rPr>
        <w:t>’</w:t>
      </w:r>
      <w:r w:rsidRPr="005B5DBA">
        <w:rPr>
          <w:sz w:val="22"/>
        </w:rPr>
        <w:t xml:space="preserve"> Engagement in Pet Shelter Website for Adoption and Awareness</w:t>
      </w:r>
      <w:r w:rsidR="00B52AE7">
        <w:rPr>
          <w:sz w:val="22"/>
        </w:rPr>
        <w:t>”</w:t>
      </w:r>
      <w:r w:rsidRPr="005B5DBA">
        <w:rPr>
          <w:sz w:val="22"/>
        </w:rPr>
        <w:t xml:space="preserve"> at the University of the Philippines Rural High School. The study created a WordPress-based website for a local animal shelter and evaluated user engagement </w:t>
      </w:r>
      <w:r w:rsidRPr="005B5DBA">
        <w:rPr>
          <w:sz w:val="22"/>
        </w:rPr>
        <w:lastRenderedPageBreak/>
        <w:t>toward adoption, donations, and volunteering. The researchers assessed website characteristics including surface credibility, aesthetics, usability, navigation, interactivity, content organization, and content credibility. Results showed positive correlations between all website characteristics and user engagement, motivation, and awareness. Notably, content credibility and website interactivity emerged as particularly important factors, focusing on the website</w:t>
      </w:r>
      <w:r w:rsidR="00B52AE7">
        <w:rPr>
          <w:sz w:val="22"/>
        </w:rPr>
        <w:t>’</w:t>
      </w:r>
      <w:r w:rsidRPr="005B5DBA">
        <w:rPr>
          <w:sz w:val="22"/>
        </w:rPr>
        <w:t>s trustworthiness and communication features respectively. The study recommended that future research should track actual adoption, donation, and volunteer rates to better measure engagement success (Macario &amp; Pastor, 2025).</w:t>
      </w:r>
    </w:p>
    <w:p w14:paraId="4C5A356A" w14:textId="77777777" w:rsidR="005B5DBA" w:rsidRPr="005B5DBA" w:rsidRDefault="005B5DBA" w:rsidP="005B5DBA">
      <w:pPr>
        <w:spacing w:after="0" w:line="480" w:lineRule="auto"/>
        <w:jc w:val="both"/>
        <w:rPr>
          <w:sz w:val="22"/>
        </w:rPr>
      </w:pPr>
      <w:r w:rsidRPr="005B5DBA">
        <w:rPr>
          <w:sz w:val="22"/>
        </w:rPr>
        <w:t>Cuya Camara (2025) conducted a systematic review examining barriers and strategies to improve dog adoption in shelters through digital technologies. Using the PICO model, the review identified obstacles such as stress in dogs, low effectiveness of adoption advertisements, and unrealistic expectations of adopters. The analysis included 15 articles selected from the Scopus information repository. The review evaluated the effectiveness of strategies including human interaction, training programs, and advertisement optimization, demonstrating that these can increase adoption rates. Furthermore, when comparing traditional adoption methods with mobile applications, the review highlighted that a centralized digital platform could improve the management of adoptions, donations, and volunteering, while also reducing stress in dogs and optimizing both adoption rates and post-adoption experiences. The author concluded that a well-designed mobile application has the potential to transform adoption processes in shelters and strengthen the connection between adopters and shelters (Cuya Camara, 2025).</w:t>
      </w:r>
    </w:p>
    <w:p w14:paraId="4F9DAE8C" w14:textId="179D73BC" w:rsidR="005B5DBA" w:rsidRPr="005B5DBA" w:rsidRDefault="005B5DBA" w:rsidP="005B5DBA">
      <w:pPr>
        <w:spacing w:after="0" w:line="480" w:lineRule="auto"/>
        <w:jc w:val="both"/>
        <w:rPr>
          <w:sz w:val="22"/>
        </w:rPr>
      </w:pPr>
      <w:r w:rsidRPr="005B5DBA">
        <w:rPr>
          <w:sz w:val="22"/>
        </w:rPr>
        <w:t xml:space="preserve">Unleash PH represents a commercial digital ecosystem tailored for Filipino pet owners, launched in 2025 as a full-service platform offering a curated marketplace, emergency support, pet transport, and partnerships with major airlines. The platform includes a social media feature called REAP (Reads) specifically designed to promote pet </w:t>
      </w:r>
      <w:r w:rsidRPr="005B5DBA">
        <w:rPr>
          <w:sz w:val="22"/>
        </w:rPr>
        <w:lastRenderedPageBreak/>
        <w:t>adoption and raise awareness about animal welfare. According to Jaafar, the platform</w:t>
      </w:r>
      <w:r w:rsidR="00B52AE7">
        <w:rPr>
          <w:sz w:val="22"/>
        </w:rPr>
        <w:t>’</w:t>
      </w:r>
      <w:r w:rsidRPr="005B5DBA">
        <w:rPr>
          <w:sz w:val="22"/>
        </w:rPr>
        <w:t>s operations director, the goal is to provide a holistic environment for pet lovers where everything related to pet parenting is accessible in one place. The platform also features mobile grooming, telemedicine, pet sitting, training, and a pet-friendly café. With an ambitious target of 10 million downloads, Unleash PH demonstrates the growing market demand for integrated digital solutions in the Philippine pet care sector (Del Rosario, 2025).</w:t>
      </w:r>
    </w:p>
    <w:p w14:paraId="39DFAA31" w14:textId="77777777" w:rsidR="005B5DBA" w:rsidRPr="005B5DBA" w:rsidRDefault="005B5DBA" w:rsidP="005B5DBA">
      <w:pPr>
        <w:spacing w:after="0" w:line="480" w:lineRule="auto"/>
        <w:jc w:val="both"/>
        <w:rPr>
          <w:sz w:val="22"/>
        </w:rPr>
      </w:pPr>
      <w:r w:rsidRPr="005B5DBA">
        <w:rPr>
          <w:sz w:val="22"/>
        </w:rPr>
        <w:t xml:space="preserve">The Unified Theory of Acceptance and Use of Technology (UTAUT) </w:t>
      </w:r>
      <w:proofErr w:type="gramStart"/>
      <w:r w:rsidRPr="005B5DBA">
        <w:rPr>
          <w:sz w:val="22"/>
        </w:rPr>
        <w:t>provides</w:t>
      </w:r>
      <w:proofErr w:type="gramEnd"/>
      <w:r w:rsidRPr="005B5DBA">
        <w:rPr>
          <w:sz w:val="22"/>
        </w:rPr>
        <w:t xml:space="preserve"> a foundational framework for understanding user adoption of digital platforms. Chen and Lin (2024) applied the UTAUT model to study the adoption of IoT-based smart pet appliances, integrating brand trust, perceived value, and perceived enjoyment into their research framework. Their findings revealed that effort expectancy has a direct impact on performance expectancy, while performance expectancy, effort expectancy, and facilitating conditions all positively influence usage intention. Although social influence did not directly affect usage intention, it indirectly influenced intention through perceived value and perceived enjoyment. The study also identified demographic factors as significant moderators, noting that users under 30 years old showed no significant impact of effort expectancy on usage intention, while users over 30 demonstrated different patterns in brand trust influence. These findings provide valuable insights for understanding how potential adopters may respond to PET ADOPT HUB, particularly regarding the importance of perceived ease of use and facilitating conditions (Chen &amp; Lin, 2024).</w:t>
      </w:r>
    </w:p>
    <w:p w14:paraId="573EB37E" w14:textId="77777777" w:rsidR="005B5DBA" w:rsidRPr="005B5DBA" w:rsidRDefault="005B5DBA" w:rsidP="005B5DBA">
      <w:pPr>
        <w:spacing w:after="0" w:line="480" w:lineRule="auto"/>
        <w:jc w:val="both"/>
        <w:rPr>
          <w:sz w:val="22"/>
        </w:rPr>
      </w:pPr>
      <w:r w:rsidRPr="005B5DBA">
        <w:rPr>
          <w:sz w:val="22"/>
        </w:rPr>
        <w:t xml:space="preserve">Shrinidhi, Swathi, Tejesh, and Vachana (2024) conducted a comprehensive review on promoting animal welfare through online platforms encompassing a wide range of stakeholders. The study examined the significant increase in research activity in animal sheltering across academic institutions, commercial businesses, and the governmental sector. The research outlined a conceptual framework structured around several </w:t>
      </w:r>
      <w:r w:rsidRPr="005B5DBA">
        <w:rPr>
          <w:sz w:val="22"/>
        </w:rPr>
        <w:lastRenderedPageBreak/>
        <w:t>domains: animal behavior, adoptions and special needs populations, medical issues and disease transmission, community wellness (One Health), operations, and collaboration between public, private, academic, and corporate sectors. The review highlighted successful cases from previous decades and advocated for further technology integration in both practical applications and research. The authors emphasized that while animal shelters exist, some remain inadequate for stray animals, reinforcing the need for digital platforms that can improve shelter operations and adoption outcomes (Shrinidhi et al., 2024).</w:t>
      </w:r>
    </w:p>
    <w:p w14:paraId="4D1FA506" w14:textId="77777777" w:rsidR="005B5DBA" w:rsidRPr="005B5DBA" w:rsidRDefault="005B5DBA" w:rsidP="005B5DBA"/>
    <w:p w14:paraId="0A10E048" w14:textId="77777777" w:rsidR="00441263" w:rsidRPr="00237611" w:rsidRDefault="00441263" w:rsidP="00A06B9F">
      <w:pPr>
        <w:pStyle w:val="Heading2"/>
        <w:spacing w:before="0" w:after="0" w:line="480" w:lineRule="auto"/>
        <w:jc w:val="both"/>
        <w:rPr>
          <w:rFonts w:ascii="Arial" w:hAnsi="Arial" w:cs="Arial"/>
          <w:b/>
          <w:bCs/>
          <w:sz w:val="22"/>
          <w:szCs w:val="22"/>
        </w:rPr>
      </w:pPr>
      <w:bookmarkStart w:id="19" w:name="_Toc2009"/>
      <w:r w:rsidRPr="00237611">
        <w:rPr>
          <w:rFonts w:ascii="Arial" w:hAnsi="Arial" w:cs="Arial"/>
          <w:b/>
          <w:bCs/>
          <w:color w:val="000000" w:themeColor="text1"/>
          <w:sz w:val="22"/>
          <w:szCs w:val="22"/>
        </w:rPr>
        <w:t>System Technical Background</w:t>
      </w:r>
      <w:bookmarkEnd w:id="19"/>
    </w:p>
    <w:p w14:paraId="4478E6EC" w14:textId="77777777" w:rsidR="00441263" w:rsidRPr="00237611" w:rsidRDefault="00441263" w:rsidP="00A06B9F">
      <w:pPr>
        <w:spacing w:after="0" w:line="480" w:lineRule="auto"/>
        <w:ind w:firstLine="720"/>
        <w:jc w:val="both"/>
        <w:rPr>
          <w:sz w:val="22"/>
        </w:rPr>
      </w:pPr>
      <w:r w:rsidRPr="00237611">
        <w:rPr>
          <w:sz w:val="22"/>
        </w:rPr>
        <w:t>Pet Adopt Hub is designed as a web-based, database-driven adoption and shelter management system. A web-based system allows users to access services through a web browser without installing specialized software. This architecture follows a client-server model, where the client (user’s browser) sends requests to the server, and the server processes those requests and retrieves data from the database.</w:t>
      </w:r>
    </w:p>
    <w:p w14:paraId="6D3FD17C" w14:textId="77777777" w:rsidR="00441263" w:rsidRPr="00237611" w:rsidRDefault="00441263" w:rsidP="00A06B9F">
      <w:pPr>
        <w:spacing w:after="0" w:line="480" w:lineRule="auto"/>
        <w:ind w:firstLine="720"/>
        <w:jc w:val="both"/>
        <w:rPr>
          <w:sz w:val="22"/>
        </w:rPr>
      </w:pPr>
      <w:r w:rsidRPr="00237611">
        <w:rPr>
          <w:sz w:val="22"/>
        </w:rPr>
        <w:t>The system uses a structured database to store pet profiles, adopter information, and adoption records. A Database Management System (DBMS) ensures organized storage, retrieval, and updating of data through CRUD operations (Create, Read, Update, Delete). These operations enable administrators to add new pets, update records, review adoption applications, and manage shelter information efficiently. User authentication mechanisms are integrated to restrict administrative access and protect sensitive records. By implementing these technical components, the system ensures data accuracy, accessibility, and security. Understanding these technical foundations helps explain how Pet Adopt Hub aligns with modern digital adoption platforms and management systems discussed in previous studies.</w:t>
      </w:r>
    </w:p>
    <w:p w14:paraId="44547583" w14:textId="77777777" w:rsidR="00441263" w:rsidRPr="00237611" w:rsidRDefault="00441263" w:rsidP="00A06B9F">
      <w:pPr>
        <w:pStyle w:val="Heading2"/>
        <w:spacing w:before="0" w:after="0" w:line="480" w:lineRule="auto"/>
        <w:jc w:val="both"/>
        <w:rPr>
          <w:rFonts w:ascii="Arial" w:hAnsi="Arial" w:cs="Arial"/>
          <w:color w:val="000000" w:themeColor="text1"/>
          <w:sz w:val="22"/>
          <w:szCs w:val="22"/>
        </w:rPr>
      </w:pPr>
      <w:bookmarkStart w:id="20" w:name="_Toc2260"/>
      <w:r w:rsidRPr="00237611">
        <w:rPr>
          <w:rFonts w:ascii="Arial" w:hAnsi="Arial" w:cs="Arial"/>
          <w:b/>
          <w:bCs/>
          <w:color w:val="000000" w:themeColor="text1"/>
          <w:sz w:val="22"/>
          <w:szCs w:val="22"/>
        </w:rPr>
        <w:lastRenderedPageBreak/>
        <w:t>Synthesis</w:t>
      </w:r>
      <w:bookmarkEnd w:id="20"/>
    </w:p>
    <w:p w14:paraId="300316ED" w14:textId="2138EEC8" w:rsidR="005B5DBA" w:rsidRPr="005B5DBA" w:rsidRDefault="003F1A8A" w:rsidP="005B5DBA">
      <w:pPr>
        <w:spacing w:after="0" w:line="480" w:lineRule="auto"/>
        <w:jc w:val="both"/>
        <w:rPr>
          <w:sz w:val="22"/>
        </w:rPr>
      </w:pPr>
      <w:r>
        <w:rPr>
          <w:sz w:val="22"/>
        </w:rPr>
        <w:t xml:space="preserve">         </w:t>
      </w:r>
      <w:r w:rsidR="005B5DBA" w:rsidRPr="005B5DBA">
        <w:rPr>
          <w:sz w:val="22"/>
        </w:rPr>
        <w:t xml:space="preserve">The review of existing literature reveals a growing body of research on web-based pet adoption platforms in the Philippines. Studies by Garcia and Molina (2024), </w:t>
      </w:r>
      <w:proofErr w:type="spellStart"/>
      <w:r w:rsidR="005B5DBA" w:rsidRPr="005B5DBA">
        <w:rPr>
          <w:sz w:val="22"/>
        </w:rPr>
        <w:t>Butlig</w:t>
      </w:r>
      <w:proofErr w:type="spellEnd"/>
      <w:r w:rsidR="005B5DBA" w:rsidRPr="005B5DBA">
        <w:rPr>
          <w:sz w:val="22"/>
        </w:rPr>
        <w:t xml:space="preserve"> et al. (2024), and </w:t>
      </w:r>
      <w:proofErr w:type="spellStart"/>
      <w:r w:rsidR="005B5DBA" w:rsidRPr="005B5DBA">
        <w:rPr>
          <w:sz w:val="22"/>
        </w:rPr>
        <w:t>Ladrera</w:t>
      </w:r>
      <w:proofErr w:type="spellEnd"/>
      <w:r w:rsidR="005B5DBA" w:rsidRPr="005B5DBA">
        <w:rPr>
          <w:sz w:val="22"/>
        </w:rPr>
        <w:t xml:space="preserve"> et al. (2025) demonstrate the viability and benefits of digitizing shelter operations and adoption processes. Macario and Pastor (2025) provide insights into the website characteristics that drive user engagement, while Cuya Camara (2025) offers a systematic overview of digital strategies that can improve adoption outcomes.</w:t>
      </w:r>
    </w:p>
    <w:p w14:paraId="48A7B842" w14:textId="69240D22" w:rsidR="00A06B9F" w:rsidRPr="003F1A8A" w:rsidRDefault="005B5DBA" w:rsidP="003F1A8A">
      <w:pPr>
        <w:spacing w:after="0" w:line="480" w:lineRule="auto"/>
        <w:jc w:val="both"/>
      </w:pPr>
      <w:r w:rsidRPr="005B5DBA">
        <w:rPr>
          <w:sz w:val="22"/>
        </w:rPr>
        <w:t>The theoretical framework provided by Chen and Lin (2024) based on UTAUT offers guidance for understanding user acceptance factors that influence adoption of digital platforms. However, a gap exists in the development of a comprehensive web platform that integrates multiple shelter management functions—including animal profiles, adoption processing, adopter tracking, feedback mechanisms, and donation management—into a single system tailored to the specific needs of Philippine animal shelters. Additionally, there is limited research on platforms that combine shelter management features with community engagement tools and post-adoption monitoring capabilities. PET ADOPT HUB aims to address this gap by creating an accessible, user-friendly platform that serves both shelters and potential adopters while incorporating the website characteristics and technology acceptance factors identified in the literature</w:t>
      </w:r>
      <w:r w:rsidR="003F1A8A">
        <w:t>.</w:t>
      </w:r>
    </w:p>
    <w:p w14:paraId="793DC202" w14:textId="77777777" w:rsidR="00A06B9F" w:rsidRDefault="00A06B9F" w:rsidP="00592BDA">
      <w:pPr>
        <w:rPr>
          <w:sz w:val="22"/>
        </w:rPr>
      </w:pPr>
    </w:p>
    <w:p w14:paraId="0BBF67C2" w14:textId="65549750" w:rsidR="00937050" w:rsidRPr="00237611" w:rsidRDefault="00937050" w:rsidP="00592BDA">
      <w:pPr>
        <w:rPr>
          <w:sz w:val="22"/>
        </w:rPr>
      </w:pPr>
      <w:r w:rsidRPr="00237611">
        <w:rPr>
          <w:sz w:val="22"/>
        </w:rPr>
        <w:t>Table 1. Comparison table of related studies</w:t>
      </w:r>
    </w:p>
    <w:tbl>
      <w:tblPr>
        <w:tblW w:w="8440" w:type="dxa"/>
        <w:jc w:val="center"/>
        <w:tblCellSpacing w:w="15" w:type="dxa"/>
        <w:tblCellMar>
          <w:top w:w="15" w:type="dxa"/>
          <w:left w:w="15" w:type="dxa"/>
          <w:bottom w:w="15" w:type="dxa"/>
          <w:right w:w="15" w:type="dxa"/>
        </w:tblCellMar>
        <w:tblLook w:val="04A0" w:firstRow="1" w:lastRow="0" w:firstColumn="1" w:lastColumn="0" w:noHBand="0" w:noVBand="1"/>
      </w:tblPr>
      <w:tblGrid>
        <w:gridCol w:w="1678"/>
        <w:gridCol w:w="1092"/>
        <w:gridCol w:w="1145"/>
        <w:gridCol w:w="1271"/>
        <w:gridCol w:w="1779"/>
        <w:gridCol w:w="1169"/>
        <w:gridCol w:w="306"/>
      </w:tblGrid>
      <w:tr w:rsidR="00937050" w:rsidRPr="00237611" w14:paraId="361A63A0" w14:textId="77777777" w:rsidTr="00742BAC">
        <w:trPr>
          <w:trHeight w:val="1177"/>
          <w:tblHeader/>
          <w:tblCellSpacing w:w="15" w:type="dxa"/>
          <w:jc w:val="center"/>
        </w:trPr>
        <w:tc>
          <w:tcPr>
            <w:tcW w:w="1633" w:type="dxa"/>
            <w:tcBorders>
              <w:top w:val="single" w:sz="4" w:space="0" w:color="auto"/>
              <w:bottom w:val="single" w:sz="4" w:space="0" w:color="auto"/>
            </w:tcBorders>
            <w:vAlign w:val="center"/>
            <w:hideMark/>
          </w:tcPr>
          <w:p w14:paraId="48FC2BDB" w14:textId="77777777" w:rsidR="00937050" w:rsidRPr="00237611" w:rsidRDefault="00937050" w:rsidP="00592BDA">
            <w:pPr>
              <w:spacing w:line="240" w:lineRule="auto"/>
              <w:rPr>
                <w:rFonts w:eastAsia="Times New Roman"/>
                <w:b/>
                <w:bCs/>
                <w:sz w:val="22"/>
              </w:rPr>
            </w:pPr>
          </w:p>
        </w:tc>
        <w:tc>
          <w:tcPr>
            <w:tcW w:w="1062" w:type="dxa"/>
            <w:tcBorders>
              <w:top w:val="single" w:sz="4" w:space="0" w:color="auto"/>
              <w:bottom w:val="single" w:sz="4" w:space="0" w:color="auto"/>
            </w:tcBorders>
            <w:vAlign w:val="center"/>
            <w:hideMark/>
          </w:tcPr>
          <w:p w14:paraId="0D2B5B1C" w14:textId="77777777" w:rsidR="00937050" w:rsidRPr="00237611" w:rsidRDefault="00937050" w:rsidP="00592BDA">
            <w:pPr>
              <w:spacing w:line="240" w:lineRule="auto"/>
              <w:rPr>
                <w:rFonts w:eastAsia="Times New Roman"/>
                <w:b/>
                <w:bCs/>
                <w:sz w:val="22"/>
              </w:rPr>
            </w:pPr>
            <w:r w:rsidRPr="00237611">
              <w:rPr>
                <w:rFonts w:eastAsia="Times New Roman"/>
                <w:b/>
                <w:bCs/>
                <w:sz w:val="22"/>
              </w:rPr>
              <w:t>Petfinder Online Adoption Platform</w:t>
            </w:r>
          </w:p>
        </w:tc>
        <w:tc>
          <w:tcPr>
            <w:tcW w:w="1115" w:type="dxa"/>
            <w:tcBorders>
              <w:top w:val="single" w:sz="4" w:space="0" w:color="auto"/>
              <w:bottom w:val="single" w:sz="4" w:space="0" w:color="auto"/>
            </w:tcBorders>
            <w:vAlign w:val="center"/>
            <w:hideMark/>
          </w:tcPr>
          <w:p w14:paraId="5352FFE3" w14:textId="77777777" w:rsidR="00937050" w:rsidRPr="00237611" w:rsidRDefault="00937050" w:rsidP="00592BDA">
            <w:pPr>
              <w:spacing w:line="240" w:lineRule="auto"/>
              <w:rPr>
                <w:rFonts w:eastAsia="Times New Roman"/>
                <w:b/>
                <w:bCs/>
                <w:sz w:val="22"/>
              </w:rPr>
            </w:pPr>
            <w:r w:rsidRPr="00237611">
              <w:rPr>
                <w:rFonts w:eastAsia="Times New Roman"/>
                <w:b/>
                <w:bCs/>
                <w:sz w:val="22"/>
              </w:rPr>
              <w:t>ASPCA Shelter Data System</w:t>
            </w:r>
          </w:p>
        </w:tc>
        <w:tc>
          <w:tcPr>
            <w:tcW w:w="1241" w:type="dxa"/>
            <w:tcBorders>
              <w:top w:val="single" w:sz="4" w:space="0" w:color="auto"/>
              <w:bottom w:val="single" w:sz="4" w:space="0" w:color="auto"/>
            </w:tcBorders>
            <w:vAlign w:val="center"/>
            <w:hideMark/>
          </w:tcPr>
          <w:p w14:paraId="322F8294" w14:textId="77777777" w:rsidR="00937050" w:rsidRPr="00237611" w:rsidRDefault="00937050" w:rsidP="00592BDA">
            <w:pPr>
              <w:spacing w:line="240" w:lineRule="auto"/>
              <w:rPr>
                <w:rFonts w:eastAsia="Times New Roman"/>
                <w:sz w:val="22"/>
              </w:rPr>
            </w:pPr>
            <w:r w:rsidRPr="00237611">
              <w:rPr>
                <w:rFonts w:eastAsia="Times New Roman"/>
                <w:b/>
                <w:bCs/>
                <w:sz w:val="22"/>
              </w:rPr>
              <w:t>Shelter Soul Web-Based Adoption System</w:t>
            </w:r>
          </w:p>
        </w:tc>
        <w:tc>
          <w:tcPr>
            <w:tcW w:w="1749" w:type="dxa"/>
            <w:tcBorders>
              <w:top w:val="single" w:sz="4" w:space="0" w:color="auto"/>
              <w:bottom w:val="single" w:sz="4" w:space="0" w:color="auto"/>
            </w:tcBorders>
            <w:vAlign w:val="center"/>
            <w:hideMark/>
          </w:tcPr>
          <w:p w14:paraId="63B13CCF" w14:textId="77777777" w:rsidR="00937050" w:rsidRPr="00237611" w:rsidRDefault="00937050" w:rsidP="00592BDA">
            <w:pPr>
              <w:spacing w:line="240" w:lineRule="auto"/>
              <w:rPr>
                <w:rFonts w:eastAsia="Times New Roman"/>
                <w:b/>
                <w:bCs/>
                <w:sz w:val="22"/>
              </w:rPr>
            </w:pPr>
            <w:r w:rsidRPr="00237611">
              <w:rPr>
                <w:rFonts w:eastAsia="Times New Roman"/>
                <w:b/>
                <w:bCs/>
                <w:sz w:val="22"/>
              </w:rPr>
              <w:t>Pet Adoption Management System (Research Prototype)</w:t>
            </w:r>
          </w:p>
        </w:tc>
        <w:tc>
          <w:tcPr>
            <w:tcW w:w="1139" w:type="dxa"/>
            <w:tcBorders>
              <w:top w:val="single" w:sz="4" w:space="0" w:color="auto"/>
              <w:bottom w:val="single" w:sz="4" w:space="0" w:color="auto"/>
            </w:tcBorders>
            <w:vAlign w:val="center"/>
            <w:hideMark/>
          </w:tcPr>
          <w:p w14:paraId="2176B142" w14:textId="77777777" w:rsidR="00937050" w:rsidRPr="00237611" w:rsidRDefault="00937050" w:rsidP="00592BDA">
            <w:pPr>
              <w:spacing w:line="240" w:lineRule="auto"/>
              <w:rPr>
                <w:rFonts w:eastAsia="Times New Roman"/>
                <w:b/>
                <w:bCs/>
                <w:sz w:val="22"/>
              </w:rPr>
            </w:pPr>
            <w:r w:rsidRPr="00237611">
              <w:rPr>
                <w:rFonts w:eastAsia="Times New Roman"/>
                <w:b/>
                <w:bCs/>
                <w:sz w:val="22"/>
              </w:rPr>
              <w:t>Pet Adopt Hub</w:t>
            </w:r>
          </w:p>
          <w:p w14:paraId="617B0592" w14:textId="77777777" w:rsidR="00937050" w:rsidRPr="00237611" w:rsidRDefault="00937050" w:rsidP="00592BDA">
            <w:pPr>
              <w:spacing w:line="240" w:lineRule="auto"/>
              <w:rPr>
                <w:rFonts w:eastAsia="Times New Roman"/>
                <w:sz w:val="22"/>
              </w:rPr>
            </w:pPr>
            <w:r w:rsidRPr="00237611">
              <w:rPr>
                <w:rFonts w:eastAsia="Arial MT"/>
                <w:b/>
                <w:sz w:val="22"/>
              </w:rPr>
              <w:t>(Proposed Project)</w:t>
            </w:r>
          </w:p>
        </w:tc>
        <w:tc>
          <w:tcPr>
            <w:tcW w:w="261" w:type="dxa"/>
            <w:tcBorders>
              <w:top w:val="single" w:sz="4" w:space="0" w:color="auto"/>
              <w:bottom w:val="single" w:sz="4" w:space="0" w:color="auto"/>
            </w:tcBorders>
            <w:vAlign w:val="center"/>
            <w:hideMark/>
          </w:tcPr>
          <w:p w14:paraId="47918EA6" w14:textId="77777777" w:rsidR="00937050" w:rsidRPr="00237611" w:rsidRDefault="00937050" w:rsidP="00592BDA">
            <w:pPr>
              <w:spacing w:line="240" w:lineRule="auto"/>
              <w:rPr>
                <w:rFonts w:eastAsia="Times New Roman"/>
                <w:b/>
                <w:bCs/>
                <w:sz w:val="22"/>
              </w:rPr>
            </w:pPr>
          </w:p>
        </w:tc>
      </w:tr>
      <w:tr w:rsidR="00937050" w:rsidRPr="00237611" w14:paraId="243FCB73" w14:textId="77777777" w:rsidTr="00742BAC">
        <w:trPr>
          <w:gridAfter w:val="1"/>
          <w:wAfter w:w="261" w:type="dxa"/>
          <w:trHeight w:val="504"/>
          <w:tblCellSpacing w:w="15" w:type="dxa"/>
          <w:jc w:val="center"/>
        </w:trPr>
        <w:tc>
          <w:tcPr>
            <w:tcW w:w="1633" w:type="dxa"/>
            <w:vAlign w:val="center"/>
            <w:hideMark/>
          </w:tcPr>
          <w:p w14:paraId="2D6CCB7D" w14:textId="77777777" w:rsidR="00937050" w:rsidRPr="00237611" w:rsidRDefault="00937050" w:rsidP="00592BDA">
            <w:pPr>
              <w:spacing w:line="240" w:lineRule="auto"/>
              <w:rPr>
                <w:rFonts w:eastAsia="Times New Roman"/>
                <w:sz w:val="22"/>
              </w:rPr>
            </w:pPr>
            <w:r w:rsidRPr="00237611">
              <w:rPr>
                <w:sz w:val="22"/>
              </w:rPr>
              <w:t>Pet Listing</w:t>
            </w:r>
          </w:p>
        </w:tc>
        <w:tc>
          <w:tcPr>
            <w:tcW w:w="1062" w:type="dxa"/>
            <w:vAlign w:val="center"/>
            <w:hideMark/>
          </w:tcPr>
          <w:p w14:paraId="41C7567F"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15" w:type="dxa"/>
            <w:vAlign w:val="center"/>
            <w:hideMark/>
          </w:tcPr>
          <w:p w14:paraId="174E290B"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241" w:type="dxa"/>
            <w:vAlign w:val="center"/>
            <w:hideMark/>
          </w:tcPr>
          <w:p w14:paraId="2C895BD8"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749" w:type="dxa"/>
            <w:vAlign w:val="center"/>
            <w:hideMark/>
          </w:tcPr>
          <w:p w14:paraId="2C9546EF"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39" w:type="dxa"/>
            <w:vAlign w:val="center"/>
            <w:hideMark/>
          </w:tcPr>
          <w:p w14:paraId="75CF1404"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r>
      <w:tr w:rsidR="00937050" w:rsidRPr="00237611" w14:paraId="07FF6014" w14:textId="77777777" w:rsidTr="00742BAC">
        <w:trPr>
          <w:gridAfter w:val="1"/>
          <w:wAfter w:w="261" w:type="dxa"/>
          <w:trHeight w:val="280"/>
          <w:tblCellSpacing w:w="15" w:type="dxa"/>
          <w:jc w:val="center"/>
        </w:trPr>
        <w:tc>
          <w:tcPr>
            <w:tcW w:w="1633" w:type="dxa"/>
            <w:vAlign w:val="center"/>
          </w:tcPr>
          <w:p w14:paraId="3E6CC721" w14:textId="77777777" w:rsidR="00937050" w:rsidRPr="00237611" w:rsidRDefault="00937050" w:rsidP="00592BDA">
            <w:pPr>
              <w:spacing w:line="240" w:lineRule="auto"/>
              <w:rPr>
                <w:sz w:val="22"/>
              </w:rPr>
            </w:pPr>
          </w:p>
        </w:tc>
        <w:tc>
          <w:tcPr>
            <w:tcW w:w="1062" w:type="dxa"/>
            <w:vAlign w:val="center"/>
          </w:tcPr>
          <w:p w14:paraId="6E201A59" w14:textId="77777777" w:rsidR="00937050" w:rsidRPr="00237611" w:rsidRDefault="00937050" w:rsidP="00592BDA">
            <w:pPr>
              <w:spacing w:line="240" w:lineRule="auto"/>
              <w:rPr>
                <w:rFonts w:eastAsia="Times New Roman"/>
                <w:sz w:val="22"/>
              </w:rPr>
            </w:pPr>
          </w:p>
        </w:tc>
        <w:tc>
          <w:tcPr>
            <w:tcW w:w="1115" w:type="dxa"/>
            <w:vAlign w:val="center"/>
          </w:tcPr>
          <w:p w14:paraId="609FAE9C" w14:textId="77777777" w:rsidR="00937050" w:rsidRPr="00237611" w:rsidRDefault="00937050" w:rsidP="00592BDA">
            <w:pPr>
              <w:spacing w:line="240" w:lineRule="auto"/>
              <w:rPr>
                <w:rFonts w:eastAsia="Times New Roman"/>
                <w:sz w:val="22"/>
              </w:rPr>
            </w:pPr>
          </w:p>
        </w:tc>
        <w:tc>
          <w:tcPr>
            <w:tcW w:w="1241" w:type="dxa"/>
            <w:vAlign w:val="center"/>
          </w:tcPr>
          <w:p w14:paraId="68FA6E43" w14:textId="77777777" w:rsidR="00937050" w:rsidRPr="00237611" w:rsidRDefault="00937050" w:rsidP="00592BDA">
            <w:pPr>
              <w:spacing w:line="240" w:lineRule="auto"/>
              <w:rPr>
                <w:rFonts w:eastAsia="Times New Roman"/>
                <w:sz w:val="22"/>
              </w:rPr>
            </w:pPr>
          </w:p>
        </w:tc>
        <w:tc>
          <w:tcPr>
            <w:tcW w:w="1749" w:type="dxa"/>
            <w:vAlign w:val="center"/>
          </w:tcPr>
          <w:p w14:paraId="6A64E724" w14:textId="77777777" w:rsidR="00937050" w:rsidRPr="00237611" w:rsidRDefault="00937050" w:rsidP="00592BDA">
            <w:pPr>
              <w:spacing w:line="240" w:lineRule="auto"/>
              <w:rPr>
                <w:rFonts w:eastAsia="Times New Roman"/>
                <w:sz w:val="22"/>
              </w:rPr>
            </w:pPr>
          </w:p>
        </w:tc>
        <w:tc>
          <w:tcPr>
            <w:tcW w:w="1139" w:type="dxa"/>
            <w:vAlign w:val="center"/>
          </w:tcPr>
          <w:p w14:paraId="3C043203" w14:textId="77777777" w:rsidR="00937050" w:rsidRPr="00237611" w:rsidRDefault="00937050" w:rsidP="00592BDA">
            <w:pPr>
              <w:spacing w:line="240" w:lineRule="auto"/>
              <w:rPr>
                <w:rFonts w:eastAsia="Times New Roman"/>
                <w:sz w:val="22"/>
              </w:rPr>
            </w:pPr>
          </w:p>
        </w:tc>
      </w:tr>
      <w:tr w:rsidR="00937050" w:rsidRPr="00237611" w14:paraId="7EEB5B61" w14:textId="77777777" w:rsidTr="00742BAC">
        <w:trPr>
          <w:gridAfter w:val="1"/>
          <w:wAfter w:w="261" w:type="dxa"/>
          <w:trHeight w:val="504"/>
          <w:tblCellSpacing w:w="15" w:type="dxa"/>
          <w:jc w:val="center"/>
        </w:trPr>
        <w:tc>
          <w:tcPr>
            <w:tcW w:w="1633" w:type="dxa"/>
            <w:vAlign w:val="center"/>
            <w:hideMark/>
          </w:tcPr>
          <w:p w14:paraId="6B15A193" w14:textId="77777777" w:rsidR="00937050" w:rsidRPr="00237611" w:rsidRDefault="00937050" w:rsidP="00592BDA">
            <w:pPr>
              <w:spacing w:line="240" w:lineRule="auto"/>
              <w:rPr>
                <w:rFonts w:eastAsia="Times New Roman"/>
                <w:sz w:val="22"/>
              </w:rPr>
            </w:pPr>
            <w:r w:rsidRPr="00237611">
              <w:rPr>
                <w:sz w:val="22"/>
              </w:rPr>
              <w:lastRenderedPageBreak/>
              <w:t>User Registration</w:t>
            </w:r>
          </w:p>
        </w:tc>
        <w:tc>
          <w:tcPr>
            <w:tcW w:w="1062" w:type="dxa"/>
            <w:vAlign w:val="center"/>
            <w:hideMark/>
          </w:tcPr>
          <w:p w14:paraId="37E47B17"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15" w:type="dxa"/>
            <w:vAlign w:val="center"/>
            <w:hideMark/>
          </w:tcPr>
          <w:p w14:paraId="5352F067"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241" w:type="dxa"/>
            <w:vAlign w:val="center"/>
            <w:hideMark/>
          </w:tcPr>
          <w:p w14:paraId="2FDD9176"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749" w:type="dxa"/>
            <w:vAlign w:val="center"/>
            <w:hideMark/>
          </w:tcPr>
          <w:p w14:paraId="622220E0"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39" w:type="dxa"/>
            <w:vAlign w:val="center"/>
            <w:hideMark/>
          </w:tcPr>
          <w:p w14:paraId="52541661"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r>
      <w:tr w:rsidR="00937050" w:rsidRPr="00237611" w14:paraId="6C597FB3" w14:textId="77777777" w:rsidTr="00742BAC">
        <w:trPr>
          <w:gridAfter w:val="1"/>
          <w:wAfter w:w="261" w:type="dxa"/>
          <w:trHeight w:val="265"/>
          <w:tblCellSpacing w:w="15" w:type="dxa"/>
          <w:jc w:val="center"/>
        </w:trPr>
        <w:tc>
          <w:tcPr>
            <w:tcW w:w="1633" w:type="dxa"/>
            <w:vAlign w:val="center"/>
          </w:tcPr>
          <w:p w14:paraId="261D97C5" w14:textId="77777777" w:rsidR="00937050" w:rsidRPr="00237611" w:rsidRDefault="00937050" w:rsidP="00592BDA">
            <w:pPr>
              <w:spacing w:line="240" w:lineRule="auto"/>
              <w:rPr>
                <w:sz w:val="22"/>
              </w:rPr>
            </w:pPr>
          </w:p>
        </w:tc>
        <w:tc>
          <w:tcPr>
            <w:tcW w:w="1062" w:type="dxa"/>
            <w:vAlign w:val="center"/>
          </w:tcPr>
          <w:p w14:paraId="58541A09" w14:textId="77777777" w:rsidR="00937050" w:rsidRPr="00237611" w:rsidRDefault="00937050" w:rsidP="00592BDA">
            <w:pPr>
              <w:spacing w:line="240" w:lineRule="auto"/>
              <w:rPr>
                <w:rFonts w:eastAsia="Times New Roman"/>
                <w:sz w:val="22"/>
              </w:rPr>
            </w:pPr>
          </w:p>
        </w:tc>
        <w:tc>
          <w:tcPr>
            <w:tcW w:w="1115" w:type="dxa"/>
            <w:vAlign w:val="center"/>
          </w:tcPr>
          <w:p w14:paraId="2D77B153" w14:textId="77777777" w:rsidR="00937050" w:rsidRPr="00237611" w:rsidRDefault="00937050" w:rsidP="00592BDA">
            <w:pPr>
              <w:spacing w:line="240" w:lineRule="auto"/>
              <w:rPr>
                <w:rFonts w:eastAsia="Times New Roman"/>
                <w:sz w:val="22"/>
              </w:rPr>
            </w:pPr>
          </w:p>
        </w:tc>
        <w:tc>
          <w:tcPr>
            <w:tcW w:w="1241" w:type="dxa"/>
            <w:vAlign w:val="center"/>
          </w:tcPr>
          <w:p w14:paraId="63DA7FC3" w14:textId="77777777" w:rsidR="00937050" w:rsidRPr="00237611" w:rsidRDefault="00937050" w:rsidP="00592BDA">
            <w:pPr>
              <w:spacing w:line="240" w:lineRule="auto"/>
              <w:rPr>
                <w:rFonts w:eastAsia="Times New Roman"/>
                <w:sz w:val="22"/>
              </w:rPr>
            </w:pPr>
          </w:p>
        </w:tc>
        <w:tc>
          <w:tcPr>
            <w:tcW w:w="1749" w:type="dxa"/>
            <w:vAlign w:val="center"/>
          </w:tcPr>
          <w:p w14:paraId="50644809" w14:textId="77777777" w:rsidR="00937050" w:rsidRPr="00237611" w:rsidRDefault="00937050" w:rsidP="00592BDA">
            <w:pPr>
              <w:spacing w:line="240" w:lineRule="auto"/>
              <w:rPr>
                <w:rFonts w:eastAsia="Times New Roman"/>
                <w:sz w:val="22"/>
              </w:rPr>
            </w:pPr>
          </w:p>
        </w:tc>
        <w:tc>
          <w:tcPr>
            <w:tcW w:w="1139" w:type="dxa"/>
            <w:vAlign w:val="center"/>
          </w:tcPr>
          <w:p w14:paraId="322C6633" w14:textId="77777777" w:rsidR="00937050" w:rsidRPr="00237611" w:rsidRDefault="00937050" w:rsidP="00592BDA">
            <w:pPr>
              <w:spacing w:line="240" w:lineRule="auto"/>
              <w:rPr>
                <w:rFonts w:eastAsia="Times New Roman"/>
                <w:sz w:val="22"/>
              </w:rPr>
            </w:pPr>
          </w:p>
        </w:tc>
      </w:tr>
      <w:tr w:rsidR="00937050" w:rsidRPr="00237611" w14:paraId="57A6CE18" w14:textId="77777777" w:rsidTr="00742BAC">
        <w:trPr>
          <w:gridAfter w:val="1"/>
          <w:wAfter w:w="261" w:type="dxa"/>
          <w:trHeight w:val="518"/>
          <w:tblCellSpacing w:w="15" w:type="dxa"/>
          <w:jc w:val="center"/>
        </w:trPr>
        <w:tc>
          <w:tcPr>
            <w:tcW w:w="1633" w:type="dxa"/>
            <w:vAlign w:val="center"/>
            <w:hideMark/>
          </w:tcPr>
          <w:p w14:paraId="4084F9AD" w14:textId="77777777" w:rsidR="00937050" w:rsidRPr="00237611" w:rsidRDefault="00937050" w:rsidP="00592BDA">
            <w:pPr>
              <w:spacing w:line="240" w:lineRule="auto"/>
              <w:rPr>
                <w:rFonts w:eastAsia="Times New Roman"/>
                <w:sz w:val="22"/>
              </w:rPr>
            </w:pPr>
            <w:r w:rsidRPr="00237611">
              <w:rPr>
                <w:sz w:val="22"/>
              </w:rPr>
              <w:t>Adoption Request</w:t>
            </w:r>
          </w:p>
        </w:tc>
        <w:tc>
          <w:tcPr>
            <w:tcW w:w="1062" w:type="dxa"/>
            <w:vAlign w:val="center"/>
            <w:hideMark/>
          </w:tcPr>
          <w:p w14:paraId="486B413B"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15" w:type="dxa"/>
            <w:vAlign w:val="center"/>
            <w:hideMark/>
          </w:tcPr>
          <w:p w14:paraId="55B2570A"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241" w:type="dxa"/>
            <w:vAlign w:val="center"/>
            <w:hideMark/>
          </w:tcPr>
          <w:p w14:paraId="35C1F5F9"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749" w:type="dxa"/>
            <w:vAlign w:val="center"/>
            <w:hideMark/>
          </w:tcPr>
          <w:p w14:paraId="6D06150A"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39" w:type="dxa"/>
            <w:vAlign w:val="center"/>
            <w:hideMark/>
          </w:tcPr>
          <w:p w14:paraId="1D621AB2"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r>
      <w:tr w:rsidR="00937050" w:rsidRPr="00237611" w14:paraId="062A0C84" w14:textId="77777777" w:rsidTr="00742BAC">
        <w:trPr>
          <w:gridAfter w:val="1"/>
          <w:wAfter w:w="261" w:type="dxa"/>
          <w:trHeight w:val="265"/>
          <w:tblCellSpacing w:w="15" w:type="dxa"/>
          <w:jc w:val="center"/>
        </w:trPr>
        <w:tc>
          <w:tcPr>
            <w:tcW w:w="1633" w:type="dxa"/>
            <w:vAlign w:val="center"/>
          </w:tcPr>
          <w:p w14:paraId="353D47BC" w14:textId="77777777" w:rsidR="00937050" w:rsidRPr="00237611" w:rsidRDefault="00937050" w:rsidP="00592BDA">
            <w:pPr>
              <w:spacing w:line="240" w:lineRule="auto"/>
              <w:rPr>
                <w:sz w:val="22"/>
              </w:rPr>
            </w:pPr>
          </w:p>
        </w:tc>
        <w:tc>
          <w:tcPr>
            <w:tcW w:w="1062" w:type="dxa"/>
            <w:vAlign w:val="center"/>
          </w:tcPr>
          <w:p w14:paraId="0AF5C90C" w14:textId="77777777" w:rsidR="00937050" w:rsidRPr="00237611" w:rsidRDefault="00937050" w:rsidP="00592BDA">
            <w:pPr>
              <w:spacing w:line="240" w:lineRule="auto"/>
              <w:rPr>
                <w:rFonts w:eastAsia="Times New Roman"/>
                <w:sz w:val="22"/>
              </w:rPr>
            </w:pPr>
          </w:p>
        </w:tc>
        <w:tc>
          <w:tcPr>
            <w:tcW w:w="1115" w:type="dxa"/>
            <w:vAlign w:val="center"/>
          </w:tcPr>
          <w:p w14:paraId="122E8B5B" w14:textId="77777777" w:rsidR="00937050" w:rsidRPr="00237611" w:rsidRDefault="00937050" w:rsidP="00592BDA">
            <w:pPr>
              <w:spacing w:line="240" w:lineRule="auto"/>
              <w:rPr>
                <w:rFonts w:eastAsia="Times New Roman"/>
                <w:sz w:val="22"/>
              </w:rPr>
            </w:pPr>
          </w:p>
        </w:tc>
        <w:tc>
          <w:tcPr>
            <w:tcW w:w="1241" w:type="dxa"/>
            <w:vAlign w:val="center"/>
          </w:tcPr>
          <w:p w14:paraId="1EA4EC2A" w14:textId="77777777" w:rsidR="00937050" w:rsidRPr="00237611" w:rsidRDefault="00937050" w:rsidP="00592BDA">
            <w:pPr>
              <w:spacing w:line="240" w:lineRule="auto"/>
              <w:rPr>
                <w:rFonts w:eastAsia="Times New Roman"/>
                <w:sz w:val="22"/>
              </w:rPr>
            </w:pPr>
          </w:p>
        </w:tc>
        <w:tc>
          <w:tcPr>
            <w:tcW w:w="1749" w:type="dxa"/>
            <w:vAlign w:val="center"/>
          </w:tcPr>
          <w:p w14:paraId="3804D363" w14:textId="77777777" w:rsidR="00937050" w:rsidRPr="00237611" w:rsidRDefault="00937050" w:rsidP="00592BDA">
            <w:pPr>
              <w:spacing w:line="240" w:lineRule="auto"/>
              <w:rPr>
                <w:rFonts w:eastAsia="Times New Roman"/>
                <w:sz w:val="22"/>
              </w:rPr>
            </w:pPr>
          </w:p>
        </w:tc>
        <w:tc>
          <w:tcPr>
            <w:tcW w:w="1139" w:type="dxa"/>
            <w:vAlign w:val="center"/>
          </w:tcPr>
          <w:p w14:paraId="2C2E456C" w14:textId="77777777" w:rsidR="00937050" w:rsidRPr="00237611" w:rsidRDefault="00937050" w:rsidP="00592BDA">
            <w:pPr>
              <w:spacing w:line="240" w:lineRule="auto"/>
              <w:rPr>
                <w:rFonts w:eastAsia="Times New Roman"/>
                <w:sz w:val="22"/>
              </w:rPr>
            </w:pPr>
          </w:p>
        </w:tc>
      </w:tr>
      <w:tr w:rsidR="00937050" w:rsidRPr="00237611" w14:paraId="5BDDCAC1" w14:textId="77777777" w:rsidTr="00742BAC">
        <w:trPr>
          <w:gridAfter w:val="1"/>
          <w:wAfter w:w="261" w:type="dxa"/>
          <w:trHeight w:val="518"/>
          <w:tblCellSpacing w:w="15" w:type="dxa"/>
          <w:jc w:val="center"/>
        </w:trPr>
        <w:tc>
          <w:tcPr>
            <w:tcW w:w="1633" w:type="dxa"/>
            <w:vAlign w:val="center"/>
            <w:hideMark/>
          </w:tcPr>
          <w:p w14:paraId="162ED3FC" w14:textId="77777777" w:rsidR="00937050" w:rsidRPr="00237611" w:rsidRDefault="00937050" w:rsidP="00592BDA">
            <w:pPr>
              <w:spacing w:line="240" w:lineRule="auto"/>
              <w:rPr>
                <w:rFonts w:eastAsia="Times New Roman"/>
                <w:sz w:val="22"/>
              </w:rPr>
            </w:pPr>
            <w:r w:rsidRPr="00237611">
              <w:rPr>
                <w:sz w:val="22"/>
              </w:rPr>
              <w:t>Shelter Dashboard</w:t>
            </w:r>
          </w:p>
        </w:tc>
        <w:tc>
          <w:tcPr>
            <w:tcW w:w="1062" w:type="dxa"/>
            <w:vAlign w:val="center"/>
            <w:hideMark/>
          </w:tcPr>
          <w:p w14:paraId="1D872E96"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15" w:type="dxa"/>
            <w:vAlign w:val="center"/>
            <w:hideMark/>
          </w:tcPr>
          <w:p w14:paraId="6612E145"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241" w:type="dxa"/>
            <w:vAlign w:val="center"/>
            <w:hideMark/>
          </w:tcPr>
          <w:p w14:paraId="7D58F76B"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749" w:type="dxa"/>
            <w:vAlign w:val="center"/>
            <w:hideMark/>
          </w:tcPr>
          <w:p w14:paraId="5918BE87"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39" w:type="dxa"/>
            <w:vAlign w:val="center"/>
            <w:hideMark/>
          </w:tcPr>
          <w:p w14:paraId="25522839"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r>
      <w:tr w:rsidR="00937050" w:rsidRPr="00237611" w14:paraId="54862492" w14:textId="77777777" w:rsidTr="00742BAC">
        <w:trPr>
          <w:gridAfter w:val="1"/>
          <w:wAfter w:w="261" w:type="dxa"/>
          <w:trHeight w:val="265"/>
          <w:tblCellSpacing w:w="15" w:type="dxa"/>
          <w:jc w:val="center"/>
        </w:trPr>
        <w:tc>
          <w:tcPr>
            <w:tcW w:w="1633" w:type="dxa"/>
            <w:vAlign w:val="center"/>
          </w:tcPr>
          <w:p w14:paraId="66B822DB" w14:textId="77777777" w:rsidR="00937050" w:rsidRPr="00237611" w:rsidRDefault="00937050" w:rsidP="00592BDA">
            <w:pPr>
              <w:spacing w:line="240" w:lineRule="auto"/>
              <w:rPr>
                <w:sz w:val="22"/>
              </w:rPr>
            </w:pPr>
          </w:p>
        </w:tc>
        <w:tc>
          <w:tcPr>
            <w:tcW w:w="1062" w:type="dxa"/>
            <w:vAlign w:val="center"/>
          </w:tcPr>
          <w:p w14:paraId="411E161B" w14:textId="77777777" w:rsidR="00937050" w:rsidRPr="00237611" w:rsidRDefault="00937050" w:rsidP="00592BDA">
            <w:pPr>
              <w:spacing w:line="240" w:lineRule="auto"/>
              <w:rPr>
                <w:rFonts w:eastAsia="Times New Roman"/>
                <w:sz w:val="22"/>
              </w:rPr>
            </w:pPr>
          </w:p>
        </w:tc>
        <w:tc>
          <w:tcPr>
            <w:tcW w:w="1115" w:type="dxa"/>
            <w:vAlign w:val="center"/>
          </w:tcPr>
          <w:p w14:paraId="3A42EEE3" w14:textId="77777777" w:rsidR="00937050" w:rsidRPr="00237611" w:rsidRDefault="00937050" w:rsidP="00592BDA">
            <w:pPr>
              <w:spacing w:line="240" w:lineRule="auto"/>
              <w:rPr>
                <w:rFonts w:eastAsia="Times New Roman"/>
                <w:sz w:val="22"/>
              </w:rPr>
            </w:pPr>
          </w:p>
        </w:tc>
        <w:tc>
          <w:tcPr>
            <w:tcW w:w="1241" w:type="dxa"/>
            <w:vAlign w:val="center"/>
          </w:tcPr>
          <w:p w14:paraId="34D35594" w14:textId="77777777" w:rsidR="00937050" w:rsidRPr="00237611" w:rsidRDefault="00937050" w:rsidP="00592BDA">
            <w:pPr>
              <w:spacing w:line="240" w:lineRule="auto"/>
              <w:rPr>
                <w:rFonts w:eastAsia="Times New Roman"/>
                <w:sz w:val="22"/>
              </w:rPr>
            </w:pPr>
          </w:p>
        </w:tc>
        <w:tc>
          <w:tcPr>
            <w:tcW w:w="1749" w:type="dxa"/>
            <w:vAlign w:val="center"/>
          </w:tcPr>
          <w:p w14:paraId="2A86E3D0" w14:textId="77777777" w:rsidR="00937050" w:rsidRPr="00237611" w:rsidRDefault="00937050" w:rsidP="00592BDA">
            <w:pPr>
              <w:spacing w:line="240" w:lineRule="auto"/>
              <w:rPr>
                <w:rFonts w:eastAsia="Times New Roman"/>
                <w:sz w:val="22"/>
              </w:rPr>
            </w:pPr>
          </w:p>
        </w:tc>
        <w:tc>
          <w:tcPr>
            <w:tcW w:w="1139" w:type="dxa"/>
            <w:vAlign w:val="center"/>
          </w:tcPr>
          <w:p w14:paraId="13DE5C43" w14:textId="77777777" w:rsidR="00937050" w:rsidRPr="00237611" w:rsidRDefault="00937050" w:rsidP="00592BDA">
            <w:pPr>
              <w:spacing w:line="240" w:lineRule="auto"/>
              <w:rPr>
                <w:rFonts w:eastAsia="Times New Roman"/>
                <w:sz w:val="22"/>
              </w:rPr>
            </w:pPr>
          </w:p>
        </w:tc>
      </w:tr>
      <w:tr w:rsidR="00937050" w:rsidRPr="00237611" w14:paraId="0B0FD1F0" w14:textId="77777777" w:rsidTr="00742BAC">
        <w:trPr>
          <w:gridAfter w:val="1"/>
          <w:wAfter w:w="261" w:type="dxa"/>
          <w:trHeight w:val="742"/>
          <w:tblCellSpacing w:w="15" w:type="dxa"/>
          <w:jc w:val="center"/>
        </w:trPr>
        <w:tc>
          <w:tcPr>
            <w:tcW w:w="1633" w:type="dxa"/>
            <w:vAlign w:val="center"/>
            <w:hideMark/>
          </w:tcPr>
          <w:p w14:paraId="3935D1A7" w14:textId="77777777" w:rsidR="00937050" w:rsidRPr="00237611" w:rsidRDefault="00937050" w:rsidP="00592BDA">
            <w:pPr>
              <w:spacing w:line="240" w:lineRule="auto"/>
              <w:rPr>
                <w:rFonts w:eastAsia="Times New Roman"/>
                <w:sz w:val="22"/>
              </w:rPr>
            </w:pPr>
            <w:r w:rsidRPr="00237611">
              <w:rPr>
                <w:sz w:val="22"/>
              </w:rPr>
              <w:t>Record Management</w:t>
            </w:r>
          </w:p>
        </w:tc>
        <w:tc>
          <w:tcPr>
            <w:tcW w:w="1062" w:type="dxa"/>
            <w:vAlign w:val="center"/>
            <w:hideMark/>
          </w:tcPr>
          <w:p w14:paraId="60B8BAA0"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15" w:type="dxa"/>
            <w:vAlign w:val="center"/>
            <w:hideMark/>
          </w:tcPr>
          <w:p w14:paraId="29DC667D"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241" w:type="dxa"/>
            <w:vAlign w:val="center"/>
            <w:hideMark/>
          </w:tcPr>
          <w:p w14:paraId="0754A580"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749" w:type="dxa"/>
            <w:vAlign w:val="center"/>
            <w:hideMark/>
          </w:tcPr>
          <w:p w14:paraId="555DDC0B"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c>
          <w:tcPr>
            <w:tcW w:w="1139" w:type="dxa"/>
            <w:vAlign w:val="center"/>
            <w:hideMark/>
          </w:tcPr>
          <w:p w14:paraId="0CCF62D9" w14:textId="77777777" w:rsidR="00937050" w:rsidRPr="00237611" w:rsidRDefault="00937050" w:rsidP="00592BDA">
            <w:pPr>
              <w:spacing w:line="240" w:lineRule="auto"/>
              <w:rPr>
                <w:rFonts w:eastAsia="Times New Roman"/>
                <w:sz w:val="22"/>
              </w:rPr>
            </w:pPr>
            <w:r w:rsidRPr="00237611">
              <w:rPr>
                <w:rFonts w:ascii="Segoe UI Symbol" w:eastAsia="Times New Roman" w:hAnsi="Segoe UI Symbol" w:cs="Segoe UI Symbol"/>
                <w:sz w:val="22"/>
              </w:rPr>
              <w:t>✔</w:t>
            </w:r>
          </w:p>
        </w:tc>
      </w:tr>
      <w:tr w:rsidR="00937050" w:rsidRPr="00237611" w14:paraId="6163B65F" w14:textId="77777777" w:rsidTr="00742BAC">
        <w:trPr>
          <w:gridAfter w:val="1"/>
          <w:wAfter w:w="261" w:type="dxa"/>
          <w:trHeight w:val="280"/>
          <w:tblCellSpacing w:w="15" w:type="dxa"/>
          <w:jc w:val="center"/>
        </w:trPr>
        <w:tc>
          <w:tcPr>
            <w:tcW w:w="1633" w:type="dxa"/>
            <w:vAlign w:val="center"/>
          </w:tcPr>
          <w:p w14:paraId="78F59304" w14:textId="77777777" w:rsidR="00937050" w:rsidRPr="00237611" w:rsidRDefault="00937050" w:rsidP="00592BDA">
            <w:pPr>
              <w:spacing w:line="240" w:lineRule="auto"/>
              <w:rPr>
                <w:sz w:val="22"/>
              </w:rPr>
            </w:pPr>
          </w:p>
        </w:tc>
        <w:tc>
          <w:tcPr>
            <w:tcW w:w="1062" w:type="dxa"/>
            <w:vAlign w:val="center"/>
          </w:tcPr>
          <w:p w14:paraId="0015EE74" w14:textId="77777777" w:rsidR="00937050" w:rsidRPr="00237611" w:rsidRDefault="00937050" w:rsidP="00592BDA">
            <w:pPr>
              <w:spacing w:line="240" w:lineRule="auto"/>
              <w:rPr>
                <w:rFonts w:eastAsia="Times New Roman"/>
                <w:sz w:val="22"/>
              </w:rPr>
            </w:pPr>
          </w:p>
        </w:tc>
        <w:tc>
          <w:tcPr>
            <w:tcW w:w="1115" w:type="dxa"/>
            <w:vAlign w:val="center"/>
          </w:tcPr>
          <w:p w14:paraId="64697E21" w14:textId="77777777" w:rsidR="00937050" w:rsidRPr="00237611" w:rsidRDefault="00937050" w:rsidP="00592BDA">
            <w:pPr>
              <w:spacing w:line="240" w:lineRule="auto"/>
              <w:rPr>
                <w:rFonts w:eastAsia="Times New Roman"/>
                <w:sz w:val="22"/>
              </w:rPr>
            </w:pPr>
          </w:p>
        </w:tc>
        <w:tc>
          <w:tcPr>
            <w:tcW w:w="1241" w:type="dxa"/>
            <w:vAlign w:val="center"/>
          </w:tcPr>
          <w:p w14:paraId="3E18955A" w14:textId="77777777" w:rsidR="00937050" w:rsidRPr="00237611" w:rsidRDefault="00937050" w:rsidP="00592BDA">
            <w:pPr>
              <w:spacing w:line="240" w:lineRule="auto"/>
              <w:rPr>
                <w:rFonts w:eastAsia="Times New Roman"/>
                <w:sz w:val="22"/>
              </w:rPr>
            </w:pPr>
          </w:p>
        </w:tc>
        <w:tc>
          <w:tcPr>
            <w:tcW w:w="1749" w:type="dxa"/>
            <w:vAlign w:val="center"/>
          </w:tcPr>
          <w:p w14:paraId="50266B3F" w14:textId="77777777" w:rsidR="00937050" w:rsidRPr="00237611" w:rsidRDefault="00937050" w:rsidP="00592BDA">
            <w:pPr>
              <w:spacing w:line="240" w:lineRule="auto"/>
              <w:rPr>
                <w:rFonts w:eastAsia="Times New Roman"/>
                <w:sz w:val="22"/>
              </w:rPr>
            </w:pPr>
          </w:p>
        </w:tc>
        <w:tc>
          <w:tcPr>
            <w:tcW w:w="1139" w:type="dxa"/>
            <w:vAlign w:val="center"/>
          </w:tcPr>
          <w:p w14:paraId="6CED29A6" w14:textId="77777777" w:rsidR="00937050" w:rsidRPr="00237611" w:rsidRDefault="00937050" w:rsidP="00592BDA">
            <w:pPr>
              <w:spacing w:line="240" w:lineRule="auto"/>
              <w:rPr>
                <w:rFonts w:eastAsia="Times New Roman"/>
                <w:sz w:val="22"/>
              </w:rPr>
            </w:pPr>
          </w:p>
        </w:tc>
      </w:tr>
      <w:tr w:rsidR="00937050" w:rsidRPr="00237611" w14:paraId="74C8CCC1" w14:textId="77777777" w:rsidTr="00742BAC">
        <w:trPr>
          <w:gridAfter w:val="1"/>
          <w:wAfter w:w="261" w:type="dxa"/>
          <w:trHeight w:val="637"/>
          <w:tblCellSpacing w:w="15" w:type="dxa"/>
          <w:jc w:val="center"/>
        </w:trPr>
        <w:tc>
          <w:tcPr>
            <w:tcW w:w="1633" w:type="dxa"/>
            <w:tcBorders>
              <w:bottom w:val="nil"/>
            </w:tcBorders>
            <w:vAlign w:val="center"/>
          </w:tcPr>
          <w:p w14:paraId="49583819" w14:textId="77777777" w:rsidR="00937050" w:rsidRPr="00237611" w:rsidRDefault="00937050" w:rsidP="00592BDA">
            <w:pPr>
              <w:pStyle w:val="NormalWeb"/>
              <w:jc w:val="both"/>
              <w:rPr>
                <w:rFonts w:ascii="Arial" w:hAnsi="Arial" w:cs="Arial"/>
                <w:sz w:val="22"/>
                <w:szCs w:val="22"/>
              </w:rPr>
            </w:pPr>
            <w:r w:rsidRPr="00237611">
              <w:rPr>
                <w:rFonts w:ascii="Arial" w:hAnsi="Arial" w:cs="Arial"/>
                <w:sz w:val="22"/>
                <w:szCs w:val="22"/>
              </w:rPr>
              <w:t>Real-Time Updates</w:t>
            </w:r>
          </w:p>
        </w:tc>
        <w:tc>
          <w:tcPr>
            <w:tcW w:w="1062" w:type="dxa"/>
            <w:tcBorders>
              <w:bottom w:val="nil"/>
            </w:tcBorders>
            <w:vAlign w:val="center"/>
          </w:tcPr>
          <w:p w14:paraId="586CEBE6" w14:textId="77777777" w:rsidR="00937050" w:rsidRPr="00237611" w:rsidRDefault="00937050" w:rsidP="00592BDA">
            <w:pPr>
              <w:spacing w:line="240" w:lineRule="auto"/>
              <w:rPr>
                <w:sz w:val="22"/>
              </w:rPr>
            </w:pPr>
            <w:r w:rsidRPr="00237611">
              <w:rPr>
                <w:rFonts w:ascii="Segoe UI Symbol" w:hAnsi="Segoe UI Symbol" w:cs="Segoe UI Symbol"/>
                <w:sz w:val="22"/>
              </w:rPr>
              <w:t>✖</w:t>
            </w:r>
          </w:p>
        </w:tc>
        <w:tc>
          <w:tcPr>
            <w:tcW w:w="1115" w:type="dxa"/>
            <w:tcBorders>
              <w:bottom w:val="nil"/>
            </w:tcBorders>
            <w:vAlign w:val="center"/>
          </w:tcPr>
          <w:p w14:paraId="65A2C812" w14:textId="77777777" w:rsidR="00937050" w:rsidRPr="00237611" w:rsidRDefault="00937050" w:rsidP="00592BDA">
            <w:pPr>
              <w:spacing w:line="240" w:lineRule="auto"/>
              <w:rPr>
                <w:rFonts w:eastAsia="Times New Roman"/>
                <w:sz w:val="22"/>
              </w:rPr>
            </w:pPr>
            <w:r w:rsidRPr="00237611">
              <w:rPr>
                <w:rFonts w:ascii="Segoe UI Symbol" w:hAnsi="Segoe UI Symbol" w:cs="Segoe UI Symbol"/>
                <w:sz w:val="22"/>
              </w:rPr>
              <w:t>✔</w:t>
            </w:r>
          </w:p>
        </w:tc>
        <w:tc>
          <w:tcPr>
            <w:tcW w:w="1241" w:type="dxa"/>
            <w:tcBorders>
              <w:bottom w:val="nil"/>
            </w:tcBorders>
            <w:vAlign w:val="center"/>
          </w:tcPr>
          <w:p w14:paraId="30E23B7F" w14:textId="77777777" w:rsidR="00937050" w:rsidRPr="00237611" w:rsidRDefault="00937050" w:rsidP="00592BDA">
            <w:pPr>
              <w:spacing w:line="240" w:lineRule="auto"/>
              <w:rPr>
                <w:rFonts w:eastAsia="Times New Roman"/>
                <w:sz w:val="22"/>
              </w:rPr>
            </w:pPr>
            <w:r w:rsidRPr="00237611">
              <w:rPr>
                <w:rFonts w:ascii="Segoe UI Symbol" w:hAnsi="Segoe UI Symbol" w:cs="Segoe UI Symbol"/>
                <w:sz w:val="22"/>
              </w:rPr>
              <w:t>✖</w:t>
            </w:r>
          </w:p>
        </w:tc>
        <w:tc>
          <w:tcPr>
            <w:tcW w:w="1749" w:type="dxa"/>
            <w:tcBorders>
              <w:bottom w:val="nil"/>
            </w:tcBorders>
            <w:vAlign w:val="center"/>
          </w:tcPr>
          <w:p w14:paraId="7211529F" w14:textId="77777777" w:rsidR="00937050" w:rsidRPr="00237611" w:rsidRDefault="00937050" w:rsidP="00592BDA">
            <w:pPr>
              <w:spacing w:line="240" w:lineRule="auto"/>
              <w:rPr>
                <w:rFonts w:eastAsia="Times New Roman"/>
                <w:sz w:val="22"/>
              </w:rPr>
            </w:pPr>
            <w:r w:rsidRPr="00237611">
              <w:rPr>
                <w:rFonts w:ascii="Segoe UI Symbol" w:hAnsi="Segoe UI Symbol" w:cs="Segoe UI Symbol"/>
                <w:sz w:val="22"/>
              </w:rPr>
              <w:t>✖</w:t>
            </w:r>
          </w:p>
        </w:tc>
        <w:tc>
          <w:tcPr>
            <w:tcW w:w="1139" w:type="dxa"/>
            <w:tcBorders>
              <w:bottom w:val="nil"/>
            </w:tcBorders>
            <w:vAlign w:val="center"/>
          </w:tcPr>
          <w:p w14:paraId="1D9B95A6" w14:textId="77777777" w:rsidR="00937050" w:rsidRPr="00237611" w:rsidRDefault="00937050" w:rsidP="00592BDA">
            <w:pPr>
              <w:spacing w:line="240" w:lineRule="auto"/>
              <w:rPr>
                <w:rFonts w:eastAsia="Times New Roman"/>
                <w:sz w:val="22"/>
              </w:rPr>
            </w:pPr>
            <w:r w:rsidRPr="00237611">
              <w:rPr>
                <w:rFonts w:ascii="Segoe UI Symbol" w:hAnsi="Segoe UI Symbol" w:cs="Segoe UI Symbol"/>
                <w:sz w:val="22"/>
              </w:rPr>
              <w:t>✔</w:t>
            </w:r>
          </w:p>
        </w:tc>
      </w:tr>
    </w:tbl>
    <w:p w14:paraId="566404F1" w14:textId="77777777" w:rsidR="00937050" w:rsidRPr="00237611" w:rsidRDefault="00937050" w:rsidP="003F1A8A">
      <w:pPr>
        <w:pBdr>
          <w:bottom w:val="single" w:sz="4" w:space="12" w:color="auto"/>
        </w:pBdr>
        <w:rPr>
          <w:sz w:val="22"/>
        </w:rPr>
      </w:pPr>
    </w:p>
    <w:p w14:paraId="561E8311" w14:textId="77777777" w:rsidR="00937050" w:rsidRPr="00237611" w:rsidRDefault="00937050" w:rsidP="00592BDA">
      <w:pPr>
        <w:rPr>
          <w:sz w:val="22"/>
        </w:rPr>
      </w:pPr>
    </w:p>
    <w:p w14:paraId="7F5B4D63" w14:textId="49A0623B" w:rsidR="00A06B9F" w:rsidRDefault="00A06B9F" w:rsidP="006843DE">
      <w:pPr>
        <w:rPr>
          <w:b/>
          <w:bCs/>
          <w:sz w:val="22"/>
        </w:rPr>
      </w:pPr>
    </w:p>
    <w:p w14:paraId="0E4A74B5" w14:textId="1AF68BBB" w:rsidR="00937050" w:rsidRPr="00237611" w:rsidRDefault="00937050" w:rsidP="00A06B9F">
      <w:pPr>
        <w:spacing w:after="0" w:line="240" w:lineRule="auto"/>
        <w:jc w:val="center"/>
        <w:rPr>
          <w:b/>
          <w:bCs/>
          <w:sz w:val="22"/>
        </w:rPr>
      </w:pPr>
      <w:r w:rsidRPr="00237611">
        <w:rPr>
          <w:b/>
          <w:bCs/>
          <w:sz w:val="22"/>
        </w:rPr>
        <w:t>METHOLOGY</w:t>
      </w:r>
    </w:p>
    <w:p w14:paraId="596BEFCF" w14:textId="77777777" w:rsidR="00937050" w:rsidRPr="00237611" w:rsidRDefault="00937050" w:rsidP="00A06B9F">
      <w:pPr>
        <w:tabs>
          <w:tab w:val="left" w:pos="5970"/>
        </w:tabs>
        <w:spacing w:after="0" w:line="240" w:lineRule="auto"/>
        <w:jc w:val="center"/>
        <w:rPr>
          <w:sz w:val="22"/>
        </w:rPr>
      </w:pPr>
    </w:p>
    <w:p w14:paraId="1CDBD0E9" w14:textId="77777777" w:rsidR="00937050" w:rsidRPr="00237611" w:rsidRDefault="00937050" w:rsidP="00A06B9F">
      <w:pPr>
        <w:tabs>
          <w:tab w:val="left" w:pos="5970"/>
        </w:tabs>
        <w:spacing w:after="0" w:line="240" w:lineRule="auto"/>
        <w:jc w:val="center"/>
        <w:rPr>
          <w:sz w:val="22"/>
        </w:rPr>
      </w:pPr>
    </w:p>
    <w:p w14:paraId="37EA4606" w14:textId="77777777" w:rsidR="00937050" w:rsidRPr="00237611" w:rsidRDefault="00937050" w:rsidP="00A06B9F">
      <w:pPr>
        <w:tabs>
          <w:tab w:val="left" w:pos="5970"/>
        </w:tabs>
        <w:spacing w:after="0" w:line="240" w:lineRule="auto"/>
        <w:jc w:val="center"/>
        <w:rPr>
          <w:sz w:val="22"/>
        </w:rPr>
      </w:pPr>
    </w:p>
    <w:p w14:paraId="318D23AE" w14:textId="77777777" w:rsidR="00937050" w:rsidRPr="00237611" w:rsidRDefault="00937050" w:rsidP="00A06B9F">
      <w:pPr>
        <w:spacing w:after="0" w:line="480" w:lineRule="auto"/>
        <w:ind w:firstLine="720"/>
        <w:jc w:val="both"/>
        <w:rPr>
          <w:sz w:val="22"/>
        </w:rPr>
      </w:pPr>
      <w:r w:rsidRPr="00237611">
        <w:rPr>
          <w:sz w:val="22"/>
        </w:rPr>
        <w:t>This chapter includes the design of software, systems, products, or processes, system development, system testing and evaluation, data analysis, and implementation plan of the study.</w:t>
      </w:r>
    </w:p>
    <w:p w14:paraId="0E9E9957" w14:textId="77777777" w:rsidR="00937050" w:rsidRPr="00237611" w:rsidRDefault="00937050" w:rsidP="00A06B9F">
      <w:pPr>
        <w:pStyle w:val="Heading2"/>
        <w:spacing w:before="0" w:after="0" w:line="480" w:lineRule="auto"/>
        <w:jc w:val="both"/>
        <w:rPr>
          <w:rFonts w:ascii="Arial" w:hAnsi="Arial" w:cs="Arial"/>
          <w:b/>
          <w:bCs/>
          <w:color w:val="000000" w:themeColor="text1"/>
          <w:sz w:val="22"/>
          <w:szCs w:val="22"/>
        </w:rPr>
      </w:pPr>
      <w:bookmarkStart w:id="21" w:name="_Toc16578"/>
      <w:r w:rsidRPr="00237611">
        <w:rPr>
          <w:rFonts w:ascii="Arial" w:hAnsi="Arial" w:cs="Arial"/>
          <w:b/>
          <w:bCs/>
          <w:color w:val="000000" w:themeColor="text1"/>
          <w:sz w:val="22"/>
          <w:szCs w:val="22"/>
        </w:rPr>
        <w:t>Design of Software, Systems, Product and/or Processes</w:t>
      </w:r>
      <w:bookmarkEnd w:id="21"/>
    </w:p>
    <w:p w14:paraId="756D4AE3" w14:textId="77777777" w:rsidR="00937050" w:rsidRPr="00237611" w:rsidRDefault="00937050" w:rsidP="00A06B9F">
      <w:pPr>
        <w:spacing w:after="0" w:line="480" w:lineRule="auto"/>
        <w:ind w:firstLine="720"/>
        <w:jc w:val="both"/>
        <w:rPr>
          <w:sz w:val="22"/>
        </w:rPr>
      </w:pPr>
      <w:r w:rsidRPr="00237611">
        <w:rPr>
          <w:sz w:val="22"/>
        </w:rPr>
        <w:t xml:space="preserve">Pet Adopt Hub is a website-based platform developed to support animal shelters with pet record management, promote adoptable animals, and connect to potential adopters. The platform allows the shelter to keep an accurate pet profile, upload images of the pets, as well as update the status of the pet being adopted in </w:t>
      </w:r>
      <w:r w:rsidRPr="00237611">
        <w:rPr>
          <w:sz w:val="22"/>
        </w:rPr>
        <w:lastRenderedPageBreak/>
        <w:t>real-time, while facilitating the users search for pets and view their profiles and request to adopt from any device with internet access. The primary users are animal shelter staff, also known as Admins, and potential adopters of pets that were available. The site is designed for efficiency, transparency, and accessibility in the process of pet adoption. The features and functionality possibilities of the web site include; user registration, pet profile with image upload, dynamic adoption requests, shelter management dashboard, and real time option status, all packaged within an intuitive user interface.</w:t>
      </w:r>
    </w:p>
    <w:p w14:paraId="7CDECDB6" w14:textId="2949C986" w:rsidR="00937050" w:rsidRDefault="00202902" w:rsidP="00592BDA">
      <w:pPr>
        <w:rPr>
          <w:sz w:val="22"/>
        </w:rPr>
      </w:pPr>
      <w:r w:rsidRPr="00202902">
        <w:rPr>
          <w:noProof/>
          <w:sz w:val="22"/>
        </w:rPr>
        <w:drawing>
          <wp:inline distT="0" distB="0" distL="0" distR="0" wp14:anchorId="0EC4D69A" wp14:editId="4BBC3152">
            <wp:extent cx="5486400" cy="5473065"/>
            <wp:effectExtent l="0" t="0" r="0" b="0"/>
            <wp:docPr id="17306836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0683693" name=""/>
                    <pic:cNvPicPr/>
                  </pic:nvPicPr>
                  <pic:blipFill>
                    <a:blip r:embed="rId11"/>
                    <a:stretch>
                      <a:fillRect/>
                    </a:stretch>
                  </pic:blipFill>
                  <pic:spPr>
                    <a:xfrm>
                      <a:off x="0" y="0"/>
                      <a:ext cx="5486400" cy="5473065"/>
                    </a:xfrm>
                    <a:prstGeom prst="rect">
                      <a:avLst/>
                    </a:prstGeom>
                  </pic:spPr>
                </pic:pic>
              </a:graphicData>
            </a:graphic>
          </wp:inline>
        </w:drawing>
      </w:r>
    </w:p>
    <w:p w14:paraId="2761DFE4" w14:textId="76881F24" w:rsidR="00202902" w:rsidRDefault="00202902" w:rsidP="00592BDA">
      <w:pPr>
        <w:rPr>
          <w:sz w:val="22"/>
        </w:rPr>
      </w:pPr>
      <w:r w:rsidRPr="00202902">
        <w:rPr>
          <w:noProof/>
          <w:sz w:val="22"/>
        </w:rPr>
        <w:lastRenderedPageBreak/>
        <w:drawing>
          <wp:inline distT="0" distB="0" distL="0" distR="0" wp14:anchorId="5F1F95FF" wp14:editId="5B58B1DB">
            <wp:extent cx="5486400" cy="3886200"/>
            <wp:effectExtent l="0" t="0" r="0" b="0"/>
            <wp:docPr id="53165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656121" name=""/>
                    <pic:cNvPicPr/>
                  </pic:nvPicPr>
                  <pic:blipFill>
                    <a:blip r:embed="rId12"/>
                    <a:stretch>
                      <a:fillRect/>
                    </a:stretch>
                  </pic:blipFill>
                  <pic:spPr>
                    <a:xfrm>
                      <a:off x="0" y="0"/>
                      <a:ext cx="5486400" cy="3886200"/>
                    </a:xfrm>
                    <a:prstGeom prst="rect">
                      <a:avLst/>
                    </a:prstGeom>
                  </pic:spPr>
                </pic:pic>
              </a:graphicData>
            </a:graphic>
          </wp:inline>
        </w:drawing>
      </w:r>
    </w:p>
    <w:p w14:paraId="41552220" w14:textId="77777777" w:rsidR="006843DE" w:rsidRDefault="006843DE" w:rsidP="00B52AE7">
      <w:pPr>
        <w:pStyle w:val="Caption"/>
        <w:jc w:val="center"/>
        <w:rPr>
          <w:b/>
          <w:bCs/>
          <w:sz w:val="22"/>
        </w:rPr>
      </w:pPr>
    </w:p>
    <w:p w14:paraId="0ED51F9D" w14:textId="77777777" w:rsidR="00B52AE7" w:rsidRPr="00B52AE7" w:rsidRDefault="00B52AE7" w:rsidP="00B52AE7"/>
    <w:p w14:paraId="167E6BEA" w14:textId="28D9A9D5" w:rsidR="00A06B9F" w:rsidRDefault="00937050" w:rsidP="00202902">
      <w:pPr>
        <w:pStyle w:val="Caption"/>
        <w:jc w:val="center"/>
        <w:rPr>
          <w:bCs/>
          <w:sz w:val="22"/>
        </w:rPr>
      </w:pPr>
      <w:r w:rsidRPr="00237611">
        <w:rPr>
          <w:b/>
          <w:bCs/>
          <w:sz w:val="22"/>
        </w:rPr>
        <w:t xml:space="preserve">Figure </w:t>
      </w:r>
      <w:r w:rsidRPr="00237611">
        <w:rPr>
          <w:b/>
          <w:bCs/>
          <w:sz w:val="22"/>
        </w:rPr>
        <w:fldChar w:fldCharType="begin"/>
      </w:r>
      <w:r w:rsidRPr="00237611">
        <w:rPr>
          <w:b/>
          <w:bCs/>
          <w:sz w:val="22"/>
        </w:rPr>
        <w:instrText xml:space="preserve"> SEQ Figure \* ARABIC </w:instrText>
      </w:r>
      <w:r w:rsidRPr="00237611">
        <w:rPr>
          <w:b/>
          <w:bCs/>
          <w:sz w:val="22"/>
        </w:rPr>
        <w:fldChar w:fldCharType="separate"/>
      </w:r>
      <w:r w:rsidRPr="00237611">
        <w:rPr>
          <w:b/>
          <w:bCs/>
          <w:sz w:val="22"/>
        </w:rPr>
        <w:t>2</w:t>
      </w:r>
      <w:r w:rsidRPr="00237611">
        <w:rPr>
          <w:b/>
          <w:bCs/>
          <w:sz w:val="22"/>
        </w:rPr>
        <w:fldChar w:fldCharType="end"/>
      </w:r>
      <w:bookmarkStart w:id="22" w:name="_Toc15702"/>
      <w:r w:rsidRPr="00237611">
        <w:rPr>
          <w:b/>
          <w:bCs/>
          <w:sz w:val="22"/>
        </w:rPr>
        <w:t xml:space="preserve">. </w:t>
      </w:r>
      <w:r w:rsidRPr="00237611">
        <w:rPr>
          <w:bCs/>
          <w:sz w:val="22"/>
        </w:rPr>
        <w:t xml:space="preserve">HIPO diagram of </w:t>
      </w:r>
      <w:proofErr w:type="spellStart"/>
      <w:r w:rsidRPr="00237611">
        <w:rPr>
          <w:bCs/>
          <w:sz w:val="22"/>
        </w:rPr>
        <w:t>PetAdoptHub</w:t>
      </w:r>
      <w:proofErr w:type="spellEnd"/>
      <w:r w:rsidRPr="00237611">
        <w:rPr>
          <w:bCs/>
          <w:sz w:val="22"/>
        </w:rPr>
        <w:t>: A Web Platform for Animal Shelters to Manage and Promote Pet Adoption</w:t>
      </w:r>
      <w:bookmarkEnd w:id="22"/>
    </w:p>
    <w:p w14:paraId="217296C8" w14:textId="77777777" w:rsidR="00B52AE7" w:rsidRPr="00B52AE7" w:rsidRDefault="00B52AE7" w:rsidP="00B52AE7"/>
    <w:p w14:paraId="50772180" w14:textId="77777777" w:rsidR="00202902" w:rsidRPr="00202902" w:rsidRDefault="00202902" w:rsidP="00B52AE7">
      <w:pPr>
        <w:jc w:val="center"/>
      </w:pPr>
    </w:p>
    <w:p w14:paraId="3BAC52A9" w14:textId="2174BCDF" w:rsidR="008C39A2" w:rsidRPr="00A06B9F" w:rsidRDefault="008C39A2" w:rsidP="00B52AE7">
      <w:pPr>
        <w:pStyle w:val="Caption"/>
        <w:spacing w:after="0" w:line="480" w:lineRule="auto"/>
        <w:ind w:firstLine="720"/>
        <w:jc w:val="both"/>
        <w:rPr>
          <w:b/>
          <w:bCs/>
          <w:color w:val="000000"/>
          <w:sz w:val="22"/>
        </w:rPr>
      </w:pPr>
      <w:r w:rsidRPr="00237611">
        <w:rPr>
          <w:sz w:val="22"/>
        </w:rPr>
        <w:t xml:space="preserve">In Figure 2, the hierarchical input-process-output (HIPO) diagram provides an overview of the Pet Adopt Hub system. The diagram shows that the platform has an overarching module which branches out into four broad components: User Registration which submits a request to register an account, and a suite of main functionalities, including Pet Browsing and Adoption Requests, through which users review pet data; supplemented by two subsystems, including Pet Profiling and Image Uploads; with a parallel disposition for the Shelter Dashboard, which encapsulates the administrative abilities of updating pet status or editing the user's personal information; and a Settings module which allows an end-user to easily configure account parameters. Overall, this </w:t>
      </w:r>
      <w:r w:rsidRPr="00237611">
        <w:rPr>
          <w:sz w:val="22"/>
        </w:rPr>
        <w:lastRenderedPageBreak/>
        <w:t>hierarchical layout supports a clear flow of user inputs through the user registration stage, the browsing process and ultimately into measurable outputs as an outcome of the adoption process and the administrative management of shelter data.</w:t>
      </w:r>
    </w:p>
    <w:p w14:paraId="5CEBFC07" w14:textId="77777777" w:rsidR="008C39A2" w:rsidRPr="00237611" w:rsidRDefault="008C39A2" w:rsidP="00592BDA">
      <w:pPr>
        <w:tabs>
          <w:tab w:val="left" w:pos="5970"/>
        </w:tabs>
        <w:rPr>
          <w:sz w:val="22"/>
        </w:rPr>
      </w:pPr>
    </w:p>
    <w:p w14:paraId="64308231" w14:textId="7FE4B622" w:rsidR="00C71A25" w:rsidRPr="00237611" w:rsidRDefault="00A06B9F" w:rsidP="00A06B9F">
      <w:pPr>
        <w:tabs>
          <w:tab w:val="left" w:pos="5970"/>
        </w:tabs>
        <w:jc w:val="center"/>
        <w:rPr>
          <w:sz w:val="22"/>
        </w:rPr>
      </w:pPr>
      <w:r w:rsidRPr="00237611">
        <w:rPr>
          <w:rFonts w:eastAsia="SimSun"/>
          <w:noProof/>
          <w:sz w:val="22"/>
        </w:rPr>
        <w:drawing>
          <wp:inline distT="0" distB="0" distL="0" distR="0" wp14:anchorId="042C24CD" wp14:editId="2C8C760F">
            <wp:extent cx="4943475" cy="3048000"/>
            <wp:effectExtent l="0" t="0" r="952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943475" cy="3048000"/>
                    </a:xfrm>
                    <a:prstGeom prst="rect">
                      <a:avLst/>
                    </a:prstGeom>
                    <a:noFill/>
                    <a:ln>
                      <a:noFill/>
                    </a:ln>
                  </pic:spPr>
                </pic:pic>
              </a:graphicData>
            </a:graphic>
          </wp:inline>
        </w:drawing>
      </w:r>
    </w:p>
    <w:p w14:paraId="0D5D7F7E" w14:textId="77777777" w:rsidR="00A06B9F" w:rsidRDefault="00A06B9F" w:rsidP="00A06B9F">
      <w:pPr>
        <w:pStyle w:val="Caption"/>
        <w:spacing w:line="240" w:lineRule="auto"/>
        <w:rPr>
          <w:rFonts w:eastAsia="Arial"/>
          <w:sz w:val="22"/>
        </w:rPr>
      </w:pPr>
    </w:p>
    <w:p w14:paraId="46215438" w14:textId="3D1A041F" w:rsidR="00C71A25" w:rsidRPr="00B52AE7" w:rsidRDefault="00C71A25" w:rsidP="00B52AE7">
      <w:pPr>
        <w:pStyle w:val="Caption"/>
        <w:spacing w:line="240" w:lineRule="auto"/>
        <w:jc w:val="center"/>
        <w:rPr>
          <w:bCs/>
          <w:color w:val="000000"/>
          <w:sz w:val="22"/>
        </w:rPr>
      </w:pPr>
      <w:r w:rsidRPr="00237611">
        <w:rPr>
          <w:b/>
          <w:bCs/>
          <w:sz w:val="22"/>
        </w:rPr>
        <w:t xml:space="preserve">Figure </w:t>
      </w:r>
      <w:bookmarkStart w:id="23" w:name="_Toc8489"/>
      <w:r w:rsidRPr="00237611">
        <w:rPr>
          <w:b/>
          <w:bCs/>
          <w:sz w:val="22"/>
        </w:rPr>
        <w:t xml:space="preserve">3. </w:t>
      </w:r>
      <w:r w:rsidRPr="00237611">
        <w:rPr>
          <w:bCs/>
          <w:sz w:val="22"/>
        </w:rPr>
        <w:t>Use case diagram</w:t>
      </w:r>
      <w:bookmarkEnd w:id="23"/>
      <w:r w:rsidR="008C39A2" w:rsidRPr="00237611">
        <w:rPr>
          <w:bCs/>
          <w:sz w:val="22"/>
        </w:rPr>
        <w:t xml:space="preserve"> of </w:t>
      </w:r>
      <w:proofErr w:type="spellStart"/>
      <w:r w:rsidR="008C39A2" w:rsidRPr="00237611">
        <w:rPr>
          <w:bCs/>
          <w:sz w:val="22"/>
        </w:rPr>
        <w:t>PetAdoptHub</w:t>
      </w:r>
      <w:proofErr w:type="spellEnd"/>
    </w:p>
    <w:p w14:paraId="07A8CB67" w14:textId="631726E9" w:rsidR="008C39A2" w:rsidRPr="00237611" w:rsidRDefault="008C39A2" w:rsidP="00B52AE7">
      <w:pPr>
        <w:tabs>
          <w:tab w:val="left" w:pos="5970"/>
        </w:tabs>
        <w:jc w:val="center"/>
        <w:rPr>
          <w:sz w:val="22"/>
        </w:rPr>
      </w:pPr>
    </w:p>
    <w:p w14:paraId="24C29E58" w14:textId="0CEAF972" w:rsidR="00A06EE3" w:rsidRDefault="00592BDA" w:rsidP="00A06EE3">
      <w:pPr>
        <w:spacing w:after="0" w:line="480" w:lineRule="auto"/>
        <w:jc w:val="both"/>
        <w:rPr>
          <w:color w:val="000000"/>
          <w:sz w:val="22"/>
        </w:rPr>
      </w:pPr>
      <w:r w:rsidRPr="00237611">
        <w:rPr>
          <w:color w:val="000000"/>
          <w:sz w:val="22"/>
        </w:rPr>
        <w:t xml:space="preserve">             </w:t>
      </w:r>
      <w:r w:rsidR="008C39A2" w:rsidRPr="00237611">
        <w:rPr>
          <w:color w:val="000000"/>
          <w:sz w:val="22"/>
        </w:rPr>
        <w:t xml:space="preserve">The Use Case Diagram of </w:t>
      </w:r>
      <w:proofErr w:type="spellStart"/>
      <w:r w:rsidR="008C39A2" w:rsidRPr="00237611">
        <w:rPr>
          <w:color w:val="000000"/>
          <w:sz w:val="22"/>
        </w:rPr>
        <w:t>PetAdoptHub</w:t>
      </w:r>
      <w:proofErr w:type="spellEnd"/>
      <w:r w:rsidR="008C39A2" w:rsidRPr="00237611">
        <w:rPr>
          <w:color w:val="000000"/>
          <w:sz w:val="22"/>
        </w:rPr>
        <w:t xml:space="preserve"> illustrates the interactions between the users and the system. There are two main actors: User and Admin/Staff. The User can register, log in, view available pets, submit adoption applications, and track application status. Meanwhile, the Admin/Staff is responsible for managing user accounts, adding and updating pet information, reviewing adoption applications, and approving or rejecting requests. This diagram presents the functional requirements of the system.</w:t>
      </w:r>
    </w:p>
    <w:p w14:paraId="2A954776" w14:textId="7E5527F4" w:rsidR="00FD4AC5" w:rsidRPr="00237611" w:rsidRDefault="00B52AE7" w:rsidP="00A06EE3">
      <w:pPr>
        <w:spacing w:after="0" w:line="480" w:lineRule="auto"/>
        <w:jc w:val="both"/>
        <w:rPr>
          <w:color w:val="000000"/>
          <w:sz w:val="22"/>
        </w:rPr>
      </w:pPr>
      <w:r w:rsidRPr="00237611">
        <w:rPr>
          <w:noProof/>
          <w:sz w:val="22"/>
        </w:rPr>
        <w:lastRenderedPageBreak/>
        <w:drawing>
          <wp:anchor distT="0" distB="0" distL="114300" distR="114300" simplePos="0" relativeHeight="251673600" behindDoc="0" locked="0" layoutInCell="1" allowOverlap="1" wp14:anchorId="7F4A7E18" wp14:editId="45232AD3">
            <wp:simplePos x="0" y="0"/>
            <wp:positionH relativeFrom="margin">
              <wp:align>center</wp:align>
            </wp:positionH>
            <wp:positionV relativeFrom="margin">
              <wp:posOffset>-215900</wp:posOffset>
            </wp:positionV>
            <wp:extent cx="4752975" cy="2171700"/>
            <wp:effectExtent l="0" t="0" r="9525" b="0"/>
            <wp:wrapTopAndBottom/>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752975" cy="21717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DEE1D45" w14:textId="2A24783A" w:rsidR="00916CB0" w:rsidRDefault="00916CB0" w:rsidP="00FD4AC5">
      <w:pPr>
        <w:pStyle w:val="Caption"/>
        <w:spacing w:line="240" w:lineRule="auto"/>
        <w:ind w:left="720"/>
        <w:jc w:val="center"/>
        <w:rPr>
          <w:b/>
          <w:bCs/>
          <w:sz w:val="22"/>
        </w:rPr>
      </w:pPr>
    </w:p>
    <w:p w14:paraId="28A9D640" w14:textId="049FB7A7" w:rsidR="00916CB0" w:rsidRDefault="00FD4AC5" w:rsidP="00A06EE3">
      <w:pPr>
        <w:pStyle w:val="Caption"/>
        <w:spacing w:line="240" w:lineRule="auto"/>
        <w:ind w:left="720"/>
        <w:jc w:val="center"/>
        <w:rPr>
          <w:bCs/>
          <w:sz w:val="22"/>
        </w:rPr>
      </w:pPr>
      <w:r w:rsidRPr="00237611">
        <w:rPr>
          <w:b/>
          <w:bCs/>
          <w:sz w:val="22"/>
        </w:rPr>
        <w:t xml:space="preserve">Figure 4. </w:t>
      </w:r>
      <w:r w:rsidRPr="00237611">
        <w:rPr>
          <w:sz w:val="22"/>
        </w:rPr>
        <w:t>Graphical User Interface Design of</w:t>
      </w:r>
      <w:r w:rsidRPr="00237611">
        <w:rPr>
          <w:rFonts w:eastAsia="Arial"/>
          <w:b/>
          <w:sz w:val="22"/>
        </w:rPr>
        <w:t xml:space="preserve"> </w:t>
      </w:r>
      <w:r w:rsidRPr="00237611">
        <w:rPr>
          <w:sz w:val="22"/>
        </w:rPr>
        <w:t xml:space="preserve">The </w:t>
      </w:r>
      <w:r w:rsidR="007D04B8" w:rsidRPr="00237611">
        <w:rPr>
          <w:bCs/>
          <w:sz w:val="22"/>
        </w:rPr>
        <w:t xml:space="preserve">Login Page </w:t>
      </w:r>
    </w:p>
    <w:p w14:paraId="79495211" w14:textId="77777777" w:rsidR="00A06EE3" w:rsidRPr="00A06EE3" w:rsidRDefault="00A06EE3" w:rsidP="00A06EE3"/>
    <w:p w14:paraId="3DBCB1CE" w14:textId="54D28DDF" w:rsidR="00233E9D" w:rsidRPr="00237611" w:rsidRDefault="00916CB0" w:rsidP="00916CB0">
      <w:pPr>
        <w:spacing w:after="0" w:line="480" w:lineRule="auto"/>
        <w:jc w:val="both"/>
        <w:rPr>
          <w:bCs/>
          <w:sz w:val="22"/>
        </w:rPr>
      </w:pPr>
      <w:r>
        <w:rPr>
          <w:color w:val="000000"/>
          <w:sz w:val="22"/>
        </w:rPr>
        <w:t xml:space="preserve">          </w:t>
      </w:r>
      <w:r w:rsidR="00592BDA" w:rsidRPr="00237611">
        <w:rPr>
          <w:sz w:val="22"/>
        </w:rPr>
        <w:t xml:space="preserve"> Figure 4 shows the graphical user interface design of the </w:t>
      </w:r>
      <w:proofErr w:type="spellStart"/>
      <w:r w:rsidR="00592BDA" w:rsidRPr="00237611">
        <w:rPr>
          <w:bCs/>
          <w:sz w:val="22"/>
        </w:rPr>
        <w:t>PetAdoptHub</w:t>
      </w:r>
      <w:proofErr w:type="spellEnd"/>
      <w:r w:rsidR="00592BDA" w:rsidRPr="00237611">
        <w:rPr>
          <w:bCs/>
          <w:sz w:val="22"/>
        </w:rPr>
        <w:t>: A Web Platform for Animal Shelters to Manage and Promote Pet Adoption. The Login Page Interface allows registered users to secur</w:t>
      </w:r>
      <w:r w:rsidR="00233E9D" w:rsidRPr="00237611">
        <w:rPr>
          <w:bCs/>
          <w:sz w:val="22"/>
        </w:rPr>
        <w:t>ely access their accounts by entering their valid email address or username and password. This feature ensures that only authorized users can access the system and perform transactions such as submitting adoption application and sending inquiries.</w:t>
      </w:r>
    </w:p>
    <w:p w14:paraId="0AFDF51F" w14:textId="04EFE8BF" w:rsidR="00E26999" w:rsidRPr="00237611" w:rsidRDefault="00E26999" w:rsidP="00FD4AC5">
      <w:pPr>
        <w:ind w:left="720"/>
        <w:rPr>
          <w:color w:val="000000"/>
          <w:sz w:val="22"/>
        </w:rPr>
      </w:pPr>
    </w:p>
    <w:p w14:paraId="4BB1631A" w14:textId="02C0A2A9" w:rsidR="00E26999" w:rsidRPr="00237611" w:rsidRDefault="00A06EE3" w:rsidP="00E26999">
      <w:pPr>
        <w:pStyle w:val="Caption"/>
        <w:jc w:val="center"/>
        <w:rPr>
          <w:b/>
          <w:bCs/>
          <w:sz w:val="22"/>
        </w:rPr>
      </w:pPr>
      <w:r w:rsidRPr="00237611">
        <w:rPr>
          <w:noProof/>
          <w:color w:val="000000"/>
          <w:sz w:val="22"/>
        </w:rPr>
        <w:drawing>
          <wp:anchor distT="0" distB="0" distL="0" distR="0" simplePos="0" relativeHeight="251699200" behindDoc="0" locked="0" layoutInCell="1" allowOverlap="1" wp14:anchorId="29C659C8" wp14:editId="130C4915">
            <wp:simplePos x="0" y="0"/>
            <wp:positionH relativeFrom="column">
              <wp:posOffset>2106295</wp:posOffset>
            </wp:positionH>
            <wp:positionV relativeFrom="paragraph">
              <wp:posOffset>257175</wp:posOffset>
            </wp:positionV>
            <wp:extent cx="1627505" cy="2780665"/>
            <wp:effectExtent l="0" t="0" r="0" b="635"/>
            <wp:wrapTopAndBottom/>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27505" cy="27806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33C92A" w14:textId="5823B704" w:rsidR="00E26999" w:rsidRDefault="00E26999" w:rsidP="00E26999">
      <w:pPr>
        <w:pStyle w:val="Caption"/>
        <w:jc w:val="center"/>
        <w:rPr>
          <w:b/>
          <w:bCs/>
          <w:sz w:val="22"/>
        </w:rPr>
      </w:pPr>
    </w:p>
    <w:p w14:paraId="4DC9CDC9" w14:textId="3D0E9DC7" w:rsidR="00E26999" w:rsidRDefault="00E26999" w:rsidP="00A06EE3">
      <w:pPr>
        <w:pStyle w:val="Caption"/>
        <w:jc w:val="center"/>
        <w:rPr>
          <w:bCs/>
          <w:sz w:val="22"/>
        </w:rPr>
      </w:pPr>
      <w:r w:rsidRPr="00237611">
        <w:rPr>
          <w:b/>
          <w:bCs/>
          <w:sz w:val="22"/>
        </w:rPr>
        <w:lastRenderedPageBreak/>
        <w:t xml:space="preserve">Figure </w:t>
      </w:r>
      <w:bookmarkStart w:id="24" w:name="_Toc13078"/>
      <w:r w:rsidRPr="00237611">
        <w:rPr>
          <w:b/>
          <w:bCs/>
          <w:sz w:val="22"/>
        </w:rPr>
        <w:t xml:space="preserve">5. </w:t>
      </w:r>
      <w:r w:rsidRPr="00237611">
        <w:rPr>
          <w:bCs/>
          <w:sz w:val="22"/>
        </w:rPr>
        <w:t xml:space="preserve">Registration Page </w:t>
      </w:r>
      <w:bookmarkEnd w:id="24"/>
    </w:p>
    <w:p w14:paraId="4536CA4E" w14:textId="77777777" w:rsidR="00123211" w:rsidRPr="00123211" w:rsidRDefault="00123211" w:rsidP="00123211"/>
    <w:p w14:paraId="51E885DD" w14:textId="190C33A1" w:rsidR="002F7B4B" w:rsidRPr="00237611" w:rsidRDefault="00916CB0" w:rsidP="00916CB0">
      <w:pPr>
        <w:spacing w:after="0" w:line="480" w:lineRule="auto"/>
        <w:ind w:firstLine="720"/>
        <w:jc w:val="both"/>
        <w:rPr>
          <w:color w:val="000000"/>
          <w:sz w:val="22"/>
        </w:rPr>
      </w:pPr>
      <w:r>
        <w:rPr>
          <w:rFonts w:eastAsia="Times New Roman"/>
          <w:color w:val="000000"/>
          <w:sz w:val="22"/>
          <w:lang w:val="en-US" w:eastAsia="en-US" w:bidi="th-TH"/>
        </w:rPr>
        <w:t xml:space="preserve">  </w:t>
      </w:r>
      <w:r w:rsidR="002F7B4B" w:rsidRPr="00237611">
        <w:rPr>
          <w:rFonts w:eastAsia="Times New Roman"/>
          <w:color w:val="000000"/>
          <w:sz w:val="22"/>
          <w:lang w:val="en-US" w:eastAsia="en-US" w:bidi="th-TH"/>
        </w:rPr>
        <w:t xml:space="preserve"> Figure </w:t>
      </w:r>
      <w:r w:rsidR="002F7B4B" w:rsidRPr="00237611">
        <w:rPr>
          <w:rFonts w:eastAsia="Times New Roman"/>
          <w:color w:val="000000"/>
          <w:sz w:val="22"/>
          <w:lang w:eastAsia="en-US" w:bidi="th-TH"/>
        </w:rPr>
        <w:t>5</w:t>
      </w:r>
      <w:r w:rsidR="002F7B4B" w:rsidRPr="00237611">
        <w:rPr>
          <w:rFonts w:eastAsia="Times New Roman"/>
          <w:color w:val="000000"/>
          <w:sz w:val="22"/>
          <w:lang w:val="en-US" w:eastAsia="en-US" w:bidi="th-TH"/>
        </w:rPr>
        <w:t xml:space="preserve"> shows the graphical user interface design of the </w:t>
      </w:r>
      <w:r w:rsidR="002F7B4B" w:rsidRPr="00237611">
        <w:rPr>
          <w:bCs/>
          <w:sz w:val="22"/>
        </w:rPr>
        <w:t xml:space="preserve">Registration Page </w:t>
      </w:r>
      <w:proofErr w:type="spellStart"/>
      <w:r w:rsidR="002F7B4B" w:rsidRPr="00237611">
        <w:rPr>
          <w:bCs/>
          <w:sz w:val="22"/>
        </w:rPr>
        <w:t>Interface.</w:t>
      </w:r>
      <w:r w:rsidR="002F7B4B" w:rsidRPr="00237611">
        <w:rPr>
          <w:color w:val="000000"/>
          <w:sz w:val="22"/>
        </w:rPr>
        <w:t>It</w:t>
      </w:r>
      <w:proofErr w:type="spellEnd"/>
      <w:r w:rsidR="002F7B4B" w:rsidRPr="00237611">
        <w:rPr>
          <w:color w:val="000000"/>
          <w:sz w:val="22"/>
        </w:rPr>
        <w:t xml:space="preserve"> enables new users to create an account in the system. Users are required to provide essential personal information such as full name, email address, username, and password. This information is stored in the database and will be used for identification and communication purposes.</w:t>
      </w:r>
    </w:p>
    <w:p w14:paraId="03F9CF6B" w14:textId="6DDCB783" w:rsidR="00FD4AC5" w:rsidRPr="00237611" w:rsidRDefault="00FD4AC5" w:rsidP="00FD4AC5">
      <w:pPr>
        <w:pStyle w:val="Heading2"/>
        <w:rPr>
          <w:rFonts w:ascii="Arial" w:hAnsi="Arial" w:cs="Arial"/>
          <w:b/>
          <w:bCs/>
          <w:color w:val="auto"/>
          <w:sz w:val="22"/>
          <w:szCs w:val="22"/>
        </w:rPr>
      </w:pPr>
      <w:bookmarkStart w:id="25" w:name="_Toc18246"/>
      <w:r w:rsidRPr="00237611">
        <w:rPr>
          <w:rFonts w:ascii="Arial" w:hAnsi="Arial" w:cs="Arial"/>
          <w:b/>
          <w:bCs/>
          <w:color w:val="auto"/>
          <w:sz w:val="22"/>
          <w:szCs w:val="22"/>
        </w:rPr>
        <w:t>Requirements Analysis</w:t>
      </w:r>
      <w:bookmarkEnd w:id="25"/>
    </w:p>
    <w:p w14:paraId="382966D4" w14:textId="11212C32" w:rsidR="00FD4AC5" w:rsidRPr="00237611" w:rsidRDefault="00FD4AC5" w:rsidP="00916CB0">
      <w:pPr>
        <w:spacing w:after="0" w:line="480" w:lineRule="auto"/>
        <w:ind w:firstLine="720"/>
        <w:jc w:val="both"/>
        <w:rPr>
          <w:color w:val="000000"/>
          <w:sz w:val="22"/>
        </w:rPr>
      </w:pPr>
      <w:r w:rsidRPr="00237611">
        <w:rPr>
          <w:color w:val="000000"/>
          <w:sz w:val="22"/>
        </w:rPr>
        <w:t xml:space="preserve">For a successful development of </w:t>
      </w:r>
      <w:proofErr w:type="spellStart"/>
      <w:r w:rsidRPr="00237611">
        <w:rPr>
          <w:color w:val="000000"/>
          <w:sz w:val="22"/>
        </w:rPr>
        <w:t>PetAdoptHub</w:t>
      </w:r>
      <w:proofErr w:type="spellEnd"/>
      <w:r w:rsidRPr="00237611">
        <w:rPr>
          <w:color w:val="000000"/>
          <w:sz w:val="22"/>
        </w:rPr>
        <w:t>, a comprehensive requirements analysis was performed to identify the needs of animal shelters,</w:t>
      </w:r>
    </w:p>
    <w:p w14:paraId="275AB5B3" w14:textId="77777777" w:rsidR="00FD4AC5" w:rsidRPr="00237611" w:rsidRDefault="00FD4AC5" w:rsidP="00916CB0">
      <w:pPr>
        <w:spacing w:after="0" w:line="480" w:lineRule="auto"/>
        <w:jc w:val="both"/>
        <w:rPr>
          <w:color w:val="000000"/>
          <w:sz w:val="22"/>
        </w:rPr>
      </w:pPr>
      <w:r w:rsidRPr="00237611">
        <w:rPr>
          <w:color w:val="000000"/>
          <w:sz w:val="22"/>
        </w:rPr>
        <w:t xml:space="preserve">volunteers, and potential adopters. The project undertook interviews with animal shelter employees, and conducted surveys and prototype testing, to uncover </w:t>
      </w:r>
    </w:p>
    <w:p w14:paraId="407DC2EC" w14:textId="36BB8D91" w:rsidR="00FD4AC5" w:rsidRPr="00237611" w:rsidRDefault="00FD4AC5" w:rsidP="00916CB0">
      <w:pPr>
        <w:spacing w:after="0" w:line="480" w:lineRule="auto"/>
        <w:jc w:val="both"/>
        <w:rPr>
          <w:color w:val="000000"/>
          <w:sz w:val="22"/>
        </w:rPr>
      </w:pPr>
      <w:r w:rsidRPr="00237611">
        <w:rPr>
          <w:color w:val="000000"/>
          <w:sz w:val="22"/>
        </w:rPr>
        <w:t>experiences related to operations and the required specifications needed for a complete</w:t>
      </w:r>
      <w:r w:rsidR="00916CB0">
        <w:rPr>
          <w:color w:val="000000"/>
          <w:sz w:val="22"/>
        </w:rPr>
        <w:t xml:space="preserve">, efficient adoption platform. </w:t>
      </w:r>
    </w:p>
    <w:p w14:paraId="5BEAD008" w14:textId="3CC3A9F6" w:rsidR="00FD4AC5" w:rsidRPr="00237611" w:rsidRDefault="00FD4AC5" w:rsidP="00916CB0">
      <w:pPr>
        <w:spacing w:after="0" w:line="480" w:lineRule="auto"/>
        <w:ind w:firstLine="720"/>
        <w:jc w:val="both"/>
        <w:rPr>
          <w:color w:val="000000"/>
          <w:sz w:val="22"/>
        </w:rPr>
      </w:pPr>
      <w:r w:rsidRPr="00237611">
        <w:rPr>
          <w:color w:val="000000"/>
          <w:sz w:val="22"/>
        </w:rPr>
        <w:t>Many shelters rely on spreadsheets or social media posts or in need of a formal process to track their pets and processes for adoption inquiries. These methods often create situations of misleading or contradictory information, lost inquiries, slow responses to adoption inquiries, and consistent and timely display of animals looking for homes. In addition, adopters may not have access to updated information or online applications and documents for a specific animal which will limit the success of adoption.</w:t>
      </w:r>
    </w:p>
    <w:p w14:paraId="3D776BDC" w14:textId="1C7F5CC4" w:rsidR="00FD4AC5" w:rsidRPr="00237611" w:rsidRDefault="00FD4AC5" w:rsidP="00916CB0">
      <w:pPr>
        <w:spacing w:after="0" w:line="480" w:lineRule="auto"/>
        <w:ind w:firstLine="720"/>
        <w:jc w:val="both"/>
        <w:rPr>
          <w:color w:val="000000"/>
          <w:sz w:val="22"/>
        </w:rPr>
      </w:pPr>
      <w:proofErr w:type="spellStart"/>
      <w:r w:rsidRPr="00237611">
        <w:rPr>
          <w:color w:val="000000"/>
          <w:sz w:val="22"/>
        </w:rPr>
        <w:t>PetAdoptHub</w:t>
      </w:r>
      <w:proofErr w:type="spellEnd"/>
      <w:r w:rsidRPr="00237611">
        <w:rPr>
          <w:color w:val="000000"/>
          <w:sz w:val="22"/>
        </w:rPr>
        <w:t xml:space="preserve"> was developed to meet these needs by housing all relevant pet information, digitizing all adoption processes and providing a platform useful by volunteers and adopters alike across devices. The system's main requirements include reported capabilities of the system ensuring there are features for managing pet profiles, applications and processing, managing user accounts and messaging, and </w:t>
      </w:r>
      <w:r w:rsidRPr="00237611">
        <w:rPr>
          <w:color w:val="000000"/>
          <w:sz w:val="22"/>
        </w:rPr>
        <w:lastRenderedPageBreak/>
        <w:t>responsive design. Since many shelters are also run on limited budgets, there will be an emphasis on a low-cost web hosti</w:t>
      </w:r>
      <w:r w:rsidR="00916CB0">
        <w:rPr>
          <w:color w:val="000000"/>
          <w:sz w:val="22"/>
        </w:rPr>
        <w:t>ng and low device requirements.</w:t>
      </w:r>
    </w:p>
    <w:p w14:paraId="07DF2E4D" w14:textId="45CCAAF0" w:rsidR="005D7D8B" w:rsidRPr="00237611" w:rsidRDefault="00FD4AC5" w:rsidP="00916CB0">
      <w:pPr>
        <w:spacing w:after="0" w:line="480" w:lineRule="auto"/>
        <w:jc w:val="both"/>
        <w:rPr>
          <w:color w:val="000000"/>
          <w:sz w:val="22"/>
        </w:rPr>
      </w:pPr>
      <w:r w:rsidRPr="00237611">
        <w:rPr>
          <w:color w:val="000000"/>
          <w:sz w:val="22"/>
        </w:rPr>
        <w:t xml:space="preserve">The development stack utilized by </w:t>
      </w:r>
      <w:proofErr w:type="spellStart"/>
      <w:r w:rsidRPr="00237611">
        <w:rPr>
          <w:color w:val="000000"/>
          <w:sz w:val="22"/>
        </w:rPr>
        <w:t>PetAdoptHub</w:t>
      </w:r>
      <w:proofErr w:type="spellEnd"/>
      <w:r w:rsidRPr="00237611">
        <w:rPr>
          <w:color w:val="000000"/>
          <w:sz w:val="22"/>
        </w:rPr>
        <w:t xml:space="preserve"> of HTML, CSS, PHP and SQL for </w:t>
      </w:r>
      <w:proofErr w:type="gramStart"/>
      <w:r w:rsidRPr="00237611">
        <w:rPr>
          <w:color w:val="000000"/>
          <w:sz w:val="22"/>
        </w:rPr>
        <w:t>database .</w:t>
      </w:r>
      <w:proofErr w:type="gramEnd"/>
    </w:p>
    <w:p w14:paraId="180003B6" w14:textId="77777777" w:rsidR="005D7D8B" w:rsidRPr="00237611" w:rsidRDefault="005D7D8B" w:rsidP="00916CB0">
      <w:pPr>
        <w:spacing w:after="0" w:line="480" w:lineRule="auto"/>
        <w:jc w:val="both"/>
        <w:rPr>
          <w:color w:val="000000"/>
          <w:sz w:val="22"/>
        </w:rPr>
      </w:pPr>
      <w:r w:rsidRPr="00237611">
        <w:rPr>
          <w:color w:val="000000"/>
          <w:sz w:val="22"/>
        </w:rPr>
        <w:t xml:space="preserve">           Figure 6 presents the fishbone diagram illustrating the different factors that contribute to the inefficiencies in the traditional pet adoption process. The diagram identifies five major categories that affect the current system, namely Machine, Method, Material, Environment, and Manpower. Under the Machine category, the problems include the use of outdated technology and slow communication systems. Many shelters still rely on traditional tools instead of digital platforms, which results in delays in responding to adoption inquiries and managing pet information. The Method category highlights issues such as manual paperwork and the absence of a standardized system. The adoption process often depends on manual documentation, which makes the process time-consuming and prone to errors. In terms of Material, the use of paper forms can lead to problems such as misplaced or lost documents. These issues may affect the proper recording of adoption details and applicant information. The Environment factor shows limitations such as physical visits being the only way for potential adopters to view pets and limited shelter space. These restrictions reduce the visibility of adoptable animals and make the adoption process less accessible to the public. Lastly, the Manpower category includes poor coordination among shelter staff and the lack of incentives for volunteers. These factors may reduce operational efficiency and slow down the adoption process.</w:t>
      </w:r>
    </w:p>
    <w:p w14:paraId="539B1862" w14:textId="77777777" w:rsidR="005D7D8B" w:rsidRPr="00237611" w:rsidRDefault="005D7D8B" w:rsidP="00FD4AC5">
      <w:pPr>
        <w:rPr>
          <w:color w:val="000000"/>
          <w:sz w:val="22"/>
        </w:rPr>
      </w:pPr>
    </w:p>
    <w:p w14:paraId="00035B72" w14:textId="77777777" w:rsidR="00FD4AC5" w:rsidRPr="00237611" w:rsidRDefault="00FD4AC5" w:rsidP="00FD4AC5">
      <w:pPr>
        <w:rPr>
          <w:color w:val="000000"/>
          <w:sz w:val="22"/>
        </w:rPr>
      </w:pPr>
    </w:p>
    <w:p w14:paraId="1BD7D0D9" w14:textId="77777777" w:rsidR="00FD4AC5" w:rsidRPr="00237611" w:rsidRDefault="002F7B4B" w:rsidP="00916CB0">
      <w:pPr>
        <w:jc w:val="center"/>
        <w:rPr>
          <w:color w:val="000000"/>
          <w:sz w:val="22"/>
        </w:rPr>
      </w:pPr>
      <w:r w:rsidRPr="00237611">
        <w:rPr>
          <w:rFonts w:eastAsia="SimSun"/>
          <w:noProof/>
          <w:sz w:val="22"/>
        </w:rPr>
        <w:lastRenderedPageBreak/>
        <w:drawing>
          <wp:inline distT="0" distB="0" distL="0" distR="0" wp14:anchorId="1E95909B" wp14:editId="6AD93ADC">
            <wp:extent cx="5272405" cy="2693704"/>
            <wp:effectExtent l="0" t="0" r="4445"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5727" cy="2695401"/>
                    </a:xfrm>
                    <a:prstGeom prst="rect">
                      <a:avLst/>
                    </a:prstGeom>
                    <a:noFill/>
                    <a:ln>
                      <a:noFill/>
                    </a:ln>
                  </pic:spPr>
                </pic:pic>
              </a:graphicData>
            </a:graphic>
          </wp:inline>
        </w:drawing>
      </w:r>
    </w:p>
    <w:p w14:paraId="4173E3A9" w14:textId="77777777" w:rsidR="00FD4AC5" w:rsidRPr="00237611" w:rsidRDefault="00FD4AC5" w:rsidP="00FD4AC5">
      <w:pPr>
        <w:rPr>
          <w:color w:val="000000"/>
          <w:sz w:val="22"/>
        </w:rPr>
      </w:pPr>
    </w:p>
    <w:p w14:paraId="6F077818" w14:textId="5415C597" w:rsidR="00ED1723" w:rsidRPr="00237611" w:rsidRDefault="00FD4AC5" w:rsidP="00916CB0">
      <w:pPr>
        <w:jc w:val="center"/>
        <w:rPr>
          <w:color w:val="000000"/>
          <w:sz w:val="22"/>
        </w:rPr>
      </w:pPr>
      <w:r w:rsidRPr="00237611">
        <w:rPr>
          <w:b/>
          <w:bCs/>
          <w:sz w:val="22"/>
        </w:rPr>
        <w:t>Figure</w:t>
      </w:r>
      <w:bookmarkStart w:id="26" w:name="_Toc26793"/>
      <w:r w:rsidR="002F7B4B" w:rsidRPr="00237611">
        <w:rPr>
          <w:b/>
          <w:bCs/>
          <w:sz w:val="22"/>
        </w:rPr>
        <w:t xml:space="preserve"> 6</w:t>
      </w:r>
      <w:r w:rsidRPr="00237611">
        <w:rPr>
          <w:bCs/>
          <w:sz w:val="22"/>
        </w:rPr>
        <w:t>. Fishbone Diagram</w:t>
      </w:r>
      <w:bookmarkEnd w:id="26"/>
    </w:p>
    <w:p w14:paraId="1B824A6B" w14:textId="624A10DD" w:rsidR="002F7B4B" w:rsidRPr="00237611" w:rsidRDefault="002F7B4B" w:rsidP="00916CB0">
      <w:pPr>
        <w:tabs>
          <w:tab w:val="left" w:pos="4333"/>
          <w:tab w:val="center" w:pos="5040"/>
        </w:tabs>
        <w:spacing w:line="240" w:lineRule="auto"/>
        <w:rPr>
          <w:b/>
          <w:bCs/>
          <w:color w:val="000000"/>
          <w:sz w:val="22"/>
        </w:rPr>
      </w:pPr>
    </w:p>
    <w:p w14:paraId="706DBE57" w14:textId="77777777" w:rsidR="008157F3" w:rsidRPr="00237611" w:rsidRDefault="002F7B4B" w:rsidP="00916CB0">
      <w:pPr>
        <w:spacing w:after="0" w:line="480" w:lineRule="auto"/>
        <w:jc w:val="both"/>
        <w:rPr>
          <w:sz w:val="22"/>
        </w:rPr>
      </w:pPr>
      <w:r w:rsidRPr="00237611">
        <w:rPr>
          <w:color w:val="000000"/>
          <w:sz w:val="22"/>
        </w:rPr>
        <w:t xml:space="preserve">           </w:t>
      </w:r>
      <w:r w:rsidR="008157F3" w:rsidRPr="00237611">
        <w:rPr>
          <w:b/>
          <w:sz w:val="22"/>
        </w:rPr>
        <w:t>Technical Feasibility</w:t>
      </w:r>
      <w:r w:rsidR="008157F3" w:rsidRPr="00237611">
        <w:rPr>
          <w:sz w:val="22"/>
        </w:rPr>
        <w:t xml:space="preserve">. </w:t>
      </w:r>
      <w:r w:rsidR="006B5B77" w:rsidRPr="00237611">
        <w:rPr>
          <w:sz w:val="22"/>
        </w:rPr>
        <w:t>T</w:t>
      </w:r>
      <w:r w:rsidR="008157F3" w:rsidRPr="00237611">
        <w:rPr>
          <w:sz w:val="22"/>
        </w:rPr>
        <w:t xml:space="preserve">he technical feasibility of </w:t>
      </w:r>
      <w:r w:rsidR="008157F3" w:rsidRPr="00237611">
        <w:rPr>
          <w:rStyle w:val="Emphasis"/>
          <w:i w:val="0"/>
          <w:sz w:val="22"/>
        </w:rPr>
        <w:t>Pet Adopt Hub: A Web Platform for Animal Shelters to Manage and Promote Pet Adoption</w:t>
      </w:r>
      <w:r w:rsidR="008157F3" w:rsidRPr="00237611">
        <w:rPr>
          <w:sz w:val="22"/>
        </w:rPr>
        <w:t xml:space="preserve"> evaluates the availability and suitability of existing digital tools, platforms, and resources necessary for the system’s development, deployment, and maintenance.</w:t>
      </w:r>
    </w:p>
    <w:p w14:paraId="5AA73524" w14:textId="59DB8C92" w:rsidR="001F621E" w:rsidRDefault="008157F3" w:rsidP="00916CB0">
      <w:pPr>
        <w:pStyle w:val="NormalWeb"/>
        <w:spacing w:before="0" w:beforeAutospacing="0" w:after="0" w:afterAutospacing="0" w:line="480" w:lineRule="auto"/>
        <w:jc w:val="both"/>
        <w:rPr>
          <w:rFonts w:ascii="Arial" w:hAnsi="Arial" w:cs="Arial"/>
          <w:sz w:val="22"/>
          <w:szCs w:val="22"/>
        </w:rPr>
      </w:pPr>
      <w:r w:rsidRPr="00237611">
        <w:rPr>
          <w:rFonts w:ascii="Arial" w:hAnsi="Arial" w:cs="Arial"/>
          <w:sz w:val="22"/>
          <w:szCs w:val="22"/>
        </w:rPr>
        <w:t>Below are the key factors:</w:t>
      </w:r>
    </w:p>
    <w:p w14:paraId="56ACA94F" w14:textId="77777777" w:rsidR="00916CB0" w:rsidRPr="00237611" w:rsidRDefault="00916CB0" w:rsidP="00916CB0">
      <w:pPr>
        <w:pStyle w:val="NormalWeb"/>
        <w:spacing w:before="0" w:beforeAutospacing="0" w:after="0" w:afterAutospacing="0" w:line="480" w:lineRule="auto"/>
        <w:jc w:val="both"/>
        <w:rPr>
          <w:rFonts w:ascii="Arial" w:hAnsi="Arial" w:cs="Arial"/>
          <w:sz w:val="22"/>
          <w:szCs w:val="22"/>
        </w:rPr>
      </w:pPr>
    </w:p>
    <w:p w14:paraId="5BAE81CA" w14:textId="77777777" w:rsidR="001F621E" w:rsidRPr="00237611" w:rsidRDefault="001F621E" w:rsidP="00916CB0">
      <w:pPr>
        <w:pStyle w:val="NormalWeb"/>
        <w:spacing w:before="0" w:beforeAutospacing="0" w:after="0" w:afterAutospacing="0" w:line="480" w:lineRule="auto"/>
        <w:jc w:val="both"/>
        <w:rPr>
          <w:rFonts w:ascii="Arial" w:hAnsi="Arial" w:cs="Arial"/>
          <w:sz w:val="22"/>
          <w:szCs w:val="22"/>
        </w:rPr>
      </w:pPr>
      <w:r w:rsidRPr="00237611">
        <w:rPr>
          <w:rFonts w:ascii="Arial" w:hAnsi="Arial" w:cs="Arial"/>
          <w:b/>
          <w:sz w:val="22"/>
          <w:szCs w:val="22"/>
        </w:rPr>
        <w:t>Web Development Framework:</w:t>
      </w:r>
      <w:r w:rsidR="006B5B77" w:rsidRPr="00237611">
        <w:rPr>
          <w:rFonts w:ascii="Arial" w:hAnsi="Arial" w:cs="Arial"/>
          <w:b/>
          <w:sz w:val="22"/>
          <w:szCs w:val="22"/>
        </w:rPr>
        <w:t xml:space="preserve"> </w:t>
      </w:r>
      <w:r w:rsidRPr="00237611">
        <w:rPr>
          <w:rFonts w:ascii="Arial" w:hAnsi="Arial" w:cs="Arial"/>
          <w:b/>
          <w:sz w:val="22"/>
          <w:szCs w:val="22"/>
        </w:rPr>
        <w:t xml:space="preserve"> </w:t>
      </w:r>
      <w:r w:rsidRPr="00237611">
        <w:rPr>
          <w:rFonts w:ascii="Arial" w:hAnsi="Arial" w:cs="Arial"/>
          <w:sz w:val="22"/>
          <w:szCs w:val="22"/>
        </w:rPr>
        <w:t>Standard web technologies like HTML, CSS, and JavaScript for the front end and PHP or Node.js for the back end will be used in the platform's development. These technologies are popular, dependable, and appropriate for creating user-friendly and responsive online applications.</w:t>
      </w:r>
    </w:p>
    <w:p w14:paraId="727CD2A6" w14:textId="3D43E1A3" w:rsidR="001F621E" w:rsidRPr="00237611" w:rsidRDefault="001F621E" w:rsidP="00916CB0">
      <w:pPr>
        <w:spacing w:after="0" w:line="480" w:lineRule="auto"/>
        <w:jc w:val="both"/>
        <w:rPr>
          <w:rFonts w:eastAsia="Times New Roman"/>
          <w:sz w:val="22"/>
        </w:rPr>
      </w:pPr>
      <w:r w:rsidRPr="00237611">
        <w:rPr>
          <w:b/>
          <w:sz w:val="22"/>
        </w:rPr>
        <w:t>Database Management:</w:t>
      </w:r>
      <w:r w:rsidRPr="00237611">
        <w:rPr>
          <w:sz w:val="22"/>
        </w:rPr>
        <w:t xml:space="preserve"> </w:t>
      </w:r>
      <w:r w:rsidRPr="00237611">
        <w:rPr>
          <w:rFonts w:eastAsia="Times New Roman"/>
          <w:sz w:val="22"/>
        </w:rPr>
        <w:t>Data including pet profiles, user accounts, and adoption records will be stored and managed by the system using MySQL as its database management system. It guarantees scalability, security,</w:t>
      </w:r>
      <w:r w:rsidR="00916CB0">
        <w:rPr>
          <w:rFonts w:eastAsia="Times New Roman"/>
          <w:sz w:val="22"/>
        </w:rPr>
        <w:t xml:space="preserve"> and effective data management.</w:t>
      </w:r>
    </w:p>
    <w:p w14:paraId="4FD752DA" w14:textId="4D058118" w:rsidR="006B5B77" w:rsidRPr="00237611" w:rsidRDefault="001F621E" w:rsidP="00916CB0">
      <w:pPr>
        <w:spacing w:after="0" w:line="480" w:lineRule="auto"/>
        <w:jc w:val="both"/>
        <w:rPr>
          <w:rFonts w:eastAsia="Times New Roman"/>
          <w:sz w:val="22"/>
        </w:rPr>
      </w:pPr>
      <w:r w:rsidRPr="00237611">
        <w:rPr>
          <w:b/>
          <w:sz w:val="22"/>
        </w:rPr>
        <w:lastRenderedPageBreak/>
        <w:t>Hardware Requirements:</w:t>
      </w:r>
      <w:r w:rsidRPr="00237611">
        <w:rPr>
          <w:sz w:val="22"/>
        </w:rPr>
        <w:t xml:space="preserve"> </w:t>
      </w:r>
      <w:r w:rsidRPr="00237611">
        <w:rPr>
          <w:rFonts w:eastAsia="Times New Roman"/>
          <w:sz w:val="22"/>
        </w:rPr>
        <w:t>Existing desktops or laptops with simple requirements can support development and deployment. It is sufficient to have a reliable internet connection for system d</w:t>
      </w:r>
      <w:r w:rsidR="006A6759">
        <w:rPr>
          <w:rFonts w:eastAsia="Times New Roman"/>
          <w:sz w:val="22"/>
        </w:rPr>
        <w:t>eployment, testing, and access.</w:t>
      </w:r>
    </w:p>
    <w:p w14:paraId="1430A3F3" w14:textId="2AB665B1" w:rsidR="006B5B77" w:rsidRPr="00237611" w:rsidRDefault="001F621E" w:rsidP="00916CB0">
      <w:pPr>
        <w:spacing w:after="0" w:line="480" w:lineRule="auto"/>
        <w:jc w:val="both"/>
        <w:rPr>
          <w:rFonts w:eastAsia="Times New Roman"/>
          <w:sz w:val="22"/>
        </w:rPr>
      </w:pPr>
      <w:r w:rsidRPr="00237611">
        <w:rPr>
          <w:b/>
          <w:sz w:val="22"/>
        </w:rPr>
        <w:t>Deployment and Hosting</w:t>
      </w:r>
      <w:r w:rsidR="006B5B77" w:rsidRPr="00237611">
        <w:rPr>
          <w:b/>
          <w:sz w:val="22"/>
        </w:rPr>
        <w:t>:</w:t>
      </w:r>
      <w:r w:rsidR="006B5B77" w:rsidRPr="00237611">
        <w:rPr>
          <w:sz w:val="22"/>
        </w:rPr>
        <w:t xml:space="preserve"> </w:t>
      </w:r>
      <w:r w:rsidR="006B5B77" w:rsidRPr="00237611">
        <w:rPr>
          <w:rFonts w:eastAsia="Times New Roman"/>
          <w:sz w:val="22"/>
        </w:rPr>
        <w:t>A domain name and reasonably priced web hosting services will be used to launch the platform. This enables users and shelters to use the system online at any time and from any loc</w:t>
      </w:r>
      <w:r w:rsidR="006A6759">
        <w:rPr>
          <w:rFonts w:eastAsia="Times New Roman"/>
          <w:sz w:val="22"/>
        </w:rPr>
        <w:t>ation.</w:t>
      </w:r>
    </w:p>
    <w:p w14:paraId="281DC789" w14:textId="5910D5AB" w:rsidR="006B5B77" w:rsidRPr="00237611" w:rsidRDefault="006B5B77" w:rsidP="00916CB0">
      <w:pPr>
        <w:spacing w:after="0" w:line="480" w:lineRule="auto"/>
        <w:jc w:val="both"/>
        <w:rPr>
          <w:rFonts w:eastAsia="Times New Roman"/>
          <w:sz w:val="22"/>
        </w:rPr>
      </w:pPr>
      <w:r w:rsidRPr="00237611">
        <w:rPr>
          <w:b/>
          <w:sz w:val="22"/>
        </w:rPr>
        <w:t>System Accessibility:</w:t>
      </w:r>
      <w:r w:rsidRPr="00237611">
        <w:rPr>
          <w:sz w:val="22"/>
        </w:rPr>
        <w:t xml:space="preserve"> </w:t>
      </w:r>
      <w:r w:rsidRPr="00237611">
        <w:rPr>
          <w:rFonts w:eastAsia="Times New Roman"/>
          <w:sz w:val="22"/>
        </w:rPr>
        <w:t>Pet Adopt Hub is a web-based platform that ensures convenience and scalability by requiring less network infrastructure and being available through common w</w:t>
      </w:r>
      <w:r w:rsidR="006A6759">
        <w:rPr>
          <w:rFonts w:eastAsia="Times New Roman"/>
          <w:sz w:val="22"/>
        </w:rPr>
        <w:t>eb browsers on various devices.</w:t>
      </w:r>
    </w:p>
    <w:p w14:paraId="3B4BEF2C" w14:textId="3E2B0CCE" w:rsidR="006B5B77" w:rsidRPr="00237611" w:rsidRDefault="006B5B77" w:rsidP="00916CB0">
      <w:pPr>
        <w:spacing w:after="0" w:line="480" w:lineRule="auto"/>
        <w:jc w:val="both"/>
        <w:rPr>
          <w:rFonts w:eastAsia="Times New Roman"/>
          <w:sz w:val="22"/>
        </w:rPr>
      </w:pPr>
      <w:r w:rsidRPr="00237611">
        <w:rPr>
          <w:b/>
          <w:sz w:val="22"/>
        </w:rPr>
        <w:t>Technical Skills and Support:</w:t>
      </w:r>
      <w:r w:rsidRPr="00237611">
        <w:rPr>
          <w:sz w:val="22"/>
        </w:rPr>
        <w:t xml:space="preserve"> </w:t>
      </w:r>
      <w:r w:rsidRPr="00237611">
        <w:rPr>
          <w:rFonts w:eastAsia="Times New Roman"/>
          <w:sz w:val="22"/>
        </w:rPr>
        <w:t>The developers have sufficient expertise in database administration, system design, and web development. When more assistance is required, it can be found through developer communities and online documentation.</w:t>
      </w:r>
    </w:p>
    <w:p w14:paraId="4F7A7F48" w14:textId="0D7A9D64" w:rsidR="007C2FAC" w:rsidRPr="007C2FAC" w:rsidRDefault="006B5B77" w:rsidP="00916CB0">
      <w:pPr>
        <w:spacing w:after="0" w:line="480" w:lineRule="auto"/>
        <w:jc w:val="both"/>
        <w:rPr>
          <w:sz w:val="22"/>
        </w:rPr>
      </w:pPr>
      <w:r w:rsidRPr="00237611">
        <w:rPr>
          <w:b/>
          <w:sz w:val="22"/>
        </w:rPr>
        <w:t>Economic Feasibility.</w:t>
      </w:r>
      <w:r w:rsidR="005F1860" w:rsidRPr="00237611">
        <w:rPr>
          <w:sz w:val="22"/>
        </w:rPr>
        <w:t xml:space="preserve"> Table </w:t>
      </w:r>
      <w:proofErr w:type="gramStart"/>
      <w:r w:rsidR="005F1860" w:rsidRPr="00237611">
        <w:rPr>
          <w:sz w:val="22"/>
        </w:rPr>
        <w:t xml:space="preserve">3 </w:t>
      </w:r>
      <w:r w:rsidR="00916E5B" w:rsidRPr="00237611">
        <w:rPr>
          <w:sz w:val="22"/>
        </w:rPr>
        <w:t xml:space="preserve"> presents</w:t>
      </w:r>
      <w:proofErr w:type="gramEnd"/>
      <w:r w:rsidR="00916E5B" w:rsidRPr="00237611">
        <w:rPr>
          <w:sz w:val="22"/>
        </w:rPr>
        <w:t xml:space="preserve"> the </w:t>
      </w:r>
      <w:r w:rsidR="00916E5B" w:rsidRPr="00237611">
        <w:rPr>
          <w:rStyle w:val="Strong"/>
          <w:b w:val="0"/>
          <w:sz w:val="22"/>
        </w:rPr>
        <w:t>estimated costs for developing and implementing PET ADOPT HUB</w:t>
      </w:r>
      <w:r w:rsidR="00916E5B" w:rsidRPr="00237611">
        <w:rPr>
          <w:b/>
          <w:sz w:val="22"/>
        </w:rPr>
        <w:t>,</w:t>
      </w:r>
      <w:r w:rsidR="00916E5B" w:rsidRPr="00237611">
        <w:rPr>
          <w:sz w:val="22"/>
        </w:rPr>
        <w:t xml:space="preserve"> totaling ₱5,000. The costs are itemized as follows</w:t>
      </w:r>
      <w:r w:rsidR="00916E5B" w:rsidRPr="00237611">
        <w:rPr>
          <w:b/>
          <w:sz w:val="22"/>
        </w:rPr>
        <w:t xml:space="preserve">: </w:t>
      </w:r>
      <w:r w:rsidR="00916E5B" w:rsidRPr="00237611">
        <w:rPr>
          <w:rStyle w:val="Strong"/>
          <w:b w:val="0"/>
          <w:sz w:val="22"/>
        </w:rPr>
        <w:t>web hosting</w:t>
      </w:r>
      <w:r w:rsidR="00916E5B" w:rsidRPr="00237611">
        <w:rPr>
          <w:sz w:val="22"/>
        </w:rPr>
        <w:t xml:space="preserve"> (₱1,000) to ensure the platform is accessible online; </w:t>
      </w:r>
      <w:r w:rsidR="00916E5B" w:rsidRPr="00237611">
        <w:rPr>
          <w:rStyle w:val="Strong"/>
          <w:b w:val="0"/>
          <w:sz w:val="22"/>
        </w:rPr>
        <w:t>domain registration</w:t>
      </w:r>
      <w:r w:rsidR="00916E5B" w:rsidRPr="00237611">
        <w:rPr>
          <w:sz w:val="22"/>
        </w:rPr>
        <w:t xml:space="preserve"> (₱500) for securing a unique website address; </w:t>
      </w:r>
      <w:r w:rsidR="00916E5B" w:rsidRPr="00237611">
        <w:rPr>
          <w:rStyle w:val="Strong"/>
          <w:b w:val="0"/>
          <w:sz w:val="22"/>
        </w:rPr>
        <w:t>database and storage</w:t>
      </w:r>
      <w:r w:rsidR="00916E5B" w:rsidRPr="00237611">
        <w:rPr>
          <w:sz w:val="22"/>
        </w:rPr>
        <w:t xml:space="preserve"> (₱2,500) to manage and store pet adoption data efficiently; and </w:t>
      </w:r>
      <w:r w:rsidR="00916E5B" w:rsidRPr="00237611">
        <w:rPr>
          <w:rStyle w:val="Strong"/>
          <w:b w:val="0"/>
          <w:sz w:val="22"/>
        </w:rPr>
        <w:t>printing</w:t>
      </w:r>
      <w:r w:rsidR="00916E5B" w:rsidRPr="00237611">
        <w:rPr>
          <w:sz w:val="22"/>
        </w:rPr>
        <w:t xml:space="preserve"> (₱1,000) for any required documentation or reports. This budget allocation demonstrates a clear and practical approach to covering essential expenses necessary for the system’s functionality and initial deployment.</w:t>
      </w:r>
    </w:p>
    <w:tbl>
      <w:tblPr>
        <w:tblStyle w:val="TableGrid"/>
        <w:tblpPr w:leftFromText="180" w:rightFromText="180" w:vertAnchor="text" w:horzAnchor="margin" w:tblpXSpec="center" w:tblpY="712"/>
        <w:tblW w:w="0" w:type="auto"/>
        <w:tblLook w:val="04A0" w:firstRow="1" w:lastRow="0" w:firstColumn="1" w:lastColumn="0" w:noHBand="0" w:noVBand="1"/>
      </w:tblPr>
      <w:tblGrid>
        <w:gridCol w:w="3916"/>
        <w:gridCol w:w="3916"/>
      </w:tblGrid>
      <w:tr w:rsidR="003E736A" w:rsidRPr="00237611" w14:paraId="7F5422C2" w14:textId="77777777" w:rsidTr="003E736A">
        <w:trPr>
          <w:trHeight w:val="230"/>
        </w:trPr>
        <w:tc>
          <w:tcPr>
            <w:tcW w:w="3916" w:type="dxa"/>
          </w:tcPr>
          <w:p w14:paraId="40CF7E73" w14:textId="77777777" w:rsidR="003E736A" w:rsidRPr="00237611" w:rsidRDefault="003E736A" w:rsidP="003E736A">
            <w:pPr>
              <w:pStyle w:val="NormalWeb"/>
              <w:jc w:val="both"/>
              <w:rPr>
                <w:rFonts w:ascii="Arial" w:hAnsi="Arial" w:cs="Arial"/>
                <w:sz w:val="22"/>
                <w:szCs w:val="22"/>
              </w:rPr>
            </w:pPr>
            <w:r w:rsidRPr="00237611">
              <w:rPr>
                <w:rFonts w:ascii="Arial" w:hAnsi="Arial" w:cs="Arial"/>
                <w:b/>
                <w:sz w:val="22"/>
                <w:szCs w:val="22"/>
              </w:rPr>
              <w:t>PARTICULARS</w:t>
            </w:r>
          </w:p>
        </w:tc>
        <w:tc>
          <w:tcPr>
            <w:tcW w:w="3916" w:type="dxa"/>
          </w:tcPr>
          <w:p w14:paraId="7332CFA0" w14:textId="77777777" w:rsidR="003E736A" w:rsidRPr="00237611" w:rsidRDefault="003E736A" w:rsidP="003E736A">
            <w:pPr>
              <w:pStyle w:val="NormalWeb"/>
              <w:jc w:val="both"/>
              <w:rPr>
                <w:rFonts w:ascii="Arial" w:hAnsi="Arial" w:cs="Arial"/>
                <w:sz w:val="22"/>
                <w:szCs w:val="22"/>
              </w:rPr>
            </w:pPr>
            <w:r w:rsidRPr="00237611">
              <w:rPr>
                <w:rFonts w:ascii="Arial" w:hAnsi="Arial" w:cs="Arial"/>
                <w:b/>
                <w:sz w:val="22"/>
                <w:szCs w:val="22"/>
              </w:rPr>
              <w:t>AMOUNT (P)</w:t>
            </w:r>
          </w:p>
        </w:tc>
      </w:tr>
      <w:tr w:rsidR="003E736A" w:rsidRPr="00237611" w14:paraId="6DFF454D" w14:textId="77777777" w:rsidTr="003E736A">
        <w:trPr>
          <w:trHeight w:val="255"/>
        </w:trPr>
        <w:tc>
          <w:tcPr>
            <w:tcW w:w="3916" w:type="dxa"/>
          </w:tcPr>
          <w:p w14:paraId="59C67392" w14:textId="77777777" w:rsidR="003E736A" w:rsidRPr="00237611" w:rsidRDefault="003E736A" w:rsidP="003E736A">
            <w:pPr>
              <w:rPr>
                <w:sz w:val="22"/>
              </w:rPr>
            </w:pPr>
            <w:r w:rsidRPr="00237611">
              <w:rPr>
                <w:sz w:val="22"/>
              </w:rPr>
              <w:t xml:space="preserve">Web Hosting </w:t>
            </w:r>
          </w:p>
        </w:tc>
        <w:tc>
          <w:tcPr>
            <w:tcW w:w="3916" w:type="dxa"/>
          </w:tcPr>
          <w:p w14:paraId="2D4C9510" w14:textId="77777777" w:rsidR="003E736A" w:rsidRPr="00237611" w:rsidRDefault="003E736A" w:rsidP="003E736A">
            <w:pPr>
              <w:rPr>
                <w:sz w:val="22"/>
              </w:rPr>
            </w:pPr>
            <w:r w:rsidRPr="00237611">
              <w:rPr>
                <w:sz w:val="22"/>
              </w:rPr>
              <w:t>1,000.00</w:t>
            </w:r>
          </w:p>
        </w:tc>
      </w:tr>
      <w:tr w:rsidR="003E736A" w:rsidRPr="00237611" w14:paraId="49861CCC" w14:textId="77777777" w:rsidTr="003E736A">
        <w:trPr>
          <w:trHeight w:val="267"/>
        </w:trPr>
        <w:tc>
          <w:tcPr>
            <w:tcW w:w="3916" w:type="dxa"/>
          </w:tcPr>
          <w:p w14:paraId="7512878A" w14:textId="77777777" w:rsidR="003E736A" w:rsidRPr="00237611" w:rsidRDefault="003E736A" w:rsidP="003E736A">
            <w:pPr>
              <w:rPr>
                <w:sz w:val="22"/>
              </w:rPr>
            </w:pPr>
            <w:r w:rsidRPr="00237611">
              <w:rPr>
                <w:sz w:val="22"/>
              </w:rPr>
              <w:t>Domain Registration</w:t>
            </w:r>
          </w:p>
        </w:tc>
        <w:tc>
          <w:tcPr>
            <w:tcW w:w="3916" w:type="dxa"/>
          </w:tcPr>
          <w:p w14:paraId="62E6C0FA" w14:textId="77777777" w:rsidR="003E736A" w:rsidRPr="00237611" w:rsidRDefault="003E736A" w:rsidP="003E736A">
            <w:pPr>
              <w:rPr>
                <w:sz w:val="22"/>
              </w:rPr>
            </w:pPr>
            <w:r w:rsidRPr="00237611">
              <w:rPr>
                <w:sz w:val="22"/>
              </w:rPr>
              <w:t>500.00</w:t>
            </w:r>
          </w:p>
        </w:tc>
      </w:tr>
      <w:tr w:rsidR="003E736A" w:rsidRPr="00237611" w14:paraId="406557C0" w14:textId="77777777" w:rsidTr="003E736A">
        <w:trPr>
          <w:trHeight w:val="255"/>
        </w:trPr>
        <w:tc>
          <w:tcPr>
            <w:tcW w:w="3916" w:type="dxa"/>
          </w:tcPr>
          <w:p w14:paraId="390BA01E" w14:textId="77777777" w:rsidR="003E736A" w:rsidRPr="00237611" w:rsidRDefault="003E736A" w:rsidP="003E736A">
            <w:pPr>
              <w:rPr>
                <w:sz w:val="22"/>
              </w:rPr>
            </w:pPr>
            <w:r w:rsidRPr="00237611">
              <w:rPr>
                <w:sz w:val="22"/>
              </w:rPr>
              <w:t>Database &amp; Storage</w:t>
            </w:r>
          </w:p>
        </w:tc>
        <w:tc>
          <w:tcPr>
            <w:tcW w:w="3916" w:type="dxa"/>
          </w:tcPr>
          <w:p w14:paraId="0E0A68DB" w14:textId="77777777" w:rsidR="003E736A" w:rsidRPr="00237611" w:rsidRDefault="003E736A" w:rsidP="003E736A">
            <w:pPr>
              <w:rPr>
                <w:sz w:val="22"/>
              </w:rPr>
            </w:pPr>
            <w:r w:rsidRPr="00237611">
              <w:rPr>
                <w:sz w:val="22"/>
              </w:rPr>
              <w:t>2,500.00</w:t>
            </w:r>
          </w:p>
        </w:tc>
      </w:tr>
      <w:tr w:rsidR="003E736A" w:rsidRPr="00237611" w14:paraId="7E6291C5" w14:textId="77777777" w:rsidTr="003E736A">
        <w:trPr>
          <w:trHeight w:val="255"/>
        </w:trPr>
        <w:tc>
          <w:tcPr>
            <w:tcW w:w="3916" w:type="dxa"/>
          </w:tcPr>
          <w:p w14:paraId="0AE43174" w14:textId="77777777" w:rsidR="003E736A" w:rsidRPr="00237611" w:rsidRDefault="003E736A" w:rsidP="003E736A">
            <w:pPr>
              <w:rPr>
                <w:sz w:val="22"/>
              </w:rPr>
            </w:pPr>
            <w:r w:rsidRPr="00237611">
              <w:rPr>
                <w:sz w:val="22"/>
              </w:rPr>
              <w:t>Printing</w:t>
            </w:r>
          </w:p>
        </w:tc>
        <w:tc>
          <w:tcPr>
            <w:tcW w:w="3916" w:type="dxa"/>
          </w:tcPr>
          <w:p w14:paraId="6F49D44D" w14:textId="77777777" w:rsidR="003E736A" w:rsidRPr="00237611" w:rsidRDefault="003E736A" w:rsidP="003E736A">
            <w:pPr>
              <w:rPr>
                <w:sz w:val="22"/>
              </w:rPr>
            </w:pPr>
            <w:r w:rsidRPr="00237611">
              <w:rPr>
                <w:sz w:val="22"/>
              </w:rPr>
              <w:t>1,000.00</w:t>
            </w:r>
          </w:p>
        </w:tc>
      </w:tr>
      <w:tr w:rsidR="003E736A" w:rsidRPr="00237611" w14:paraId="24DC7DFA" w14:textId="77777777" w:rsidTr="003E736A">
        <w:trPr>
          <w:trHeight w:val="255"/>
        </w:trPr>
        <w:tc>
          <w:tcPr>
            <w:tcW w:w="3916" w:type="dxa"/>
          </w:tcPr>
          <w:p w14:paraId="267F1FE4" w14:textId="77777777" w:rsidR="003E736A" w:rsidRPr="00237611" w:rsidRDefault="003E736A" w:rsidP="003E736A">
            <w:pPr>
              <w:rPr>
                <w:sz w:val="22"/>
              </w:rPr>
            </w:pPr>
            <w:r w:rsidRPr="00237611">
              <w:rPr>
                <w:sz w:val="22"/>
              </w:rPr>
              <w:t xml:space="preserve">                                                                   Total</w:t>
            </w:r>
          </w:p>
        </w:tc>
        <w:tc>
          <w:tcPr>
            <w:tcW w:w="3916" w:type="dxa"/>
          </w:tcPr>
          <w:p w14:paraId="75F721E6" w14:textId="77777777" w:rsidR="003E736A" w:rsidRPr="00237611" w:rsidRDefault="003E736A" w:rsidP="003E736A">
            <w:pPr>
              <w:rPr>
                <w:sz w:val="22"/>
              </w:rPr>
            </w:pPr>
            <w:r w:rsidRPr="00237611">
              <w:rPr>
                <w:sz w:val="22"/>
              </w:rPr>
              <w:t>5,000.00</w:t>
            </w:r>
          </w:p>
        </w:tc>
      </w:tr>
    </w:tbl>
    <w:p w14:paraId="39D99864" w14:textId="1CE7E668" w:rsidR="001F621E" w:rsidRPr="007C2FAC" w:rsidRDefault="006843DE" w:rsidP="006843DE">
      <w:pPr>
        <w:rPr>
          <w:sz w:val="22"/>
        </w:rPr>
      </w:pPr>
      <w:r>
        <w:rPr>
          <w:sz w:val="22"/>
        </w:rPr>
        <w:t xml:space="preserve">            </w:t>
      </w:r>
      <w:r w:rsidR="007C2FAC" w:rsidRPr="007C2FAC">
        <w:rPr>
          <w:sz w:val="22"/>
        </w:rPr>
        <w:t>Table 3.</w:t>
      </w:r>
      <w:r w:rsidR="007C2FAC" w:rsidRPr="007C2FAC">
        <w:rPr>
          <w:b/>
          <w:sz w:val="22"/>
        </w:rPr>
        <w:t xml:space="preserve"> </w:t>
      </w:r>
      <w:r w:rsidR="007C2FAC" w:rsidRPr="007C2FAC">
        <w:rPr>
          <w:sz w:val="22"/>
        </w:rPr>
        <w:t>Estimated cost of the system development</w:t>
      </w:r>
      <w:r w:rsidR="007C2FAC" w:rsidRPr="007C2FAC">
        <w:rPr>
          <w:b/>
          <w:sz w:val="22"/>
        </w:rPr>
        <w:t xml:space="preserve"> </w:t>
      </w:r>
    </w:p>
    <w:p w14:paraId="6BB8137C" w14:textId="77777777" w:rsidR="00DA1C7A" w:rsidRPr="00237611" w:rsidRDefault="00DA1C7A" w:rsidP="00DA1C7A">
      <w:pPr>
        <w:pStyle w:val="NormalWeb"/>
        <w:jc w:val="both"/>
        <w:rPr>
          <w:rFonts w:ascii="Arial" w:hAnsi="Arial" w:cs="Arial"/>
          <w:sz w:val="22"/>
          <w:szCs w:val="22"/>
        </w:rPr>
      </w:pPr>
    </w:p>
    <w:p w14:paraId="3E7410A6" w14:textId="3E7FE8D2" w:rsidR="006A6759" w:rsidRDefault="006A6759" w:rsidP="00F95C51">
      <w:pPr>
        <w:spacing w:after="233"/>
        <w:rPr>
          <w:b/>
          <w:sz w:val="22"/>
        </w:rPr>
      </w:pPr>
    </w:p>
    <w:p w14:paraId="4C139ACE" w14:textId="2726AB80" w:rsidR="006843DE" w:rsidRDefault="006843DE" w:rsidP="00F95C51">
      <w:pPr>
        <w:spacing w:after="233"/>
        <w:rPr>
          <w:b/>
          <w:sz w:val="22"/>
        </w:rPr>
      </w:pPr>
    </w:p>
    <w:p w14:paraId="118E1F1A" w14:textId="77777777" w:rsidR="006843DE" w:rsidRDefault="006843DE" w:rsidP="00F95C51">
      <w:pPr>
        <w:spacing w:after="233"/>
        <w:rPr>
          <w:b/>
          <w:sz w:val="22"/>
        </w:rPr>
      </w:pPr>
    </w:p>
    <w:p w14:paraId="650B855F" w14:textId="6819BCFC" w:rsidR="00DA1C7A" w:rsidRPr="00237611" w:rsidRDefault="00DA1C7A" w:rsidP="006A6759">
      <w:pPr>
        <w:spacing w:after="0" w:line="480" w:lineRule="auto"/>
        <w:jc w:val="both"/>
        <w:rPr>
          <w:sz w:val="22"/>
        </w:rPr>
      </w:pPr>
      <w:r w:rsidRPr="00237611">
        <w:rPr>
          <w:b/>
          <w:sz w:val="22"/>
        </w:rPr>
        <w:t xml:space="preserve">Schedule Feasibility. </w:t>
      </w:r>
      <w:r w:rsidRPr="00237611">
        <w:rPr>
          <w:sz w:val="22"/>
        </w:rPr>
        <w:t>Figure 7 presents the Gantt chart illustrating the planned schedule for the development and implementation of PET ADOPT HUB. The timeline spans from November 2025 to July 2026, covering all key project activities, including proposal drafting and defense, system design, development, testing, evaluation, implementation, manuscript preparation, and final oral defense. The sequential arrangement of activities ensures that each phase is completed systematically, allowing sufficient time for development, testing, revisions, and final documentation, thereby demonstrating that the project is feasible within the proposed timeframe.</w:t>
      </w:r>
    </w:p>
    <w:p w14:paraId="06087CC9" w14:textId="77777777" w:rsidR="00DA1C7A" w:rsidRDefault="00DA1C7A" w:rsidP="00936F5C">
      <w:pPr>
        <w:spacing w:after="233" w:line="259" w:lineRule="auto"/>
        <w:jc w:val="center"/>
        <w:rPr>
          <w:sz w:val="22"/>
        </w:rPr>
      </w:pPr>
    </w:p>
    <w:p w14:paraId="55DE4011" w14:textId="77777777" w:rsidR="000A3014" w:rsidRDefault="000A3014" w:rsidP="00936F5C">
      <w:pPr>
        <w:spacing w:after="233" w:line="259" w:lineRule="auto"/>
        <w:jc w:val="center"/>
        <w:rPr>
          <w:sz w:val="22"/>
        </w:rPr>
      </w:pPr>
    </w:p>
    <w:p w14:paraId="7B80C27D" w14:textId="77777777" w:rsidR="000A3014" w:rsidRDefault="000A3014" w:rsidP="00936F5C">
      <w:pPr>
        <w:spacing w:after="233" w:line="259" w:lineRule="auto"/>
        <w:jc w:val="center"/>
        <w:rPr>
          <w:sz w:val="22"/>
        </w:rPr>
      </w:pPr>
    </w:p>
    <w:p w14:paraId="71D66D29" w14:textId="77777777" w:rsidR="000A3014" w:rsidRPr="00237611" w:rsidRDefault="000A3014" w:rsidP="00936F5C">
      <w:pPr>
        <w:spacing w:after="233" w:line="259" w:lineRule="auto"/>
        <w:jc w:val="center"/>
        <w:rPr>
          <w:sz w:val="22"/>
        </w:rPr>
      </w:pPr>
    </w:p>
    <w:tbl>
      <w:tblPr>
        <w:tblW w:w="8356" w:type="dxa"/>
        <w:tblInd w:w="55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42"/>
        <w:gridCol w:w="732"/>
        <w:gridCol w:w="719"/>
        <w:gridCol w:w="689"/>
        <w:gridCol w:w="705"/>
        <w:gridCol w:w="705"/>
        <w:gridCol w:w="695"/>
        <w:gridCol w:w="746"/>
        <w:gridCol w:w="705"/>
        <w:gridCol w:w="618"/>
      </w:tblGrid>
      <w:tr w:rsidR="00253240" w:rsidRPr="00237611" w14:paraId="21735DC0" w14:textId="77777777" w:rsidTr="000A3014">
        <w:trPr>
          <w:trHeight w:val="43"/>
        </w:trPr>
        <w:tc>
          <w:tcPr>
            <w:tcW w:w="2042" w:type="dxa"/>
            <w:vMerge w:val="restart"/>
            <w:vAlign w:val="center"/>
          </w:tcPr>
          <w:p w14:paraId="1D386508" w14:textId="77777777" w:rsidR="00253240" w:rsidRPr="00237611" w:rsidRDefault="00253240" w:rsidP="005B5DBA">
            <w:pPr>
              <w:jc w:val="center"/>
              <w:rPr>
                <w:b/>
                <w:sz w:val="22"/>
              </w:rPr>
            </w:pPr>
          </w:p>
          <w:p w14:paraId="1788A552" w14:textId="77777777" w:rsidR="00253240" w:rsidRPr="00237611" w:rsidRDefault="00253240" w:rsidP="005B5DBA">
            <w:pPr>
              <w:jc w:val="center"/>
              <w:rPr>
                <w:b/>
                <w:sz w:val="22"/>
              </w:rPr>
            </w:pPr>
            <w:r w:rsidRPr="00237611">
              <w:rPr>
                <w:b/>
                <w:sz w:val="22"/>
              </w:rPr>
              <w:t>ACTIVITY</w:t>
            </w:r>
          </w:p>
        </w:tc>
        <w:tc>
          <w:tcPr>
            <w:tcW w:w="1451" w:type="dxa"/>
            <w:gridSpan w:val="2"/>
          </w:tcPr>
          <w:p w14:paraId="703B0437" w14:textId="77777777" w:rsidR="00253240" w:rsidRPr="00237611" w:rsidRDefault="00253240" w:rsidP="005B5DBA">
            <w:pPr>
              <w:jc w:val="center"/>
              <w:rPr>
                <w:b/>
                <w:sz w:val="22"/>
                <w:lang w:val="en-US"/>
              </w:rPr>
            </w:pPr>
            <w:r w:rsidRPr="00237611">
              <w:rPr>
                <w:b/>
                <w:sz w:val="22"/>
                <w:lang w:val="en-US"/>
              </w:rPr>
              <w:t>2025</w:t>
            </w:r>
          </w:p>
        </w:tc>
        <w:tc>
          <w:tcPr>
            <w:tcW w:w="2794" w:type="dxa"/>
            <w:gridSpan w:val="4"/>
            <w:tcBorders>
              <w:bottom w:val="single" w:sz="4" w:space="0" w:color="auto"/>
              <w:right w:val="nil"/>
            </w:tcBorders>
          </w:tcPr>
          <w:p w14:paraId="231DB27C" w14:textId="77777777" w:rsidR="00253240" w:rsidRPr="00237611" w:rsidRDefault="00253240" w:rsidP="000A3014">
            <w:pPr>
              <w:jc w:val="center"/>
              <w:rPr>
                <w:b/>
                <w:sz w:val="22"/>
                <w:lang w:val="en-US"/>
              </w:rPr>
            </w:pPr>
            <w:r w:rsidRPr="00237611">
              <w:rPr>
                <w:b/>
                <w:sz w:val="22"/>
                <w:lang w:val="en-US"/>
              </w:rPr>
              <w:t>2026</w:t>
            </w:r>
          </w:p>
        </w:tc>
        <w:tc>
          <w:tcPr>
            <w:tcW w:w="746" w:type="dxa"/>
            <w:tcBorders>
              <w:left w:val="nil"/>
              <w:bottom w:val="single" w:sz="4" w:space="0" w:color="auto"/>
              <w:right w:val="nil"/>
            </w:tcBorders>
          </w:tcPr>
          <w:p w14:paraId="4555064E" w14:textId="77777777" w:rsidR="00253240" w:rsidRPr="00237611" w:rsidRDefault="00253240" w:rsidP="000A3014">
            <w:pPr>
              <w:jc w:val="center"/>
              <w:rPr>
                <w:b/>
                <w:sz w:val="22"/>
                <w:lang w:val="en-US"/>
              </w:rPr>
            </w:pPr>
          </w:p>
        </w:tc>
        <w:tc>
          <w:tcPr>
            <w:tcW w:w="705" w:type="dxa"/>
            <w:tcBorders>
              <w:left w:val="nil"/>
              <w:bottom w:val="single" w:sz="4" w:space="0" w:color="auto"/>
              <w:right w:val="nil"/>
            </w:tcBorders>
          </w:tcPr>
          <w:p w14:paraId="69DFAE35" w14:textId="77777777" w:rsidR="00253240" w:rsidRPr="00237611" w:rsidRDefault="00253240" w:rsidP="000A3014">
            <w:pPr>
              <w:jc w:val="center"/>
              <w:rPr>
                <w:b/>
                <w:sz w:val="22"/>
                <w:lang w:val="en-US"/>
              </w:rPr>
            </w:pPr>
          </w:p>
        </w:tc>
        <w:tc>
          <w:tcPr>
            <w:tcW w:w="618" w:type="dxa"/>
            <w:tcBorders>
              <w:left w:val="nil"/>
              <w:bottom w:val="single" w:sz="4" w:space="0" w:color="auto"/>
            </w:tcBorders>
          </w:tcPr>
          <w:p w14:paraId="452B1938" w14:textId="77777777" w:rsidR="00253240" w:rsidRPr="00237611" w:rsidRDefault="00253240" w:rsidP="000A3014">
            <w:pPr>
              <w:jc w:val="center"/>
              <w:rPr>
                <w:b/>
                <w:sz w:val="22"/>
                <w:lang w:val="en-US"/>
              </w:rPr>
            </w:pPr>
          </w:p>
        </w:tc>
      </w:tr>
      <w:tr w:rsidR="00253240" w:rsidRPr="00237611" w14:paraId="30E61CE1" w14:textId="77777777" w:rsidTr="000A3014">
        <w:trPr>
          <w:trHeight w:val="49"/>
        </w:trPr>
        <w:tc>
          <w:tcPr>
            <w:tcW w:w="2042" w:type="dxa"/>
            <w:vMerge/>
          </w:tcPr>
          <w:p w14:paraId="61E05182" w14:textId="77777777" w:rsidR="00253240" w:rsidRPr="00237611" w:rsidRDefault="00253240" w:rsidP="005B5DBA">
            <w:pPr>
              <w:rPr>
                <w:b/>
                <w:sz w:val="22"/>
              </w:rPr>
            </w:pPr>
          </w:p>
        </w:tc>
        <w:tc>
          <w:tcPr>
            <w:tcW w:w="732" w:type="dxa"/>
          </w:tcPr>
          <w:p w14:paraId="75A3E25B" w14:textId="77777777" w:rsidR="00253240" w:rsidRPr="00237611" w:rsidRDefault="00253240" w:rsidP="005B5DBA">
            <w:pPr>
              <w:jc w:val="center"/>
              <w:rPr>
                <w:b/>
                <w:sz w:val="22"/>
                <w:lang w:val="en-US"/>
              </w:rPr>
            </w:pPr>
            <w:r w:rsidRPr="00237611">
              <w:rPr>
                <w:b/>
                <w:sz w:val="22"/>
                <w:lang w:val="en-US"/>
              </w:rPr>
              <w:t>Nov</w:t>
            </w:r>
          </w:p>
        </w:tc>
        <w:tc>
          <w:tcPr>
            <w:tcW w:w="718" w:type="dxa"/>
          </w:tcPr>
          <w:p w14:paraId="2B2FC01C" w14:textId="77777777" w:rsidR="00253240" w:rsidRPr="00237611" w:rsidRDefault="00253240" w:rsidP="005B5DBA">
            <w:pPr>
              <w:jc w:val="center"/>
              <w:rPr>
                <w:b/>
                <w:sz w:val="22"/>
              </w:rPr>
            </w:pPr>
            <w:r w:rsidRPr="00237611">
              <w:rPr>
                <w:b/>
                <w:sz w:val="22"/>
                <w:lang w:val="en-US"/>
              </w:rPr>
              <w:t>Dec</w:t>
            </w:r>
          </w:p>
        </w:tc>
        <w:tc>
          <w:tcPr>
            <w:tcW w:w="689" w:type="dxa"/>
            <w:tcBorders>
              <w:top w:val="single" w:sz="4" w:space="0" w:color="auto"/>
            </w:tcBorders>
          </w:tcPr>
          <w:p w14:paraId="61E9C02C" w14:textId="77777777" w:rsidR="00253240" w:rsidRPr="00237611" w:rsidRDefault="00253240" w:rsidP="005B5DBA">
            <w:pPr>
              <w:jc w:val="center"/>
              <w:rPr>
                <w:b/>
                <w:sz w:val="22"/>
                <w:lang w:val="en-US"/>
              </w:rPr>
            </w:pPr>
            <w:r w:rsidRPr="00237611">
              <w:rPr>
                <w:b/>
                <w:sz w:val="22"/>
                <w:lang w:val="en-US"/>
              </w:rPr>
              <w:t>Jan</w:t>
            </w:r>
          </w:p>
        </w:tc>
        <w:tc>
          <w:tcPr>
            <w:tcW w:w="705" w:type="dxa"/>
            <w:tcBorders>
              <w:top w:val="single" w:sz="4" w:space="0" w:color="auto"/>
            </w:tcBorders>
          </w:tcPr>
          <w:p w14:paraId="5F7E3532" w14:textId="77777777" w:rsidR="00253240" w:rsidRPr="00237611" w:rsidRDefault="00253240" w:rsidP="005B5DBA">
            <w:pPr>
              <w:jc w:val="center"/>
              <w:rPr>
                <w:b/>
                <w:sz w:val="22"/>
                <w:lang w:val="en-US"/>
              </w:rPr>
            </w:pPr>
            <w:r w:rsidRPr="00237611">
              <w:rPr>
                <w:b/>
                <w:sz w:val="22"/>
                <w:lang w:val="en-US"/>
              </w:rPr>
              <w:t>Feb</w:t>
            </w:r>
          </w:p>
        </w:tc>
        <w:tc>
          <w:tcPr>
            <w:tcW w:w="705" w:type="dxa"/>
            <w:tcBorders>
              <w:top w:val="single" w:sz="4" w:space="0" w:color="auto"/>
            </w:tcBorders>
          </w:tcPr>
          <w:p w14:paraId="07CB9782" w14:textId="77777777" w:rsidR="00253240" w:rsidRPr="00237611" w:rsidRDefault="00253240" w:rsidP="005B5DBA">
            <w:pPr>
              <w:jc w:val="center"/>
              <w:rPr>
                <w:b/>
                <w:sz w:val="22"/>
                <w:lang w:val="en-US"/>
              </w:rPr>
            </w:pPr>
            <w:r w:rsidRPr="00237611">
              <w:rPr>
                <w:b/>
                <w:sz w:val="22"/>
                <w:lang w:val="en-US"/>
              </w:rPr>
              <w:t>Mar</w:t>
            </w:r>
          </w:p>
        </w:tc>
        <w:tc>
          <w:tcPr>
            <w:tcW w:w="694" w:type="dxa"/>
            <w:tcBorders>
              <w:top w:val="single" w:sz="4" w:space="0" w:color="auto"/>
            </w:tcBorders>
          </w:tcPr>
          <w:p w14:paraId="28800FA0" w14:textId="77777777" w:rsidR="00253240" w:rsidRPr="00237611" w:rsidRDefault="00253240" w:rsidP="005B5DBA">
            <w:pPr>
              <w:jc w:val="center"/>
              <w:rPr>
                <w:b/>
                <w:sz w:val="22"/>
                <w:lang w:val="en-US"/>
              </w:rPr>
            </w:pPr>
            <w:r w:rsidRPr="00237611">
              <w:rPr>
                <w:b/>
                <w:sz w:val="22"/>
                <w:lang w:val="en-US"/>
              </w:rPr>
              <w:t>Apr</w:t>
            </w:r>
          </w:p>
        </w:tc>
        <w:tc>
          <w:tcPr>
            <w:tcW w:w="746" w:type="dxa"/>
            <w:tcBorders>
              <w:top w:val="single" w:sz="4" w:space="0" w:color="auto"/>
            </w:tcBorders>
          </w:tcPr>
          <w:p w14:paraId="53E425D8" w14:textId="77777777" w:rsidR="00253240" w:rsidRPr="00237611" w:rsidRDefault="00253240" w:rsidP="005B5DBA">
            <w:pPr>
              <w:jc w:val="center"/>
              <w:rPr>
                <w:b/>
                <w:sz w:val="22"/>
                <w:lang w:val="en-US"/>
              </w:rPr>
            </w:pPr>
            <w:r w:rsidRPr="00237611">
              <w:rPr>
                <w:b/>
                <w:sz w:val="22"/>
                <w:lang w:val="en-US"/>
              </w:rPr>
              <w:t>May</w:t>
            </w:r>
          </w:p>
        </w:tc>
        <w:tc>
          <w:tcPr>
            <w:tcW w:w="705" w:type="dxa"/>
            <w:tcBorders>
              <w:top w:val="single" w:sz="4" w:space="0" w:color="auto"/>
            </w:tcBorders>
          </w:tcPr>
          <w:p w14:paraId="728CBC90" w14:textId="77777777" w:rsidR="00253240" w:rsidRPr="00237611" w:rsidRDefault="00253240" w:rsidP="005B5DBA">
            <w:pPr>
              <w:jc w:val="center"/>
              <w:rPr>
                <w:b/>
                <w:sz w:val="22"/>
                <w:lang w:val="en-US"/>
              </w:rPr>
            </w:pPr>
            <w:r w:rsidRPr="00237611">
              <w:rPr>
                <w:b/>
                <w:sz w:val="22"/>
                <w:lang w:val="en-US"/>
              </w:rPr>
              <w:t>Jun</w:t>
            </w:r>
          </w:p>
        </w:tc>
        <w:tc>
          <w:tcPr>
            <w:tcW w:w="618" w:type="dxa"/>
            <w:tcBorders>
              <w:top w:val="single" w:sz="4" w:space="0" w:color="auto"/>
            </w:tcBorders>
          </w:tcPr>
          <w:p w14:paraId="1C2ACC23" w14:textId="77777777" w:rsidR="00253240" w:rsidRPr="00237611" w:rsidRDefault="00253240" w:rsidP="005B5DBA">
            <w:pPr>
              <w:jc w:val="center"/>
              <w:rPr>
                <w:b/>
                <w:sz w:val="22"/>
                <w:lang w:val="en-US"/>
              </w:rPr>
            </w:pPr>
            <w:r w:rsidRPr="00237611">
              <w:rPr>
                <w:b/>
                <w:sz w:val="22"/>
                <w:lang w:val="en-US"/>
              </w:rPr>
              <w:t>Jul</w:t>
            </w:r>
          </w:p>
        </w:tc>
      </w:tr>
      <w:tr w:rsidR="00253240" w:rsidRPr="00237611" w14:paraId="409AB59E" w14:textId="77777777" w:rsidTr="000A3014">
        <w:trPr>
          <w:trHeight w:val="49"/>
        </w:trPr>
        <w:tc>
          <w:tcPr>
            <w:tcW w:w="2042" w:type="dxa"/>
            <w:vAlign w:val="center"/>
          </w:tcPr>
          <w:p w14:paraId="06EEA621" w14:textId="77777777" w:rsidR="00253240" w:rsidRPr="00237611" w:rsidRDefault="00253240" w:rsidP="005B5DBA">
            <w:pPr>
              <w:tabs>
                <w:tab w:val="left" w:pos="2520"/>
                <w:tab w:val="left" w:pos="3060"/>
              </w:tabs>
              <w:ind w:left="180" w:hanging="180"/>
              <w:rPr>
                <w:sz w:val="22"/>
                <w:lang w:val="en-US"/>
              </w:rPr>
            </w:pPr>
            <w:r w:rsidRPr="00237611">
              <w:rPr>
                <w:sz w:val="22"/>
                <w:lang w:val="en-US"/>
              </w:rPr>
              <w:t>Proposal drafting</w:t>
            </w:r>
          </w:p>
        </w:tc>
        <w:tc>
          <w:tcPr>
            <w:tcW w:w="732" w:type="dxa"/>
            <w:shd w:val="clear" w:color="auto" w:fill="404040"/>
          </w:tcPr>
          <w:p w14:paraId="0C67F0EC" w14:textId="77777777" w:rsidR="00253240" w:rsidRPr="00237611" w:rsidRDefault="00253240" w:rsidP="005B5DBA">
            <w:pPr>
              <w:rPr>
                <w:b/>
                <w:sz w:val="22"/>
              </w:rPr>
            </w:pPr>
          </w:p>
        </w:tc>
        <w:tc>
          <w:tcPr>
            <w:tcW w:w="718" w:type="dxa"/>
            <w:shd w:val="clear" w:color="auto" w:fill="FFFFFF"/>
          </w:tcPr>
          <w:p w14:paraId="0A92324E" w14:textId="77777777" w:rsidR="00253240" w:rsidRPr="00237611" w:rsidRDefault="00253240" w:rsidP="005B5DBA">
            <w:pPr>
              <w:rPr>
                <w:b/>
                <w:sz w:val="22"/>
              </w:rPr>
            </w:pPr>
          </w:p>
        </w:tc>
        <w:tc>
          <w:tcPr>
            <w:tcW w:w="689" w:type="dxa"/>
            <w:shd w:val="clear" w:color="auto" w:fill="FFFFFF"/>
          </w:tcPr>
          <w:p w14:paraId="25A08007" w14:textId="77777777" w:rsidR="00253240" w:rsidRPr="00237611" w:rsidRDefault="00253240" w:rsidP="005B5DBA">
            <w:pPr>
              <w:rPr>
                <w:b/>
                <w:sz w:val="22"/>
              </w:rPr>
            </w:pPr>
          </w:p>
        </w:tc>
        <w:tc>
          <w:tcPr>
            <w:tcW w:w="705" w:type="dxa"/>
            <w:shd w:val="clear" w:color="auto" w:fill="FFFFFF"/>
          </w:tcPr>
          <w:p w14:paraId="195C4E08" w14:textId="77777777" w:rsidR="00253240" w:rsidRPr="00237611" w:rsidRDefault="00253240" w:rsidP="005B5DBA">
            <w:pPr>
              <w:rPr>
                <w:b/>
                <w:sz w:val="22"/>
              </w:rPr>
            </w:pPr>
          </w:p>
        </w:tc>
        <w:tc>
          <w:tcPr>
            <w:tcW w:w="705" w:type="dxa"/>
            <w:shd w:val="clear" w:color="auto" w:fill="FFFFFF"/>
          </w:tcPr>
          <w:p w14:paraId="052A594F" w14:textId="77777777" w:rsidR="00253240" w:rsidRPr="00237611" w:rsidRDefault="00253240" w:rsidP="005B5DBA">
            <w:pPr>
              <w:rPr>
                <w:b/>
                <w:sz w:val="22"/>
              </w:rPr>
            </w:pPr>
          </w:p>
        </w:tc>
        <w:tc>
          <w:tcPr>
            <w:tcW w:w="694" w:type="dxa"/>
            <w:shd w:val="clear" w:color="auto" w:fill="FFFFFF"/>
          </w:tcPr>
          <w:p w14:paraId="44B0DB5B" w14:textId="77777777" w:rsidR="00253240" w:rsidRPr="00237611" w:rsidRDefault="00253240" w:rsidP="005B5DBA">
            <w:pPr>
              <w:rPr>
                <w:b/>
                <w:sz w:val="22"/>
              </w:rPr>
            </w:pPr>
          </w:p>
        </w:tc>
        <w:tc>
          <w:tcPr>
            <w:tcW w:w="746" w:type="dxa"/>
          </w:tcPr>
          <w:p w14:paraId="4FDBF99D" w14:textId="77777777" w:rsidR="00253240" w:rsidRPr="00237611" w:rsidRDefault="00253240" w:rsidP="005B5DBA">
            <w:pPr>
              <w:rPr>
                <w:b/>
                <w:sz w:val="22"/>
              </w:rPr>
            </w:pPr>
          </w:p>
        </w:tc>
        <w:tc>
          <w:tcPr>
            <w:tcW w:w="705" w:type="dxa"/>
          </w:tcPr>
          <w:p w14:paraId="4503E7C8" w14:textId="77777777" w:rsidR="00253240" w:rsidRPr="00237611" w:rsidRDefault="00253240" w:rsidP="005B5DBA">
            <w:pPr>
              <w:rPr>
                <w:b/>
                <w:sz w:val="22"/>
              </w:rPr>
            </w:pPr>
          </w:p>
        </w:tc>
        <w:tc>
          <w:tcPr>
            <w:tcW w:w="618" w:type="dxa"/>
          </w:tcPr>
          <w:p w14:paraId="41DFC523" w14:textId="77777777" w:rsidR="00253240" w:rsidRPr="00237611" w:rsidRDefault="00253240" w:rsidP="005B5DBA">
            <w:pPr>
              <w:rPr>
                <w:b/>
                <w:sz w:val="22"/>
              </w:rPr>
            </w:pPr>
          </w:p>
        </w:tc>
      </w:tr>
      <w:tr w:rsidR="00253240" w:rsidRPr="00237611" w14:paraId="05E662F5" w14:textId="77777777" w:rsidTr="000A3014">
        <w:trPr>
          <w:trHeight w:val="47"/>
        </w:trPr>
        <w:tc>
          <w:tcPr>
            <w:tcW w:w="2042" w:type="dxa"/>
            <w:vAlign w:val="center"/>
          </w:tcPr>
          <w:p w14:paraId="0A364971" w14:textId="77777777" w:rsidR="00253240" w:rsidRPr="00237611" w:rsidRDefault="00253240" w:rsidP="005B5DBA">
            <w:pPr>
              <w:tabs>
                <w:tab w:val="left" w:pos="2520"/>
                <w:tab w:val="left" w:pos="3060"/>
              </w:tabs>
              <w:ind w:left="730" w:hangingChars="332" w:hanging="730"/>
              <w:rPr>
                <w:sz w:val="22"/>
                <w:lang w:val="en-US"/>
              </w:rPr>
            </w:pPr>
            <w:r w:rsidRPr="00237611">
              <w:rPr>
                <w:sz w:val="22"/>
                <w:lang w:val="en-US"/>
              </w:rPr>
              <w:t>Proposal defense</w:t>
            </w:r>
          </w:p>
        </w:tc>
        <w:tc>
          <w:tcPr>
            <w:tcW w:w="732" w:type="dxa"/>
            <w:shd w:val="clear" w:color="auto" w:fill="404040"/>
          </w:tcPr>
          <w:p w14:paraId="5FAC1BC3" w14:textId="77777777" w:rsidR="00253240" w:rsidRPr="00237611" w:rsidRDefault="00253240" w:rsidP="005B5DBA">
            <w:pPr>
              <w:rPr>
                <w:b/>
                <w:sz w:val="22"/>
              </w:rPr>
            </w:pPr>
          </w:p>
        </w:tc>
        <w:tc>
          <w:tcPr>
            <w:tcW w:w="718" w:type="dxa"/>
            <w:shd w:val="clear" w:color="auto" w:fill="FFFFFF"/>
          </w:tcPr>
          <w:p w14:paraId="68B1EC04" w14:textId="77777777" w:rsidR="00253240" w:rsidRPr="00237611" w:rsidRDefault="00253240" w:rsidP="005B5DBA">
            <w:pPr>
              <w:rPr>
                <w:b/>
                <w:sz w:val="22"/>
              </w:rPr>
            </w:pPr>
          </w:p>
        </w:tc>
        <w:tc>
          <w:tcPr>
            <w:tcW w:w="689" w:type="dxa"/>
            <w:shd w:val="clear" w:color="auto" w:fill="FFFFFF"/>
          </w:tcPr>
          <w:p w14:paraId="0CB8500A" w14:textId="77777777" w:rsidR="00253240" w:rsidRPr="00237611" w:rsidRDefault="00253240" w:rsidP="005B5DBA">
            <w:pPr>
              <w:rPr>
                <w:b/>
                <w:sz w:val="22"/>
              </w:rPr>
            </w:pPr>
          </w:p>
        </w:tc>
        <w:tc>
          <w:tcPr>
            <w:tcW w:w="705" w:type="dxa"/>
            <w:shd w:val="clear" w:color="auto" w:fill="FFFFFF"/>
          </w:tcPr>
          <w:p w14:paraId="15E34968" w14:textId="77777777" w:rsidR="00253240" w:rsidRPr="00237611" w:rsidRDefault="00253240" w:rsidP="005B5DBA">
            <w:pPr>
              <w:rPr>
                <w:b/>
                <w:sz w:val="22"/>
              </w:rPr>
            </w:pPr>
          </w:p>
        </w:tc>
        <w:tc>
          <w:tcPr>
            <w:tcW w:w="705" w:type="dxa"/>
            <w:shd w:val="clear" w:color="auto" w:fill="FFFFFF"/>
          </w:tcPr>
          <w:p w14:paraId="4B83CFFB" w14:textId="77777777" w:rsidR="00253240" w:rsidRPr="00237611" w:rsidRDefault="00253240" w:rsidP="005B5DBA">
            <w:pPr>
              <w:rPr>
                <w:b/>
                <w:sz w:val="22"/>
              </w:rPr>
            </w:pPr>
          </w:p>
        </w:tc>
        <w:tc>
          <w:tcPr>
            <w:tcW w:w="694" w:type="dxa"/>
            <w:shd w:val="clear" w:color="auto" w:fill="FFFFFF"/>
          </w:tcPr>
          <w:p w14:paraId="1ACEA8AD" w14:textId="77777777" w:rsidR="00253240" w:rsidRPr="00237611" w:rsidRDefault="00253240" w:rsidP="005B5DBA">
            <w:pPr>
              <w:rPr>
                <w:b/>
                <w:sz w:val="22"/>
              </w:rPr>
            </w:pPr>
          </w:p>
        </w:tc>
        <w:tc>
          <w:tcPr>
            <w:tcW w:w="746" w:type="dxa"/>
          </w:tcPr>
          <w:p w14:paraId="0529BC2F" w14:textId="77777777" w:rsidR="00253240" w:rsidRPr="00237611" w:rsidRDefault="00253240" w:rsidP="005B5DBA">
            <w:pPr>
              <w:rPr>
                <w:b/>
                <w:sz w:val="22"/>
              </w:rPr>
            </w:pPr>
          </w:p>
        </w:tc>
        <w:tc>
          <w:tcPr>
            <w:tcW w:w="705" w:type="dxa"/>
          </w:tcPr>
          <w:p w14:paraId="2D25078E" w14:textId="77777777" w:rsidR="00253240" w:rsidRPr="00237611" w:rsidRDefault="00253240" w:rsidP="005B5DBA">
            <w:pPr>
              <w:rPr>
                <w:b/>
                <w:sz w:val="22"/>
              </w:rPr>
            </w:pPr>
          </w:p>
        </w:tc>
        <w:tc>
          <w:tcPr>
            <w:tcW w:w="618" w:type="dxa"/>
          </w:tcPr>
          <w:p w14:paraId="009F9A12" w14:textId="77777777" w:rsidR="00253240" w:rsidRPr="00237611" w:rsidRDefault="00253240" w:rsidP="005B5DBA">
            <w:pPr>
              <w:rPr>
                <w:b/>
                <w:sz w:val="22"/>
              </w:rPr>
            </w:pPr>
          </w:p>
        </w:tc>
      </w:tr>
      <w:tr w:rsidR="00253240" w:rsidRPr="00237611" w14:paraId="78C79CBD" w14:textId="77777777" w:rsidTr="000A3014">
        <w:trPr>
          <w:trHeight w:val="49"/>
        </w:trPr>
        <w:tc>
          <w:tcPr>
            <w:tcW w:w="2042" w:type="dxa"/>
            <w:vAlign w:val="center"/>
          </w:tcPr>
          <w:p w14:paraId="726F103E" w14:textId="77777777" w:rsidR="00253240" w:rsidRPr="00237611" w:rsidRDefault="00253240" w:rsidP="005B5DBA">
            <w:pPr>
              <w:tabs>
                <w:tab w:val="left" w:pos="2520"/>
                <w:tab w:val="left" w:pos="3060"/>
              </w:tabs>
              <w:ind w:left="946" w:hangingChars="430" w:hanging="946"/>
              <w:rPr>
                <w:sz w:val="22"/>
                <w:lang w:val="en-US"/>
              </w:rPr>
            </w:pPr>
            <w:r w:rsidRPr="00237611">
              <w:rPr>
                <w:sz w:val="22"/>
                <w:lang w:val="en-US"/>
              </w:rPr>
              <w:t>System design</w:t>
            </w:r>
          </w:p>
        </w:tc>
        <w:tc>
          <w:tcPr>
            <w:tcW w:w="732" w:type="dxa"/>
            <w:shd w:val="clear" w:color="auto" w:fill="404040"/>
          </w:tcPr>
          <w:p w14:paraId="29CF0B8D" w14:textId="77777777" w:rsidR="00253240" w:rsidRPr="00237611" w:rsidRDefault="00253240" w:rsidP="005B5DBA">
            <w:pPr>
              <w:rPr>
                <w:b/>
                <w:sz w:val="22"/>
              </w:rPr>
            </w:pPr>
          </w:p>
        </w:tc>
        <w:tc>
          <w:tcPr>
            <w:tcW w:w="718" w:type="dxa"/>
            <w:shd w:val="clear" w:color="auto" w:fill="FFFFFF"/>
          </w:tcPr>
          <w:p w14:paraId="06FADF8A" w14:textId="77777777" w:rsidR="00253240" w:rsidRPr="00237611" w:rsidRDefault="00253240" w:rsidP="005B5DBA">
            <w:pPr>
              <w:rPr>
                <w:b/>
                <w:sz w:val="22"/>
              </w:rPr>
            </w:pPr>
          </w:p>
        </w:tc>
        <w:tc>
          <w:tcPr>
            <w:tcW w:w="689" w:type="dxa"/>
            <w:shd w:val="clear" w:color="auto" w:fill="FFFFFF"/>
          </w:tcPr>
          <w:p w14:paraId="615E7744" w14:textId="77777777" w:rsidR="00253240" w:rsidRPr="00237611" w:rsidRDefault="00253240" w:rsidP="005B5DBA">
            <w:pPr>
              <w:rPr>
                <w:b/>
                <w:sz w:val="22"/>
              </w:rPr>
            </w:pPr>
          </w:p>
        </w:tc>
        <w:tc>
          <w:tcPr>
            <w:tcW w:w="705" w:type="dxa"/>
            <w:shd w:val="clear" w:color="auto" w:fill="FFFFFF"/>
          </w:tcPr>
          <w:p w14:paraId="00124625" w14:textId="77777777" w:rsidR="00253240" w:rsidRPr="00237611" w:rsidRDefault="00253240" w:rsidP="005B5DBA">
            <w:pPr>
              <w:rPr>
                <w:b/>
                <w:sz w:val="22"/>
              </w:rPr>
            </w:pPr>
          </w:p>
        </w:tc>
        <w:tc>
          <w:tcPr>
            <w:tcW w:w="705" w:type="dxa"/>
            <w:shd w:val="clear" w:color="auto" w:fill="FFFFFF"/>
          </w:tcPr>
          <w:p w14:paraId="5819B622" w14:textId="77777777" w:rsidR="00253240" w:rsidRPr="00237611" w:rsidRDefault="00253240" w:rsidP="005B5DBA">
            <w:pPr>
              <w:rPr>
                <w:b/>
                <w:sz w:val="22"/>
              </w:rPr>
            </w:pPr>
          </w:p>
        </w:tc>
        <w:tc>
          <w:tcPr>
            <w:tcW w:w="694" w:type="dxa"/>
            <w:shd w:val="clear" w:color="auto" w:fill="FFFFFF"/>
          </w:tcPr>
          <w:p w14:paraId="6D6D1523" w14:textId="77777777" w:rsidR="00253240" w:rsidRPr="00237611" w:rsidRDefault="00253240" w:rsidP="005B5DBA">
            <w:pPr>
              <w:rPr>
                <w:b/>
                <w:sz w:val="22"/>
              </w:rPr>
            </w:pPr>
          </w:p>
        </w:tc>
        <w:tc>
          <w:tcPr>
            <w:tcW w:w="746" w:type="dxa"/>
          </w:tcPr>
          <w:p w14:paraId="0CD0BE94" w14:textId="77777777" w:rsidR="00253240" w:rsidRPr="00237611" w:rsidRDefault="00253240" w:rsidP="005B5DBA">
            <w:pPr>
              <w:rPr>
                <w:b/>
                <w:sz w:val="22"/>
              </w:rPr>
            </w:pPr>
          </w:p>
        </w:tc>
        <w:tc>
          <w:tcPr>
            <w:tcW w:w="705" w:type="dxa"/>
          </w:tcPr>
          <w:p w14:paraId="3F2BE5BE" w14:textId="77777777" w:rsidR="00253240" w:rsidRPr="00237611" w:rsidRDefault="00253240" w:rsidP="005B5DBA">
            <w:pPr>
              <w:rPr>
                <w:b/>
                <w:sz w:val="22"/>
              </w:rPr>
            </w:pPr>
          </w:p>
        </w:tc>
        <w:tc>
          <w:tcPr>
            <w:tcW w:w="618" w:type="dxa"/>
          </w:tcPr>
          <w:p w14:paraId="121989C9" w14:textId="77777777" w:rsidR="00253240" w:rsidRPr="00237611" w:rsidRDefault="00253240" w:rsidP="005B5DBA">
            <w:pPr>
              <w:rPr>
                <w:b/>
                <w:sz w:val="22"/>
              </w:rPr>
            </w:pPr>
          </w:p>
        </w:tc>
      </w:tr>
      <w:tr w:rsidR="00253240" w:rsidRPr="00237611" w14:paraId="0E446746" w14:textId="77777777" w:rsidTr="000A3014">
        <w:trPr>
          <w:trHeight w:val="99"/>
        </w:trPr>
        <w:tc>
          <w:tcPr>
            <w:tcW w:w="2042" w:type="dxa"/>
            <w:vAlign w:val="center"/>
          </w:tcPr>
          <w:p w14:paraId="1CD4EBC2" w14:textId="77777777" w:rsidR="00253240" w:rsidRPr="00237611" w:rsidRDefault="00253240" w:rsidP="005B5DBA">
            <w:pPr>
              <w:tabs>
                <w:tab w:val="left" w:pos="2520"/>
                <w:tab w:val="left" w:pos="3060"/>
              </w:tabs>
              <w:ind w:left="180" w:hanging="180"/>
              <w:rPr>
                <w:sz w:val="22"/>
                <w:lang w:val="en-US"/>
              </w:rPr>
            </w:pPr>
            <w:r w:rsidRPr="00237611">
              <w:rPr>
                <w:sz w:val="22"/>
                <w:lang w:val="en-US"/>
              </w:rPr>
              <w:t>System Development</w:t>
            </w:r>
          </w:p>
        </w:tc>
        <w:tc>
          <w:tcPr>
            <w:tcW w:w="732" w:type="dxa"/>
            <w:shd w:val="clear" w:color="auto" w:fill="404040"/>
          </w:tcPr>
          <w:p w14:paraId="2F6536F0" w14:textId="77777777" w:rsidR="00253240" w:rsidRPr="00237611" w:rsidRDefault="00253240" w:rsidP="005B5DBA">
            <w:pPr>
              <w:rPr>
                <w:b/>
                <w:sz w:val="22"/>
              </w:rPr>
            </w:pPr>
          </w:p>
        </w:tc>
        <w:tc>
          <w:tcPr>
            <w:tcW w:w="718" w:type="dxa"/>
            <w:shd w:val="clear" w:color="auto" w:fill="404040"/>
          </w:tcPr>
          <w:p w14:paraId="58F95746" w14:textId="77777777" w:rsidR="00253240" w:rsidRPr="00237611" w:rsidRDefault="00253240" w:rsidP="005B5DBA">
            <w:pPr>
              <w:rPr>
                <w:b/>
                <w:sz w:val="22"/>
              </w:rPr>
            </w:pPr>
          </w:p>
        </w:tc>
        <w:tc>
          <w:tcPr>
            <w:tcW w:w="689" w:type="dxa"/>
            <w:shd w:val="clear" w:color="auto" w:fill="404040"/>
          </w:tcPr>
          <w:p w14:paraId="7095FA35" w14:textId="77777777" w:rsidR="00253240" w:rsidRPr="00237611" w:rsidRDefault="00253240" w:rsidP="005B5DBA">
            <w:pPr>
              <w:rPr>
                <w:b/>
                <w:sz w:val="22"/>
              </w:rPr>
            </w:pPr>
          </w:p>
        </w:tc>
        <w:tc>
          <w:tcPr>
            <w:tcW w:w="705" w:type="dxa"/>
            <w:shd w:val="clear" w:color="auto" w:fill="404040"/>
          </w:tcPr>
          <w:p w14:paraId="44ACC508" w14:textId="77777777" w:rsidR="00253240" w:rsidRPr="00237611" w:rsidRDefault="00253240" w:rsidP="005B5DBA">
            <w:pPr>
              <w:rPr>
                <w:b/>
                <w:sz w:val="22"/>
              </w:rPr>
            </w:pPr>
          </w:p>
        </w:tc>
        <w:tc>
          <w:tcPr>
            <w:tcW w:w="705" w:type="dxa"/>
            <w:shd w:val="clear" w:color="auto" w:fill="FFFFFF"/>
          </w:tcPr>
          <w:p w14:paraId="330F8E76" w14:textId="77777777" w:rsidR="00253240" w:rsidRPr="00237611" w:rsidRDefault="00253240" w:rsidP="005B5DBA">
            <w:pPr>
              <w:rPr>
                <w:b/>
                <w:sz w:val="22"/>
              </w:rPr>
            </w:pPr>
          </w:p>
        </w:tc>
        <w:tc>
          <w:tcPr>
            <w:tcW w:w="694" w:type="dxa"/>
            <w:shd w:val="clear" w:color="auto" w:fill="FFFFFF"/>
          </w:tcPr>
          <w:p w14:paraId="76D91470" w14:textId="77777777" w:rsidR="00253240" w:rsidRPr="00237611" w:rsidRDefault="00253240" w:rsidP="005B5DBA">
            <w:pPr>
              <w:rPr>
                <w:b/>
                <w:sz w:val="22"/>
              </w:rPr>
            </w:pPr>
          </w:p>
        </w:tc>
        <w:tc>
          <w:tcPr>
            <w:tcW w:w="746" w:type="dxa"/>
          </w:tcPr>
          <w:p w14:paraId="00F20926" w14:textId="77777777" w:rsidR="00253240" w:rsidRPr="00237611" w:rsidRDefault="00253240" w:rsidP="005B5DBA">
            <w:pPr>
              <w:rPr>
                <w:b/>
                <w:sz w:val="22"/>
              </w:rPr>
            </w:pPr>
          </w:p>
        </w:tc>
        <w:tc>
          <w:tcPr>
            <w:tcW w:w="705" w:type="dxa"/>
          </w:tcPr>
          <w:p w14:paraId="60559F0A" w14:textId="77777777" w:rsidR="00253240" w:rsidRPr="00237611" w:rsidRDefault="00253240" w:rsidP="005B5DBA">
            <w:pPr>
              <w:rPr>
                <w:b/>
                <w:sz w:val="22"/>
              </w:rPr>
            </w:pPr>
          </w:p>
        </w:tc>
        <w:tc>
          <w:tcPr>
            <w:tcW w:w="618" w:type="dxa"/>
          </w:tcPr>
          <w:p w14:paraId="4FC3313A" w14:textId="77777777" w:rsidR="00253240" w:rsidRPr="00237611" w:rsidRDefault="00253240" w:rsidP="005B5DBA">
            <w:pPr>
              <w:rPr>
                <w:b/>
                <w:sz w:val="22"/>
              </w:rPr>
            </w:pPr>
          </w:p>
        </w:tc>
      </w:tr>
      <w:tr w:rsidR="00253240" w:rsidRPr="00237611" w14:paraId="237257C8" w14:textId="77777777" w:rsidTr="000A3014">
        <w:trPr>
          <w:trHeight w:val="47"/>
        </w:trPr>
        <w:tc>
          <w:tcPr>
            <w:tcW w:w="2042" w:type="dxa"/>
            <w:vAlign w:val="center"/>
          </w:tcPr>
          <w:p w14:paraId="713A9CCD" w14:textId="77777777" w:rsidR="00253240" w:rsidRPr="00237611" w:rsidRDefault="00253240" w:rsidP="005B5DBA">
            <w:pPr>
              <w:tabs>
                <w:tab w:val="left" w:pos="2520"/>
                <w:tab w:val="left" w:pos="3060"/>
              </w:tabs>
              <w:rPr>
                <w:sz w:val="22"/>
                <w:lang w:val="en-US"/>
              </w:rPr>
            </w:pPr>
            <w:r w:rsidRPr="00237611">
              <w:rPr>
                <w:sz w:val="22"/>
                <w:lang w:val="en-US"/>
              </w:rPr>
              <w:t>System testing</w:t>
            </w:r>
          </w:p>
        </w:tc>
        <w:tc>
          <w:tcPr>
            <w:tcW w:w="732" w:type="dxa"/>
            <w:shd w:val="clear" w:color="auto" w:fill="FFFFFF"/>
          </w:tcPr>
          <w:p w14:paraId="709E6366" w14:textId="77777777" w:rsidR="00253240" w:rsidRPr="00237611" w:rsidRDefault="00253240" w:rsidP="005B5DBA">
            <w:pPr>
              <w:rPr>
                <w:b/>
                <w:sz w:val="22"/>
              </w:rPr>
            </w:pPr>
          </w:p>
        </w:tc>
        <w:tc>
          <w:tcPr>
            <w:tcW w:w="718" w:type="dxa"/>
            <w:shd w:val="clear" w:color="auto" w:fill="FFFFFF"/>
          </w:tcPr>
          <w:p w14:paraId="075834DF" w14:textId="77777777" w:rsidR="00253240" w:rsidRPr="00237611" w:rsidRDefault="00253240" w:rsidP="005B5DBA">
            <w:pPr>
              <w:rPr>
                <w:b/>
                <w:sz w:val="22"/>
              </w:rPr>
            </w:pPr>
          </w:p>
        </w:tc>
        <w:tc>
          <w:tcPr>
            <w:tcW w:w="689" w:type="dxa"/>
            <w:shd w:val="clear" w:color="auto" w:fill="FFFFFF"/>
          </w:tcPr>
          <w:p w14:paraId="5DF10961" w14:textId="77777777" w:rsidR="00253240" w:rsidRPr="00237611" w:rsidRDefault="00253240" w:rsidP="005B5DBA">
            <w:pPr>
              <w:rPr>
                <w:b/>
                <w:sz w:val="22"/>
              </w:rPr>
            </w:pPr>
          </w:p>
        </w:tc>
        <w:tc>
          <w:tcPr>
            <w:tcW w:w="705" w:type="dxa"/>
            <w:shd w:val="clear" w:color="auto" w:fill="FFFFFF"/>
          </w:tcPr>
          <w:p w14:paraId="0301BB30" w14:textId="77777777" w:rsidR="00253240" w:rsidRPr="00237611" w:rsidRDefault="00253240" w:rsidP="005B5DBA">
            <w:pPr>
              <w:rPr>
                <w:b/>
                <w:sz w:val="22"/>
              </w:rPr>
            </w:pPr>
          </w:p>
        </w:tc>
        <w:tc>
          <w:tcPr>
            <w:tcW w:w="705" w:type="dxa"/>
            <w:shd w:val="clear" w:color="auto" w:fill="404040"/>
          </w:tcPr>
          <w:p w14:paraId="7476D7F5" w14:textId="77777777" w:rsidR="00253240" w:rsidRPr="00237611" w:rsidRDefault="00253240" w:rsidP="005B5DBA">
            <w:pPr>
              <w:rPr>
                <w:b/>
                <w:sz w:val="22"/>
              </w:rPr>
            </w:pPr>
          </w:p>
        </w:tc>
        <w:tc>
          <w:tcPr>
            <w:tcW w:w="694" w:type="dxa"/>
            <w:shd w:val="clear" w:color="auto" w:fill="FFFFFF"/>
          </w:tcPr>
          <w:p w14:paraId="0E47C2B4" w14:textId="77777777" w:rsidR="00253240" w:rsidRPr="00237611" w:rsidRDefault="00253240" w:rsidP="005B5DBA">
            <w:pPr>
              <w:rPr>
                <w:b/>
                <w:sz w:val="22"/>
              </w:rPr>
            </w:pPr>
          </w:p>
        </w:tc>
        <w:tc>
          <w:tcPr>
            <w:tcW w:w="746" w:type="dxa"/>
          </w:tcPr>
          <w:p w14:paraId="72051EC5" w14:textId="77777777" w:rsidR="00253240" w:rsidRPr="00237611" w:rsidRDefault="00253240" w:rsidP="005B5DBA">
            <w:pPr>
              <w:rPr>
                <w:b/>
                <w:sz w:val="22"/>
              </w:rPr>
            </w:pPr>
          </w:p>
        </w:tc>
        <w:tc>
          <w:tcPr>
            <w:tcW w:w="705" w:type="dxa"/>
          </w:tcPr>
          <w:p w14:paraId="497A724A" w14:textId="77777777" w:rsidR="00253240" w:rsidRPr="00237611" w:rsidRDefault="00253240" w:rsidP="005B5DBA">
            <w:pPr>
              <w:rPr>
                <w:b/>
                <w:sz w:val="22"/>
              </w:rPr>
            </w:pPr>
          </w:p>
        </w:tc>
        <w:tc>
          <w:tcPr>
            <w:tcW w:w="618" w:type="dxa"/>
          </w:tcPr>
          <w:p w14:paraId="797F4B22" w14:textId="77777777" w:rsidR="00253240" w:rsidRPr="00237611" w:rsidRDefault="00253240" w:rsidP="005B5DBA">
            <w:pPr>
              <w:rPr>
                <w:b/>
                <w:sz w:val="22"/>
              </w:rPr>
            </w:pPr>
          </w:p>
        </w:tc>
      </w:tr>
      <w:tr w:rsidR="00253240" w:rsidRPr="00237611" w14:paraId="442CE57D" w14:textId="77777777" w:rsidTr="000A3014">
        <w:trPr>
          <w:trHeight w:val="99"/>
        </w:trPr>
        <w:tc>
          <w:tcPr>
            <w:tcW w:w="2042" w:type="dxa"/>
            <w:vAlign w:val="center"/>
          </w:tcPr>
          <w:p w14:paraId="749E5404" w14:textId="77777777" w:rsidR="00253240" w:rsidRPr="00237611" w:rsidRDefault="00253240" w:rsidP="005B5DBA">
            <w:pPr>
              <w:tabs>
                <w:tab w:val="left" w:pos="2520"/>
                <w:tab w:val="left" w:pos="3060"/>
              </w:tabs>
              <w:ind w:left="70" w:hanging="70"/>
              <w:rPr>
                <w:sz w:val="22"/>
                <w:lang w:val="en-US"/>
              </w:rPr>
            </w:pPr>
            <w:r w:rsidRPr="00237611">
              <w:rPr>
                <w:sz w:val="22"/>
              </w:rPr>
              <w:t>S</w:t>
            </w:r>
            <w:proofErr w:type="spellStart"/>
            <w:r w:rsidRPr="00237611">
              <w:rPr>
                <w:sz w:val="22"/>
                <w:lang w:val="en-US"/>
              </w:rPr>
              <w:t>ystem</w:t>
            </w:r>
            <w:proofErr w:type="spellEnd"/>
          </w:p>
          <w:p w14:paraId="790A1EC7" w14:textId="77777777" w:rsidR="00253240" w:rsidRPr="00237611" w:rsidRDefault="00253240" w:rsidP="005B5DBA">
            <w:pPr>
              <w:tabs>
                <w:tab w:val="left" w:pos="2520"/>
                <w:tab w:val="left" w:pos="3060"/>
              </w:tabs>
              <w:ind w:left="70" w:hanging="70"/>
              <w:rPr>
                <w:sz w:val="22"/>
                <w:lang w:val="en-US"/>
              </w:rPr>
            </w:pPr>
            <w:r w:rsidRPr="00237611">
              <w:rPr>
                <w:sz w:val="22"/>
                <w:lang w:val="en-US"/>
              </w:rPr>
              <w:t>evaluation</w:t>
            </w:r>
          </w:p>
        </w:tc>
        <w:tc>
          <w:tcPr>
            <w:tcW w:w="732" w:type="dxa"/>
            <w:shd w:val="clear" w:color="auto" w:fill="FFFFFF"/>
          </w:tcPr>
          <w:p w14:paraId="144BA5EB" w14:textId="77777777" w:rsidR="00253240" w:rsidRPr="00237611" w:rsidRDefault="00253240" w:rsidP="005B5DBA">
            <w:pPr>
              <w:rPr>
                <w:b/>
                <w:sz w:val="22"/>
              </w:rPr>
            </w:pPr>
          </w:p>
        </w:tc>
        <w:tc>
          <w:tcPr>
            <w:tcW w:w="718" w:type="dxa"/>
            <w:shd w:val="clear" w:color="auto" w:fill="FFFFFF"/>
          </w:tcPr>
          <w:p w14:paraId="3528D1F5" w14:textId="77777777" w:rsidR="00253240" w:rsidRPr="00237611" w:rsidRDefault="00253240" w:rsidP="005B5DBA">
            <w:pPr>
              <w:rPr>
                <w:b/>
                <w:sz w:val="22"/>
              </w:rPr>
            </w:pPr>
          </w:p>
        </w:tc>
        <w:tc>
          <w:tcPr>
            <w:tcW w:w="689" w:type="dxa"/>
            <w:shd w:val="clear" w:color="auto" w:fill="FFFFFF"/>
          </w:tcPr>
          <w:p w14:paraId="7A0B7692" w14:textId="77777777" w:rsidR="00253240" w:rsidRPr="00237611" w:rsidRDefault="00253240" w:rsidP="005B5DBA">
            <w:pPr>
              <w:rPr>
                <w:b/>
                <w:sz w:val="22"/>
              </w:rPr>
            </w:pPr>
          </w:p>
        </w:tc>
        <w:tc>
          <w:tcPr>
            <w:tcW w:w="705" w:type="dxa"/>
            <w:shd w:val="clear" w:color="auto" w:fill="FFFFFF"/>
          </w:tcPr>
          <w:p w14:paraId="24D0C5B0" w14:textId="77777777" w:rsidR="00253240" w:rsidRPr="00237611" w:rsidRDefault="00253240" w:rsidP="005B5DBA">
            <w:pPr>
              <w:rPr>
                <w:b/>
                <w:sz w:val="22"/>
              </w:rPr>
            </w:pPr>
          </w:p>
        </w:tc>
        <w:tc>
          <w:tcPr>
            <w:tcW w:w="705" w:type="dxa"/>
            <w:shd w:val="clear" w:color="auto" w:fill="404040"/>
          </w:tcPr>
          <w:p w14:paraId="783CB425" w14:textId="77777777" w:rsidR="00253240" w:rsidRPr="00237611" w:rsidRDefault="00253240" w:rsidP="005B5DBA">
            <w:pPr>
              <w:rPr>
                <w:b/>
                <w:sz w:val="22"/>
              </w:rPr>
            </w:pPr>
          </w:p>
        </w:tc>
        <w:tc>
          <w:tcPr>
            <w:tcW w:w="694" w:type="dxa"/>
            <w:shd w:val="clear" w:color="auto" w:fill="FFFFFF"/>
          </w:tcPr>
          <w:p w14:paraId="4BD7ED05" w14:textId="77777777" w:rsidR="00253240" w:rsidRPr="00237611" w:rsidRDefault="00253240" w:rsidP="005B5DBA">
            <w:pPr>
              <w:rPr>
                <w:b/>
                <w:sz w:val="22"/>
              </w:rPr>
            </w:pPr>
          </w:p>
        </w:tc>
        <w:tc>
          <w:tcPr>
            <w:tcW w:w="746" w:type="dxa"/>
          </w:tcPr>
          <w:p w14:paraId="35ACC324" w14:textId="77777777" w:rsidR="00253240" w:rsidRPr="00237611" w:rsidRDefault="00253240" w:rsidP="005B5DBA">
            <w:pPr>
              <w:rPr>
                <w:b/>
                <w:sz w:val="22"/>
              </w:rPr>
            </w:pPr>
          </w:p>
        </w:tc>
        <w:tc>
          <w:tcPr>
            <w:tcW w:w="705" w:type="dxa"/>
          </w:tcPr>
          <w:p w14:paraId="3FC70C40" w14:textId="77777777" w:rsidR="00253240" w:rsidRPr="00237611" w:rsidRDefault="00253240" w:rsidP="005B5DBA">
            <w:pPr>
              <w:rPr>
                <w:b/>
                <w:sz w:val="22"/>
              </w:rPr>
            </w:pPr>
          </w:p>
        </w:tc>
        <w:tc>
          <w:tcPr>
            <w:tcW w:w="618" w:type="dxa"/>
          </w:tcPr>
          <w:p w14:paraId="522DDABA" w14:textId="77777777" w:rsidR="00253240" w:rsidRPr="00237611" w:rsidRDefault="00253240" w:rsidP="005B5DBA">
            <w:pPr>
              <w:rPr>
                <w:b/>
                <w:sz w:val="22"/>
              </w:rPr>
            </w:pPr>
          </w:p>
        </w:tc>
      </w:tr>
      <w:tr w:rsidR="00253240" w:rsidRPr="00237611" w14:paraId="3CE561AB" w14:textId="77777777" w:rsidTr="000A3014">
        <w:trPr>
          <w:trHeight w:val="99"/>
        </w:trPr>
        <w:tc>
          <w:tcPr>
            <w:tcW w:w="2042" w:type="dxa"/>
            <w:vAlign w:val="center"/>
          </w:tcPr>
          <w:p w14:paraId="2F8239F4" w14:textId="7DAC1C39" w:rsidR="00253240" w:rsidRPr="00237611" w:rsidRDefault="00253240" w:rsidP="00253240">
            <w:pPr>
              <w:tabs>
                <w:tab w:val="left" w:pos="2520"/>
                <w:tab w:val="left" w:pos="3060"/>
              </w:tabs>
              <w:ind w:left="180" w:hanging="180"/>
              <w:rPr>
                <w:sz w:val="22"/>
                <w:lang w:val="en-US"/>
              </w:rPr>
            </w:pPr>
            <w:r>
              <w:rPr>
                <w:sz w:val="22"/>
                <w:lang w:val="en-US"/>
              </w:rPr>
              <w:t xml:space="preserve">System </w:t>
            </w:r>
            <w:r w:rsidRPr="00237611">
              <w:rPr>
                <w:sz w:val="22"/>
                <w:lang w:val="en-US"/>
              </w:rPr>
              <w:t>implementation</w:t>
            </w:r>
          </w:p>
        </w:tc>
        <w:tc>
          <w:tcPr>
            <w:tcW w:w="732" w:type="dxa"/>
            <w:shd w:val="clear" w:color="auto" w:fill="FFFFFF"/>
          </w:tcPr>
          <w:p w14:paraId="31F61CA2" w14:textId="77777777" w:rsidR="00253240" w:rsidRPr="00237611" w:rsidRDefault="00253240" w:rsidP="005B5DBA">
            <w:pPr>
              <w:rPr>
                <w:b/>
                <w:sz w:val="22"/>
              </w:rPr>
            </w:pPr>
          </w:p>
        </w:tc>
        <w:tc>
          <w:tcPr>
            <w:tcW w:w="718" w:type="dxa"/>
            <w:shd w:val="clear" w:color="auto" w:fill="FFFFFF"/>
          </w:tcPr>
          <w:p w14:paraId="49B54845" w14:textId="77777777" w:rsidR="00253240" w:rsidRPr="00237611" w:rsidRDefault="00253240" w:rsidP="005B5DBA">
            <w:pPr>
              <w:rPr>
                <w:b/>
                <w:sz w:val="22"/>
              </w:rPr>
            </w:pPr>
          </w:p>
        </w:tc>
        <w:tc>
          <w:tcPr>
            <w:tcW w:w="689" w:type="dxa"/>
            <w:shd w:val="clear" w:color="auto" w:fill="FFFFFF"/>
          </w:tcPr>
          <w:p w14:paraId="4AA25B9A" w14:textId="77777777" w:rsidR="00253240" w:rsidRPr="00237611" w:rsidRDefault="00253240" w:rsidP="005B5DBA">
            <w:pPr>
              <w:rPr>
                <w:b/>
                <w:sz w:val="22"/>
              </w:rPr>
            </w:pPr>
          </w:p>
        </w:tc>
        <w:tc>
          <w:tcPr>
            <w:tcW w:w="705" w:type="dxa"/>
            <w:shd w:val="clear" w:color="auto" w:fill="FFFFFF"/>
          </w:tcPr>
          <w:p w14:paraId="51A1094C" w14:textId="77777777" w:rsidR="00253240" w:rsidRPr="00237611" w:rsidRDefault="00253240" w:rsidP="005B5DBA">
            <w:pPr>
              <w:rPr>
                <w:b/>
                <w:sz w:val="22"/>
              </w:rPr>
            </w:pPr>
          </w:p>
        </w:tc>
        <w:tc>
          <w:tcPr>
            <w:tcW w:w="705" w:type="dxa"/>
            <w:shd w:val="clear" w:color="auto" w:fill="404040"/>
          </w:tcPr>
          <w:p w14:paraId="29EE8718" w14:textId="77777777" w:rsidR="00253240" w:rsidRPr="00237611" w:rsidRDefault="00253240" w:rsidP="005B5DBA">
            <w:pPr>
              <w:rPr>
                <w:b/>
                <w:sz w:val="22"/>
              </w:rPr>
            </w:pPr>
          </w:p>
        </w:tc>
        <w:tc>
          <w:tcPr>
            <w:tcW w:w="694" w:type="dxa"/>
            <w:shd w:val="clear" w:color="auto" w:fill="FFFFFF"/>
          </w:tcPr>
          <w:p w14:paraId="3EC17F6E" w14:textId="77777777" w:rsidR="00253240" w:rsidRPr="00237611" w:rsidRDefault="00253240" w:rsidP="005B5DBA">
            <w:pPr>
              <w:rPr>
                <w:b/>
                <w:sz w:val="22"/>
              </w:rPr>
            </w:pPr>
          </w:p>
        </w:tc>
        <w:tc>
          <w:tcPr>
            <w:tcW w:w="746" w:type="dxa"/>
            <w:shd w:val="clear" w:color="auto" w:fill="FFFFFF"/>
          </w:tcPr>
          <w:p w14:paraId="20428564" w14:textId="77777777" w:rsidR="00253240" w:rsidRPr="00237611" w:rsidRDefault="00253240" w:rsidP="005B5DBA">
            <w:pPr>
              <w:rPr>
                <w:b/>
                <w:sz w:val="22"/>
              </w:rPr>
            </w:pPr>
          </w:p>
        </w:tc>
        <w:tc>
          <w:tcPr>
            <w:tcW w:w="705" w:type="dxa"/>
            <w:shd w:val="clear" w:color="auto" w:fill="FFFFFF"/>
          </w:tcPr>
          <w:p w14:paraId="33040C6B" w14:textId="77777777" w:rsidR="00253240" w:rsidRPr="00237611" w:rsidRDefault="00253240" w:rsidP="005B5DBA">
            <w:pPr>
              <w:rPr>
                <w:b/>
                <w:sz w:val="22"/>
              </w:rPr>
            </w:pPr>
          </w:p>
        </w:tc>
        <w:tc>
          <w:tcPr>
            <w:tcW w:w="618" w:type="dxa"/>
            <w:shd w:val="clear" w:color="auto" w:fill="FFFFFF"/>
          </w:tcPr>
          <w:p w14:paraId="3D5D3C76" w14:textId="77777777" w:rsidR="00253240" w:rsidRPr="00237611" w:rsidRDefault="00253240" w:rsidP="005B5DBA">
            <w:pPr>
              <w:rPr>
                <w:b/>
                <w:sz w:val="22"/>
              </w:rPr>
            </w:pPr>
          </w:p>
        </w:tc>
      </w:tr>
      <w:tr w:rsidR="00253240" w:rsidRPr="00237611" w14:paraId="3540FEFF" w14:textId="77777777" w:rsidTr="000A3014">
        <w:trPr>
          <w:trHeight w:val="99"/>
        </w:trPr>
        <w:tc>
          <w:tcPr>
            <w:tcW w:w="2042" w:type="dxa"/>
            <w:vAlign w:val="center"/>
          </w:tcPr>
          <w:p w14:paraId="46E0BF0D" w14:textId="77777777" w:rsidR="00253240" w:rsidRPr="00237611" w:rsidRDefault="00253240" w:rsidP="005B5DBA">
            <w:pPr>
              <w:tabs>
                <w:tab w:val="left" w:pos="2520"/>
                <w:tab w:val="left" w:pos="3060"/>
              </w:tabs>
              <w:ind w:left="180" w:hanging="180"/>
              <w:rPr>
                <w:sz w:val="22"/>
                <w:lang w:val="en-US"/>
              </w:rPr>
            </w:pPr>
            <w:r w:rsidRPr="00237611">
              <w:rPr>
                <w:sz w:val="22"/>
                <w:lang w:val="en-US"/>
              </w:rPr>
              <w:lastRenderedPageBreak/>
              <w:t>Manuscript</w:t>
            </w:r>
          </w:p>
          <w:p w14:paraId="370E3F13" w14:textId="77777777" w:rsidR="00253240" w:rsidRPr="00237611" w:rsidRDefault="00253240" w:rsidP="005B5DBA">
            <w:pPr>
              <w:tabs>
                <w:tab w:val="left" w:pos="2520"/>
                <w:tab w:val="left" w:pos="3060"/>
              </w:tabs>
              <w:ind w:left="180" w:hanging="180"/>
              <w:rPr>
                <w:sz w:val="22"/>
                <w:lang w:val="en-US"/>
              </w:rPr>
            </w:pPr>
            <w:r w:rsidRPr="00237611">
              <w:rPr>
                <w:sz w:val="22"/>
                <w:lang w:val="en-US"/>
              </w:rPr>
              <w:t>preparation</w:t>
            </w:r>
          </w:p>
        </w:tc>
        <w:tc>
          <w:tcPr>
            <w:tcW w:w="732" w:type="dxa"/>
            <w:shd w:val="clear" w:color="auto" w:fill="404040"/>
          </w:tcPr>
          <w:p w14:paraId="38967E37" w14:textId="77777777" w:rsidR="00253240" w:rsidRPr="00237611" w:rsidRDefault="00253240" w:rsidP="005B5DBA">
            <w:pPr>
              <w:rPr>
                <w:b/>
                <w:sz w:val="22"/>
              </w:rPr>
            </w:pPr>
          </w:p>
        </w:tc>
        <w:tc>
          <w:tcPr>
            <w:tcW w:w="718" w:type="dxa"/>
            <w:shd w:val="clear" w:color="auto" w:fill="FFFFFF"/>
          </w:tcPr>
          <w:p w14:paraId="0074D44F" w14:textId="77777777" w:rsidR="00253240" w:rsidRPr="00237611" w:rsidRDefault="00253240" w:rsidP="005B5DBA">
            <w:pPr>
              <w:rPr>
                <w:b/>
                <w:sz w:val="22"/>
              </w:rPr>
            </w:pPr>
          </w:p>
        </w:tc>
        <w:tc>
          <w:tcPr>
            <w:tcW w:w="689" w:type="dxa"/>
            <w:shd w:val="clear" w:color="auto" w:fill="FFFFFF"/>
          </w:tcPr>
          <w:p w14:paraId="1D018363" w14:textId="77777777" w:rsidR="00253240" w:rsidRPr="00237611" w:rsidRDefault="00253240" w:rsidP="005B5DBA">
            <w:pPr>
              <w:rPr>
                <w:b/>
                <w:sz w:val="22"/>
              </w:rPr>
            </w:pPr>
          </w:p>
        </w:tc>
        <w:tc>
          <w:tcPr>
            <w:tcW w:w="705" w:type="dxa"/>
            <w:shd w:val="clear" w:color="auto" w:fill="FFFFFF"/>
          </w:tcPr>
          <w:p w14:paraId="5E1A38A4" w14:textId="77777777" w:rsidR="00253240" w:rsidRPr="00237611" w:rsidRDefault="00253240" w:rsidP="005B5DBA">
            <w:pPr>
              <w:rPr>
                <w:b/>
                <w:sz w:val="22"/>
              </w:rPr>
            </w:pPr>
          </w:p>
        </w:tc>
        <w:tc>
          <w:tcPr>
            <w:tcW w:w="705" w:type="dxa"/>
            <w:shd w:val="clear" w:color="auto" w:fill="FFFFFF"/>
          </w:tcPr>
          <w:p w14:paraId="2EFBE274" w14:textId="77777777" w:rsidR="00253240" w:rsidRPr="00237611" w:rsidRDefault="00253240" w:rsidP="005B5DBA">
            <w:pPr>
              <w:rPr>
                <w:b/>
                <w:sz w:val="22"/>
              </w:rPr>
            </w:pPr>
          </w:p>
        </w:tc>
        <w:tc>
          <w:tcPr>
            <w:tcW w:w="694" w:type="dxa"/>
            <w:shd w:val="clear" w:color="auto" w:fill="FFFFFF"/>
          </w:tcPr>
          <w:p w14:paraId="102B4978" w14:textId="77777777" w:rsidR="00253240" w:rsidRPr="00237611" w:rsidRDefault="00253240" w:rsidP="005B5DBA">
            <w:pPr>
              <w:rPr>
                <w:b/>
                <w:sz w:val="22"/>
              </w:rPr>
            </w:pPr>
          </w:p>
        </w:tc>
        <w:tc>
          <w:tcPr>
            <w:tcW w:w="746" w:type="dxa"/>
            <w:shd w:val="clear" w:color="auto" w:fill="FFFFFF"/>
          </w:tcPr>
          <w:p w14:paraId="67AE4573" w14:textId="77777777" w:rsidR="00253240" w:rsidRPr="00237611" w:rsidRDefault="00253240" w:rsidP="005B5DBA">
            <w:pPr>
              <w:rPr>
                <w:b/>
                <w:sz w:val="22"/>
              </w:rPr>
            </w:pPr>
          </w:p>
        </w:tc>
        <w:tc>
          <w:tcPr>
            <w:tcW w:w="705" w:type="dxa"/>
            <w:shd w:val="clear" w:color="auto" w:fill="FFFFFF"/>
          </w:tcPr>
          <w:p w14:paraId="23AB4A36" w14:textId="77777777" w:rsidR="00253240" w:rsidRPr="00237611" w:rsidRDefault="00253240" w:rsidP="005B5DBA">
            <w:pPr>
              <w:rPr>
                <w:b/>
                <w:sz w:val="22"/>
              </w:rPr>
            </w:pPr>
          </w:p>
        </w:tc>
        <w:tc>
          <w:tcPr>
            <w:tcW w:w="618" w:type="dxa"/>
            <w:shd w:val="clear" w:color="auto" w:fill="FFFFFF"/>
          </w:tcPr>
          <w:p w14:paraId="7D4AAFA3" w14:textId="77777777" w:rsidR="00253240" w:rsidRPr="00237611" w:rsidRDefault="00253240" w:rsidP="005B5DBA">
            <w:pPr>
              <w:rPr>
                <w:b/>
                <w:sz w:val="22"/>
              </w:rPr>
            </w:pPr>
          </w:p>
        </w:tc>
      </w:tr>
      <w:tr w:rsidR="00253240" w:rsidRPr="00237611" w14:paraId="30D546ED" w14:textId="77777777" w:rsidTr="000A3014">
        <w:trPr>
          <w:trHeight w:val="99"/>
        </w:trPr>
        <w:tc>
          <w:tcPr>
            <w:tcW w:w="2042" w:type="dxa"/>
            <w:vAlign w:val="center"/>
          </w:tcPr>
          <w:p w14:paraId="19833D01" w14:textId="77777777" w:rsidR="00253240" w:rsidRPr="00237611" w:rsidRDefault="00253240" w:rsidP="005B5DBA">
            <w:pPr>
              <w:tabs>
                <w:tab w:val="left" w:pos="2520"/>
                <w:tab w:val="left" w:pos="3060"/>
              </w:tabs>
              <w:ind w:left="180" w:hanging="180"/>
              <w:rPr>
                <w:sz w:val="22"/>
                <w:lang w:val="en-US"/>
              </w:rPr>
            </w:pPr>
            <w:r w:rsidRPr="00237611">
              <w:rPr>
                <w:sz w:val="22"/>
                <w:lang w:val="en-US"/>
              </w:rPr>
              <w:t>Final oral</w:t>
            </w:r>
          </w:p>
          <w:p w14:paraId="5AC803F6" w14:textId="77777777" w:rsidR="00253240" w:rsidRPr="00237611" w:rsidRDefault="00253240" w:rsidP="005B5DBA">
            <w:pPr>
              <w:tabs>
                <w:tab w:val="left" w:pos="2520"/>
                <w:tab w:val="left" w:pos="3060"/>
              </w:tabs>
              <w:ind w:left="180" w:hanging="180"/>
              <w:rPr>
                <w:sz w:val="22"/>
                <w:lang w:val="en-US"/>
              </w:rPr>
            </w:pPr>
            <w:r w:rsidRPr="00237611">
              <w:rPr>
                <w:sz w:val="22"/>
                <w:lang w:val="en-US"/>
              </w:rPr>
              <w:t>defense</w:t>
            </w:r>
          </w:p>
        </w:tc>
        <w:tc>
          <w:tcPr>
            <w:tcW w:w="732" w:type="dxa"/>
            <w:shd w:val="clear" w:color="auto" w:fill="FFFFFF"/>
          </w:tcPr>
          <w:p w14:paraId="464CE1D6" w14:textId="77777777" w:rsidR="00253240" w:rsidRPr="00237611" w:rsidRDefault="00253240" w:rsidP="005B5DBA">
            <w:pPr>
              <w:rPr>
                <w:b/>
                <w:sz w:val="22"/>
              </w:rPr>
            </w:pPr>
          </w:p>
        </w:tc>
        <w:tc>
          <w:tcPr>
            <w:tcW w:w="718" w:type="dxa"/>
            <w:shd w:val="clear" w:color="auto" w:fill="FFFFFF"/>
          </w:tcPr>
          <w:p w14:paraId="0E80B70C" w14:textId="77777777" w:rsidR="00253240" w:rsidRPr="00237611" w:rsidRDefault="00253240" w:rsidP="005B5DBA">
            <w:pPr>
              <w:rPr>
                <w:b/>
                <w:sz w:val="22"/>
              </w:rPr>
            </w:pPr>
          </w:p>
        </w:tc>
        <w:tc>
          <w:tcPr>
            <w:tcW w:w="689" w:type="dxa"/>
            <w:shd w:val="clear" w:color="auto" w:fill="FFFFFF"/>
          </w:tcPr>
          <w:p w14:paraId="7AFAF4D6" w14:textId="77777777" w:rsidR="00253240" w:rsidRPr="00237611" w:rsidRDefault="00253240" w:rsidP="005B5DBA">
            <w:pPr>
              <w:rPr>
                <w:b/>
                <w:sz w:val="22"/>
              </w:rPr>
            </w:pPr>
          </w:p>
        </w:tc>
        <w:tc>
          <w:tcPr>
            <w:tcW w:w="705" w:type="dxa"/>
            <w:shd w:val="clear" w:color="auto" w:fill="FFFFFF"/>
          </w:tcPr>
          <w:p w14:paraId="088FBFC4" w14:textId="77777777" w:rsidR="00253240" w:rsidRPr="00237611" w:rsidRDefault="00253240" w:rsidP="005B5DBA">
            <w:pPr>
              <w:rPr>
                <w:b/>
                <w:sz w:val="22"/>
              </w:rPr>
            </w:pPr>
          </w:p>
        </w:tc>
        <w:tc>
          <w:tcPr>
            <w:tcW w:w="705" w:type="dxa"/>
            <w:shd w:val="clear" w:color="auto" w:fill="FFFFFF"/>
          </w:tcPr>
          <w:p w14:paraId="0DBC65CC" w14:textId="77777777" w:rsidR="00253240" w:rsidRPr="00237611" w:rsidRDefault="00253240" w:rsidP="005B5DBA">
            <w:pPr>
              <w:rPr>
                <w:b/>
                <w:sz w:val="22"/>
              </w:rPr>
            </w:pPr>
          </w:p>
        </w:tc>
        <w:tc>
          <w:tcPr>
            <w:tcW w:w="694" w:type="dxa"/>
            <w:shd w:val="clear" w:color="auto" w:fill="FFFFFF"/>
          </w:tcPr>
          <w:p w14:paraId="0F9A014E" w14:textId="77777777" w:rsidR="00253240" w:rsidRPr="00237611" w:rsidRDefault="00253240" w:rsidP="005B5DBA">
            <w:pPr>
              <w:rPr>
                <w:b/>
                <w:sz w:val="22"/>
              </w:rPr>
            </w:pPr>
          </w:p>
        </w:tc>
        <w:tc>
          <w:tcPr>
            <w:tcW w:w="746" w:type="dxa"/>
            <w:shd w:val="clear" w:color="auto" w:fill="FFFFFF"/>
          </w:tcPr>
          <w:p w14:paraId="2230B7AC" w14:textId="77777777" w:rsidR="00253240" w:rsidRPr="00237611" w:rsidRDefault="00253240" w:rsidP="005B5DBA">
            <w:pPr>
              <w:rPr>
                <w:b/>
                <w:sz w:val="22"/>
              </w:rPr>
            </w:pPr>
          </w:p>
        </w:tc>
        <w:tc>
          <w:tcPr>
            <w:tcW w:w="705" w:type="dxa"/>
            <w:shd w:val="clear" w:color="auto" w:fill="FFFFFF"/>
          </w:tcPr>
          <w:p w14:paraId="42030D03" w14:textId="77777777" w:rsidR="00253240" w:rsidRPr="00237611" w:rsidRDefault="00253240" w:rsidP="005B5DBA">
            <w:pPr>
              <w:rPr>
                <w:b/>
                <w:sz w:val="22"/>
              </w:rPr>
            </w:pPr>
          </w:p>
        </w:tc>
        <w:tc>
          <w:tcPr>
            <w:tcW w:w="618" w:type="dxa"/>
            <w:shd w:val="clear" w:color="auto" w:fill="FFFFFF"/>
          </w:tcPr>
          <w:p w14:paraId="0A170987" w14:textId="77777777" w:rsidR="00253240" w:rsidRPr="00237611" w:rsidRDefault="00253240" w:rsidP="005B5DBA">
            <w:pPr>
              <w:rPr>
                <w:b/>
                <w:sz w:val="22"/>
              </w:rPr>
            </w:pPr>
          </w:p>
        </w:tc>
      </w:tr>
      <w:tr w:rsidR="00253240" w:rsidRPr="00237611" w14:paraId="439F3F42" w14:textId="77777777" w:rsidTr="000A3014">
        <w:trPr>
          <w:trHeight w:val="66"/>
        </w:trPr>
        <w:tc>
          <w:tcPr>
            <w:tcW w:w="2042" w:type="dxa"/>
            <w:vAlign w:val="center"/>
          </w:tcPr>
          <w:p w14:paraId="010EC57F" w14:textId="77777777" w:rsidR="00253240" w:rsidRPr="00237611" w:rsidRDefault="00253240" w:rsidP="005B5DBA">
            <w:pPr>
              <w:tabs>
                <w:tab w:val="left" w:pos="2520"/>
                <w:tab w:val="left" w:pos="3060"/>
              </w:tabs>
              <w:ind w:left="180" w:hanging="180"/>
              <w:rPr>
                <w:sz w:val="22"/>
                <w:lang w:val="en-US"/>
              </w:rPr>
            </w:pPr>
            <w:r w:rsidRPr="00237611">
              <w:rPr>
                <w:sz w:val="22"/>
                <w:lang w:val="en-US"/>
              </w:rPr>
              <w:t>Manuscript</w:t>
            </w:r>
          </w:p>
          <w:p w14:paraId="2EBB52FC" w14:textId="77777777" w:rsidR="00253240" w:rsidRPr="00237611" w:rsidRDefault="00253240" w:rsidP="005B5DBA">
            <w:pPr>
              <w:tabs>
                <w:tab w:val="left" w:pos="2520"/>
                <w:tab w:val="left" w:pos="3060"/>
              </w:tabs>
              <w:ind w:left="180" w:hanging="180"/>
              <w:rPr>
                <w:sz w:val="22"/>
                <w:lang w:val="en-US"/>
              </w:rPr>
            </w:pPr>
            <w:r w:rsidRPr="00237611">
              <w:rPr>
                <w:sz w:val="22"/>
                <w:lang w:val="en-US"/>
              </w:rPr>
              <w:t>review</w:t>
            </w:r>
          </w:p>
        </w:tc>
        <w:tc>
          <w:tcPr>
            <w:tcW w:w="732" w:type="dxa"/>
          </w:tcPr>
          <w:p w14:paraId="636B49B7" w14:textId="77777777" w:rsidR="00253240" w:rsidRPr="00237611" w:rsidRDefault="00253240" w:rsidP="005B5DBA">
            <w:pPr>
              <w:rPr>
                <w:b/>
                <w:sz w:val="22"/>
              </w:rPr>
            </w:pPr>
          </w:p>
        </w:tc>
        <w:tc>
          <w:tcPr>
            <w:tcW w:w="718" w:type="dxa"/>
          </w:tcPr>
          <w:p w14:paraId="25F7D15A" w14:textId="77777777" w:rsidR="00253240" w:rsidRPr="00237611" w:rsidRDefault="00253240" w:rsidP="005B5DBA">
            <w:pPr>
              <w:rPr>
                <w:b/>
                <w:sz w:val="22"/>
              </w:rPr>
            </w:pPr>
          </w:p>
        </w:tc>
        <w:tc>
          <w:tcPr>
            <w:tcW w:w="689" w:type="dxa"/>
          </w:tcPr>
          <w:p w14:paraId="2F274004" w14:textId="77777777" w:rsidR="00253240" w:rsidRPr="00237611" w:rsidRDefault="00253240" w:rsidP="005B5DBA">
            <w:pPr>
              <w:rPr>
                <w:b/>
                <w:sz w:val="22"/>
              </w:rPr>
            </w:pPr>
          </w:p>
        </w:tc>
        <w:tc>
          <w:tcPr>
            <w:tcW w:w="705" w:type="dxa"/>
          </w:tcPr>
          <w:p w14:paraId="0FCF9686" w14:textId="77777777" w:rsidR="00253240" w:rsidRPr="00237611" w:rsidRDefault="00253240" w:rsidP="005B5DBA">
            <w:pPr>
              <w:rPr>
                <w:b/>
                <w:sz w:val="22"/>
              </w:rPr>
            </w:pPr>
          </w:p>
        </w:tc>
        <w:tc>
          <w:tcPr>
            <w:tcW w:w="705" w:type="dxa"/>
          </w:tcPr>
          <w:p w14:paraId="29CE4795" w14:textId="77777777" w:rsidR="00253240" w:rsidRPr="00237611" w:rsidRDefault="00253240" w:rsidP="005B5DBA">
            <w:pPr>
              <w:rPr>
                <w:b/>
                <w:sz w:val="22"/>
              </w:rPr>
            </w:pPr>
          </w:p>
        </w:tc>
        <w:tc>
          <w:tcPr>
            <w:tcW w:w="694" w:type="dxa"/>
            <w:shd w:val="clear" w:color="auto" w:fill="FFFFFF"/>
          </w:tcPr>
          <w:p w14:paraId="699CDBBE" w14:textId="77777777" w:rsidR="00253240" w:rsidRPr="00237611" w:rsidRDefault="00253240" w:rsidP="005B5DBA">
            <w:pPr>
              <w:rPr>
                <w:b/>
                <w:sz w:val="22"/>
              </w:rPr>
            </w:pPr>
          </w:p>
        </w:tc>
        <w:tc>
          <w:tcPr>
            <w:tcW w:w="746" w:type="dxa"/>
            <w:shd w:val="clear" w:color="auto" w:fill="FFFFFF"/>
          </w:tcPr>
          <w:p w14:paraId="41A70634" w14:textId="77777777" w:rsidR="00253240" w:rsidRPr="00237611" w:rsidRDefault="00253240" w:rsidP="005B5DBA">
            <w:pPr>
              <w:rPr>
                <w:b/>
                <w:sz w:val="22"/>
              </w:rPr>
            </w:pPr>
          </w:p>
        </w:tc>
        <w:tc>
          <w:tcPr>
            <w:tcW w:w="705" w:type="dxa"/>
            <w:shd w:val="clear" w:color="auto" w:fill="FFFFFF"/>
          </w:tcPr>
          <w:p w14:paraId="3FA5CE3C" w14:textId="77777777" w:rsidR="00253240" w:rsidRPr="00237611" w:rsidRDefault="00253240" w:rsidP="005B5DBA">
            <w:pPr>
              <w:rPr>
                <w:b/>
                <w:sz w:val="22"/>
              </w:rPr>
            </w:pPr>
          </w:p>
        </w:tc>
        <w:tc>
          <w:tcPr>
            <w:tcW w:w="618" w:type="dxa"/>
            <w:shd w:val="clear" w:color="auto" w:fill="FFFFFF"/>
          </w:tcPr>
          <w:p w14:paraId="56E5A95D" w14:textId="77777777" w:rsidR="00253240" w:rsidRPr="00237611" w:rsidRDefault="00253240" w:rsidP="005B5DBA">
            <w:pPr>
              <w:rPr>
                <w:b/>
                <w:sz w:val="22"/>
              </w:rPr>
            </w:pPr>
          </w:p>
        </w:tc>
      </w:tr>
    </w:tbl>
    <w:p w14:paraId="3E6FDA1A" w14:textId="77777777" w:rsidR="00936F5C" w:rsidRPr="00237611" w:rsidRDefault="00936F5C" w:rsidP="00936F5C">
      <w:pPr>
        <w:spacing w:after="228" w:line="265" w:lineRule="auto"/>
        <w:ind w:left="84" w:right="205"/>
        <w:jc w:val="center"/>
        <w:rPr>
          <w:sz w:val="22"/>
        </w:rPr>
      </w:pPr>
    </w:p>
    <w:p w14:paraId="640EE239" w14:textId="03D41028" w:rsidR="00936F5C" w:rsidRDefault="007D04B8" w:rsidP="00936F5C">
      <w:pPr>
        <w:spacing w:after="228" w:line="265" w:lineRule="auto"/>
        <w:ind w:left="84" w:right="205"/>
        <w:jc w:val="center"/>
        <w:rPr>
          <w:sz w:val="22"/>
        </w:rPr>
      </w:pPr>
      <w:r w:rsidRPr="00237611">
        <w:rPr>
          <w:sz w:val="22"/>
        </w:rPr>
        <w:t>Figure 7</w:t>
      </w:r>
      <w:r w:rsidR="00936F5C" w:rsidRPr="00237611">
        <w:rPr>
          <w:sz w:val="22"/>
        </w:rPr>
        <w:t xml:space="preserve">. Gantt Chart </w:t>
      </w:r>
    </w:p>
    <w:p w14:paraId="797C6FA5" w14:textId="77777777" w:rsidR="00123211" w:rsidRPr="00237611" w:rsidRDefault="00123211" w:rsidP="00936F5C">
      <w:pPr>
        <w:spacing w:after="228" w:line="265" w:lineRule="auto"/>
        <w:ind w:left="84" w:right="205"/>
        <w:jc w:val="center"/>
        <w:rPr>
          <w:sz w:val="22"/>
        </w:rPr>
      </w:pPr>
    </w:p>
    <w:p w14:paraId="4AE0C02B" w14:textId="25AAC9AC" w:rsidR="00936F5C" w:rsidRPr="00237611" w:rsidRDefault="00936F5C" w:rsidP="006A6759">
      <w:pPr>
        <w:spacing w:after="0" w:line="480" w:lineRule="auto"/>
        <w:ind w:firstLine="720"/>
        <w:jc w:val="both"/>
        <w:rPr>
          <w:color w:val="000000"/>
          <w:sz w:val="22"/>
        </w:rPr>
      </w:pPr>
      <w:r w:rsidRPr="00237611">
        <w:rPr>
          <w:b/>
          <w:sz w:val="22"/>
        </w:rPr>
        <w:t xml:space="preserve">Requirements </w:t>
      </w:r>
      <w:proofErr w:type="spellStart"/>
      <w:r w:rsidRPr="00237611">
        <w:rPr>
          <w:b/>
          <w:sz w:val="22"/>
        </w:rPr>
        <w:t>Documentation.</w:t>
      </w:r>
      <w:r w:rsidRPr="00237611">
        <w:rPr>
          <w:color w:val="000000"/>
          <w:sz w:val="22"/>
        </w:rPr>
        <w:t>This</w:t>
      </w:r>
      <w:proofErr w:type="spellEnd"/>
      <w:r w:rsidRPr="00237611">
        <w:rPr>
          <w:color w:val="000000"/>
          <w:sz w:val="22"/>
        </w:rPr>
        <w:t xml:space="preserve"> project </w:t>
      </w:r>
      <w:proofErr w:type="spellStart"/>
      <w:r w:rsidRPr="00237611">
        <w:rPr>
          <w:color w:val="000000"/>
          <w:sz w:val="22"/>
        </w:rPr>
        <w:t>centres</w:t>
      </w:r>
      <w:proofErr w:type="spellEnd"/>
      <w:r w:rsidRPr="00237611">
        <w:rPr>
          <w:color w:val="000000"/>
          <w:sz w:val="22"/>
        </w:rPr>
        <w:t xml:space="preserve"> around the development of a web-based solution to facilitate the adoption management for animal shelters. </w:t>
      </w:r>
      <w:proofErr w:type="spellStart"/>
      <w:r w:rsidRPr="00237611">
        <w:rPr>
          <w:color w:val="000000"/>
          <w:sz w:val="22"/>
        </w:rPr>
        <w:t>PetAdoptHub</w:t>
      </w:r>
      <w:proofErr w:type="spellEnd"/>
      <w:r w:rsidRPr="00237611">
        <w:rPr>
          <w:color w:val="000000"/>
          <w:sz w:val="22"/>
        </w:rPr>
        <w:t xml:space="preserve"> initiates the improvement of animal welfare through the increased visibility of adoptable animals and streamlining of shelter processes. </w:t>
      </w:r>
    </w:p>
    <w:p w14:paraId="44F29121" w14:textId="1389AC87" w:rsidR="00936F5C" w:rsidRDefault="00936F5C" w:rsidP="006A6759">
      <w:pPr>
        <w:spacing w:after="0" w:line="480" w:lineRule="auto"/>
        <w:ind w:firstLine="720"/>
        <w:jc w:val="both"/>
        <w:rPr>
          <w:color w:val="000000"/>
          <w:sz w:val="22"/>
        </w:rPr>
      </w:pPr>
      <w:r w:rsidRPr="00237611">
        <w:rPr>
          <w:color w:val="000000"/>
          <w:sz w:val="22"/>
        </w:rPr>
        <w:t>The system comprises three modules, including Pet Management, Adoption Workflow, Pet Catalog, User Accounts, Messaging and Dashboard Analytics. These features will allow for the civic creation, tracking, and promotion of adoptable animals. The state-based platform will be able to work inside without a viable connection for most actions, such as pdf drafting a</w:t>
      </w:r>
      <w:r w:rsidR="006A6759">
        <w:rPr>
          <w:color w:val="000000"/>
          <w:sz w:val="22"/>
        </w:rPr>
        <w:t xml:space="preserve">nd reading cached pet details. </w:t>
      </w:r>
    </w:p>
    <w:p w14:paraId="38B1D705" w14:textId="712EC068" w:rsidR="006A6759" w:rsidRPr="00B52AE7" w:rsidRDefault="00936F5C" w:rsidP="00B52AE7">
      <w:pPr>
        <w:spacing w:after="0" w:line="480" w:lineRule="auto"/>
        <w:ind w:firstLine="720"/>
        <w:jc w:val="both"/>
        <w:rPr>
          <w:color w:val="000000"/>
          <w:sz w:val="22"/>
        </w:rPr>
      </w:pPr>
      <w:r w:rsidRPr="00237611">
        <w:rPr>
          <w:color w:val="000000"/>
          <w:sz w:val="22"/>
        </w:rPr>
        <w:t xml:space="preserve">In addition to each module, adoption engagement will be managed through various interactive features, including push notifications, dynamic form validation, and regenerative status updates to keep the adoptive families informed and engaged with the platform and adoption journey. Most importantly, the platform and modules must consist of heavy graphics or other content such that they will not be "heavy", meaning the user experience must be dimensionally accessible reminders.  Please provide some notes about this if possible.   </w:t>
      </w:r>
    </w:p>
    <w:p w14:paraId="11D0B9DA" w14:textId="2EE23FAF" w:rsidR="00936F5C" w:rsidRPr="00237611" w:rsidRDefault="00936F5C" w:rsidP="006A6759">
      <w:pPr>
        <w:pStyle w:val="Heading2"/>
        <w:spacing w:before="0" w:after="0" w:line="480" w:lineRule="auto"/>
        <w:jc w:val="both"/>
        <w:rPr>
          <w:rFonts w:ascii="Arial" w:hAnsi="Arial" w:cs="Arial"/>
          <w:b/>
          <w:color w:val="000000"/>
          <w:sz w:val="22"/>
          <w:szCs w:val="22"/>
        </w:rPr>
      </w:pPr>
      <w:r w:rsidRPr="00237611">
        <w:rPr>
          <w:rFonts w:ascii="Arial" w:hAnsi="Arial" w:cs="Arial"/>
          <w:b/>
          <w:color w:val="000000" w:themeColor="text1"/>
          <w:sz w:val="22"/>
          <w:szCs w:val="22"/>
        </w:rPr>
        <w:lastRenderedPageBreak/>
        <w:t>System</w:t>
      </w:r>
      <w:r w:rsidRPr="00237611">
        <w:rPr>
          <w:rFonts w:ascii="Arial" w:hAnsi="Arial" w:cs="Arial"/>
          <w:b/>
          <w:color w:val="FF0000"/>
          <w:sz w:val="22"/>
          <w:szCs w:val="22"/>
        </w:rPr>
        <w:t xml:space="preserve"> </w:t>
      </w:r>
      <w:r w:rsidRPr="00237611">
        <w:rPr>
          <w:rFonts w:ascii="Arial" w:hAnsi="Arial" w:cs="Arial"/>
          <w:b/>
          <w:color w:val="000000"/>
          <w:sz w:val="22"/>
          <w:szCs w:val="22"/>
        </w:rPr>
        <w:t>Development</w:t>
      </w:r>
    </w:p>
    <w:p w14:paraId="7E353401" w14:textId="196420F7" w:rsidR="00916E5B" w:rsidRDefault="00936F5C" w:rsidP="00921280">
      <w:pPr>
        <w:spacing w:after="0" w:line="480" w:lineRule="auto"/>
        <w:jc w:val="both"/>
        <w:rPr>
          <w:color w:val="000000"/>
          <w:sz w:val="22"/>
        </w:rPr>
      </w:pPr>
      <w:r w:rsidRPr="00237611">
        <w:rPr>
          <w:color w:val="000000"/>
          <w:sz w:val="22"/>
        </w:rPr>
        <w:t xml:space="preserve">   </w:t>
      </w:r>
      <w:proofErr w:type="spellStart"/>
      <w:r w:rsidRPr="00237611">
        <w:rPr>
          <w:color w:val="000000"/>
          <w:sz w:val="22"/>
        </w:rPr>
        <w:t>PetAdoptHub</w:t>
      </w:r>
      <w:proofErr w:type="spellEnd"/>
      <w:r w:rsidRPr="00237611">
        <w:rPr>
          <w:color w:val="000000"/>
          <w:sz w:val="22"/>
        </w:rPr>
        <w:t xml:space="preserve"> was conceived using an iterative method composed of six ongoing and repetitive phases—Planning, Requirements Analysis, Design, Building, Testing, and Re-planning. Each cycle added new features to the system on that phase, such as filtering companion animals in the pet catalog, uploading pet photos, processing forms for a shelter,</w:t>
      </w:r>
      <w:r w:rsidR="00921280">
        <w:rPr>
          <w:color w:val="000000"/>
          <w:sz w:val="22"/>
        </w:rPr>
        <w:t xml:space="preserve"> and administering the platform</w:t>
      </w:r>
    </w:p>
    <w:p w14:paraId="315160A6" w14:textId="77777777" w:rsidR="00921280" w:rsidRPr="00237611" w:rsidRDefault="00921280" w:rsidP="00921280">
      <w:pPr>
        <w:spacing w:after="0" w:line="480" w:lineRule="auto"/>
        <w:jc w:val="both"/>
        <w:rPr>
          <w:color w:val="000000"/>
          <w:sz w:val="22"/>
        </w:rPr>
      </w:pPr>
    </w:p>
    <w:p w14:paraId="5A18FA4E" w14:textId="4FEF7DFF" w:rsidR="00916E5B" w:rsidRPr="00237611" w:rsidRDefault="00921280" w:rsidP="00936F5C">
      <w:pPr>
        <w:rPr>
          <w:sz w:val="22"/>
        </w:rPr>
      </w:pPr>
      <w:r w:rsidRPr="005548FE">
        <w:rPr>
          <w:noProof/>
          <w:color w:val="000000"/>
          <w:sz w:val="22"/>
        </w:rPr>
        <w:drawing>
          <wp:inline distT="0" distB="0" distL="0" distR="0" wp14:anchorId="31C186F7" wp14:editId="346700C8">
            <wp:extent cx="5486400" cy="3007995"/>
            <wp:effectExtent l="0" t="0" r="0" b="1905"/>
            <wp:docPr id="21057513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5751387" name=""/>
                    <pic:cNvPicPr/>
                  </pic:nvPicPr>
                  <pic:blipFill>
                    <a:blip r:embed="rId17"/>
                    <a:stretch>
                      <a:fillRect/>
                    </a:stretch>
                  </pic:blipFill>
                  <pic:spPr>
                    <a:xfrm>
                      <a:off x="0" y="0"/>
                      <a:ext cx="5486400" cy="3007995"/>
                    </a:xfrm>
                    <a:prstGeom prst="rect">
                      <a:avLst/>
                    </a:prstGeom>
                  </pic:spPr>
                </pic:pic>
              </a:graphicData>
            </a:graphic>
          </wp:inline>
        </w:drawing>
      </w:r>
    </w:p>
    <w:p w14:paraId="4DCFE330" w14:textId="08732ECF" w:rsidR="00936F5C" w:rsidRDefault="00936F5C" w:rsidP="004251E2">
      <w:pPr>
        <w:rPr>
          <w:color w:val="000000"/>
          <w:sz w:val="22"/>
        </w:rPr>
      </w:pPr>
    </w:p>
    <w:p w14:paraId="6D019AD4" w14:textId="77777777" w:rsidR="000A3014" w:rsidRPr="00237611" w:rsidRDefault="000A3014" w:rsidP="004251E2">
      <w:pPr>
        <w:rPr>
          <w:color w:val="000000"/>
          <w:sz w:val="22"/>
        </w:rPr>
      </w:pPr>
    </w:p>
    <w:p w14:paraId="3B4B9037" w14:textId="42E18CC3" w:rsidR="00ED77BE" w:rsidRPr="00237611" w:rsidRDefault="007D04B8" w:rsidP="00ED77BE">
      <w:pPr>
        <w:pStyle w:val="Heading3"/>
        <w:tabs>
          <w:tab w:val="left" w:pos="2200"/>
        </w:tabs>
        <w:spacing w:before="0" w:line="240" w:lineRule="auto"/>
        <w:jc w:val="center"/>
        <w:rPr>
          <w:rFonts w:ascii="Arial" w:hAnsi="Arial" w:cs="Arial"/>
          <w:color w:val="000000"/>
          <w:sz w:val="22"/>
          <w:szCs w:val="22"/>
        </w:rPr>
      </w:pPr>
      <w:r w:rsidRPr="00237611">
        <w:rPr>
          <w:rFonts w:ascii="Arial" w:hAnsi="Arial" w:cs="Arial"/>
          <w:color w:val="000000"/>
          <w:sz w:val="22"/>
          <w:szCs w:val="22"/>
        </w:rPr>
        <w:t>Figure 8</w:t>
      </w:r>
      <w:r w:rsidR="00ED77BE" w:rsidRPr="00237611">
        <w:rPr>
          <w:rFonts w:ascii="Arial" w:hAnsi="Arial" w:cs="Arial"/>
          <w:color w:val="000000"/>
          <w:sz w:val="22"/>
          <w:szCs w:val="22"/>
        </w:rPr>
        <w:t>. Agile model</w:t>
      </w:r>
    </w:p>
    <w:p w14:paraId="235AD2EB" w14:textId="77777777" w:rsidR="00921280" w:rsidRDefault="00921280" w:rsidP="004251E2">
      <w:pPr>
        <w:spacing w:after="0" w:line="480" w:lineRule="auto"/>
        <w:jc w:val="both"/>
        <w:rPr>
          <w:b/>
          <w:bCs/>
          <w:color w:val="000000"/>
          <w:sz w:val="22"/>
        </w:rPr>
      </w:pPr>
      <w:bookmarkStart w:id="27" w:name="_Toc29259"/>
    </w:p>
    <w:p w14:paraId="03EFAD59" w14:textId="77777777" w:rsidR="000A3014" w:rsidRDefault="000A3014" w:rsidP="004251E2">
      <w:pPr>
        <w:spacing w:after="0" w:line="480" w:lineRule="auto"/>
        <w:jc w:val="both"/>
        <w:rPr>
          <w:b/>
          <w:bCs/>
          <w:color w:val="000000"/>
          <w:sz w:val="22"/>
        </w:rPr>
      </w:pPr>
    </w:p>
    <w:p w14:paraId="6E5A5836" w14:textId="77777777" w:rsidR="00921280" w:rsidRDefault="00921280" w:rsidP="00921280">
      <w:pPr>
        <w:spacing w:after="0" w:line="480" w:lineRule="auto"/>
        <w:jc w:val="both"/>
        <w:rPr>
          <w:b/>
          <w:bCs/>
          <w:color w:val="000000"/>
          <w:sz w:val="22"/>
        </w:rPr>
      </w:pPr>
      <w:r w:rsidRPr="00673594">
        <w:rPr>
          <w:b/>
          <w:bCs/>
          <w:color w:val="000000"/>
          <w:sz w:val="22"/>
        </w:rPr>
        <w:t>Plan</w:t>
      </w:r>
      <w:r>
        <w:rPr>
          <w:b/>
          <w:bCs/>
          <w:color w:val="000000"/>
          <w:sz w:val="22"/>
        </w:rPr>
        <w:t xml:space="preserve"> </w:t>
      </w:r>
    </w:p>
    <w:p w14:paraId="1AF6FD77" w14:textId="77777777" w:rsidR="00921280" w:rsidRPr="00673594" w:rsidRDefault="00921280" w:rsidP="00921280">
      <w:pPr>
        <w:spacing w:after="0" w:line="480" w:lineRule="auto"/>
        <w:ind w:firstLine="720"/>
        <w:jc w:val="both"/>
        <w:rPr>
          <w:b/>
          <w:bCs/>
          <w:color w:val="000000"/>
          <w:sz w:val="22"/>
        </w:rPr>
      </w:pPr>
      <w:r w:rsidRPr="00673594">
        <w:rPr>
          <w:color w:val="000000"/>
          <w:sz w:val="22"/>
        </w:rPr>
        <w:t xml:space="preserve">Each development cycle began with a planning phase to define the objectives for the upcoming iteration. The project's initial scope was established to address the core problems of inefficient shelter management and limited public visibility for adoptable pets. During this phase, the team defined the technical architecture, </w:t>
      </w:r>
      <w:r w:rsidRPr="00673594">
        <w:rPr>
          <w:color w:val="000000"/>
          <w:sz w:val="22"/>
        </w:rPr>
        <w:lastRenderedPageBreak/>
        <w:t xml:space="preserve">selecting appropriate technologies such as HTML, CSS, JavaScript, PHP, and MySQL. A project timeline and the division of responsibilities among the researchers (Colon, Clores, </w:t>
      </w:r>
      <w:proofErr w:type="spellStart"/>
      <w:r w:rsidRPr="00673594">
        <w:rPr>
          <w:color w:val="000000"/>
          <w:sz w:val="22"/>
        </w:rPr>
        <w:t>Concensino</w:t>
      </w:r>
      <w:proofErr w:type="spellEnd"/>
      <w:r w:rsidRPr="00673594">
        <w:rPr>
          <w:color w:val="000000"/>
          <w:sz w:val="22"/>
        </w:rPr>
        <w:t xml:space="preserve">, </w:t>
      </w:r>
      <w:proofErr w:type="spellStart"/>
      <w:r w:rsidRPr="00673594">
        <w:rPr>
          <w:color w:val="000000"/>
          <w:sz w:val="22"/>
        </w:rPr>
        <w:t>Jaramil</w:t>
      </w:r>
      <w:proofErr w:type="spellEnd"/>
      <w:r w:rsidRPr="00673594">
        <w:rPr>
          <w:color w:val="000000"/>
          <w:sz w:val="22"/>
        </w:rPr>
        <w:t>, Sarmiento) were also outlined to ensure a systematic workflow.</w:t>
      </w:r>
    </w:p>
    <w:p w14:paraId="10667CCC" w14:textId="77777777" w:rsidR="00921280" w:rsidRDefault="00921280" w:rsidP="00921280">
      <w:pPr>
        <w:spacing w:after="0" w:line="480" w:lineRule="auto"/>
        <w:jc w:val="both"/>
        <w:rPr>
          <w:b/>
          <w:bCs/>
          <w:color w:val="000000"/>
          <w:sz w:val="22"/>
        </w:rPr>
      </w:pPr>
    </w:p>
    <w:p w14:paraId="46CE6B49" w14:textId="77777777" w:rsidR="00921280" w:rsidRDefault="00921280" w:rsidP="00921280">
      <w:pPr>
        <w:spacing w:after="0" w:line="480" w:lineRule="auto"/>
        <w:jc w:val="both"/>
        <w:rPr>
          <w:b/>
          <w:bCs/>
          <w:color w:val="000000"/>
          <w:sz w:val="22"/>
        </w:rPr>
      </w:pPr>
    </w:p>
    <w:p w14:paraId="77F6ACCD" w14:textId="77777777" w:rsidR="00921280" w:rsidRDefault="00921280" w:rsidP="00921280">
      <w:pPr>
        <w:spacing w:after="0" w:line="480" w:lineRule="auto"/>
        <w:jc w:val="both"/>
        <w:rPr>
          <w:b/>
          <w:bCs/>
          <w:color w:val="000000"/>
          <w:sz w:val="22"/>
        </w:rPr>
      </w:pPr>
      <w:r w:rsidRPr="00673594">
        <w:rPr>
          <w:b/>
          <w:bCs/>
          <w:color w:val="000000"/>
          <w:sz w:val="22"/>
        </w:rPr>
        <w:t>Design</w:t>
      </w:r>
    </w:p>
    <w:p w14:paraId="4D503A25" w14:textId="77777777" w:rsidR="00921280" w:rsidRPr="00673594" w:rsidRDefault="00921280" w:rsidP="00921280">
      <w:pPr>
        <w:spacing w:after="0" w:line="480" w:lineRule="auto"/>
        <w:jc w:val="both"/>
        <w:rPr>
          <w:color w:val="000000"/>
          <w:sz w:val="22"/>
        </w:rPr>
      </w:pPr>
      <w:r w:rsidRPr="00673594">
        <w:rPr>
          <w:color w:val="000000"/>
          <w:sz w:val="22"/>
        </w:rPr>
        <w:t> </w:t>
      </w:r>
      <w:r>
        <w:rPr>
          <w:color w:val="000000"/>
          <w:sz w:val="22"/>
        </w:rPr>
        <w:tab/>
      </w:r>
      <w:r w:rsidRPr="00673594">
        <w:rPr>
          <w:color w:val="000000"/>
          <w:sz w:val="22"/>
        </w:rPr>
        <w:t>Following the planning phase, the team translated the defined requirements into tangible design elements. This involved creating wireframes and user interface (UI) layouts to visualize user interaction with the system. The design prioritized simplicity and clarity, focusing on features such as large pet photos, intuitive search filters, and streamlined forms for adoption requests. Simultaneously, the backend architecture was designed, including the database schema for storing pet profiles, user accounts, and adoption records, as well as the logic for shelter dashboard functionalities.</w:t>
      </w:r>
    </w:p>
    <w:p w14:paraId="19D37915" w14:textId="77777777" w:rsidR="00921280" w:rsidRDefault="00921280" w:rsidP="00921280">
      <w:pPr>
        <w:spacing w:after="0" w:line="480" w:lineRule="auto"/>
        <w:jc w:val="both"/>
        <w:rPr>
          <w:b/>
          <w:bCs/>
          <w:color w:val="000000"/>
          <w:sz w:val="22"/>
        </w:rPr>
      </w:pPr>
      <w:r w:rsidRPr="00673594">
        <w:rPr>
          <w:b/>
          <w:bCs/>
          <w:color w:val="000000"/>
          <w:sz w:val="22"/>
        </w:rPr>
        <w:t>Develop</w:t>
      </w:r>
    </w:p>
    <w:p w14:paraId="60D8D3B9" w14:textId="77777777" w:rsidR="00921280" w:rsidRPr="00673594" w:rsidRDefault="00921280" w:rsidP="00921280">
      <w:pPr>
        <w:spacing w:after="0" w:line="480" w:lineRule="auto"/>
        <w:ind w:firstLine="720"/>
        <w:jc w:val="both"/>
        <w:rPr>
          <w:b/>
          <w:bCs/>
          <w:color w:val="000000"/>
          <w:sz w:val="22"/>
        </w:rPr>
      </w:pPr>
      <w:r w:rsidRPr="00673594">
        <w:rPr>
          <w:color w:val="000000"/>
          <w:sz w:val="22"/>
        </w:rPr>
        <w:t>The development phase was where the actual coding and implementation took place. Using tools like Visual Studio Code (</w:t>
      </w:r>
      <w:proofErr w:type="spellStart"/>
      <w:r w:rsidRPr="00673594">
        <w:rPr>
          <w:color w:val="000000"/>
          <w:sz w:val="22"/>
        </w:rPr>
        <w:t>VSCode</w:t>
      </w:r>
      <w:proofErr w:type="spellEnd"/>
      <w:r w:rsidRPr="00673594">
        <w:rPr>
          <w:color w:val="000000"/>
          <w:sz w:val="22"/>
        </w:rPr>
        <w:t>), the team built the core features of the platform, such as user registration, pet profile management, and the adoption request system. The development was done incrementally, focusing on completing one set of features per cycle before moving on to the next. This approach ensured that a functional version of the system was always available for internal review and testing.</w:t>
      </w:r>
    </w:p>
    <w:p w14:paraId="793F49C7" w14:textId="77777777" w:rsidR="00921280" w:rsidRDefault="00921280" w:rsidP="00921280">
      <w:pPr>
        <w:spacing w:after="0" w:line="480" w:lineRule="auto"/>
        <w:jc w:val="both"/>
        <w:rPr>
          <w:b/>
          <w:bCs/>
          <w:color w:val="000000"/>
          <w:sz w:val="22"/>
        </w:rPr>
      </w:pPr>
      <w:r w:rsidRPr="00673594">
        <w:rPr>
          <w:b/>
          <w:bCs/>
          <w:color w:val="000000"/>
          <w:sz w:val="22"/>
        </w:rPr>
        <w:t>Test</w:t>
      </w:r>
    </w:p>
    <w:p w14:paraId="0BFE54E0" w14:textId="77777777" w:rsidR="00921280" w:rsidRPr="00673594" w:rsidRDefault="00921280" w:rsidP="00921280">
      <w:pPr>
        <w:spacing w:after="0" w:line="480" w:lineRule="auto"/>
        <w:ind w:firstLine="720"/>
        <w:jc w:val="both"/>
        <w:rPr>
          <w:b/>
          <w:bCs/>
          <w:color w:val="000000"/>
          <w:sz w:val="22"/>
        </w:rPr>
      </w:pPr>
      <w:r w:rsidRPr="00673594">
        <w:rPr>
          <w:color w:val="000000"/>
          <w:sz w:val="22"/>
        </w:rPr>
        <w:t xml:space="preserve">Throughout each cycle, rigorous testing was conducted to ensure the system's functionality, usability, and reliability. This included unit testing of individual components (e.g., form validation), integration testing of modules (e.g., connecting pet profiles to adoption requests), and system testing to verify the overall flow of </w:t>
      </w:r>
      <w:r w:rsidRPr="00673594">
        <w:rPr>
          <w:color w:val="000000"/>
          <w:sz w:val="22"/>
        </w:rPr>
        <w:lastRenderedPageBreak/>
        <w:t>processes. Usability testing was also conducted with potential users to observe the clarity of the interface and ease of navigation, aligning with the study’s objective to ensure a user-friendly platform.</w:t>
      </w:r>
    </w:p>
    <w:p w14:paraId="370AD956" w14:textId="77777777" w:rsidR="00921280" w:rsidRDefault="00921280" w:rsidP="00921280">
      <w:pPr>
        <w:spacing w:after="0" w:line="480" w:lineRule="auto"/>
        <w:jc w:val="both"/>
        <w:rPr>
          <w:b/>
          <w:bCs/>
          <w:color w:val="000000"/>
          <w:sz w:val="22"/>
        </w:rPr>
      </w:pPr>
      <w:r w:rsidRPr="00673594">
        <w:rPr>
          <w:b/>
          <w:bCs/>
          <w:color w:val="000000"/>
          <w:sz w:val="22"/>
        </w:rPr>
        <w:t>Review</w:t>
      </w:r>
    </w:p>
    <w:p w14:paraId="3640886B" w14:textId="77777777" w:rsidR="00921280" w:rsidRPr="00921280" w:rsidRDefault="00921280" w:rsidP="00921280">
      <w:pPr>
        <w:spacing w:after="0" w:line="480" w:lineRule="auto"/>
        <w:ind w:firstLine="720"/>
        <w:jc w:val="both"/>
        <w:rPr>
          <w:b/>
          <w:bCs/>
          <w:color w:val="000000"/>
          <w:sz w:val="22"/>
        </w:rPr>
      </w:pPr>
      <w:r w:rsidRPr="00921280">
        <w:rPr>
          <w:color w:val="000000"/>
          <w:sz w:val="22"/>
        </w:rPr>
        <w:t>After testing, the team convened for a review phase to assess the completed work. Feedback was gathered from internal team members, technical critics, and, when possible, from shelter staff and potential adopters. This review was critical for identifying areas for improvement, uncovering any bugs, and validating that the developed features met the objectives outlined in the planning phase. This phase directly supported the system evaluation objective by incorporating feedback early and often.</w:t>
      </w:r>
    </w:p>
    <w:p w14:paraId="64BE31FB" w14:textId="77777777" w:rsidR="00921280" w:rsidRDefault="00921280" w:rsidP="00921280">
      <w:pPr>
        <w:spacing w:after="0" w:line="480" w:lineRule="auto"/>
        <w:jc w:val="both"/>
        <w:rPr>
          <w:b/>
          <w:bCs/>
          <w:color w:val="000000"/>
          <w:sz w:val="22"/>
        </w:rPr>
      </w:pPr>
      <w:r w:rsidRPr="00673594">
        <w:rPr>
          <w:b/>
          <w:bCs/>
          <w:color w:val="000000"/>
          <w:sz w:val="22"/>
        </w:rPr>
        <w:t>Launch</w:t>
      </w:r>
    </w:p>
    <w:p w14:paraId="6F906477" w14:textId="77777777" w:rsidR="00921280" w:rsidRPr="00673594" w:rsidRDefault="00921280" w:rsidP="00921280">
      <w:pPr>
        <w:spacing w:after="0" w:line="480" w:lineRule="auto"/>
        <w:ind w:firstLine="720"/>
        <w:jc w:val="both"/>
        <w:rPr>
          <w:color w:val="000000"/>
          <w:sz w:val="22"/>
        </w:rPr>
      </w:pPr>
      <w:r w:rsidRPr="00673594">
        <w:rPr>
          <w:color w:val="000000"/>
          <w:sz w:val="22"/>
        </w:rPr>
        <w:t>The final phase of each cycle was the launch of a new, stable version of the system. This could be a new feature, such as the admin dashboard, or an enhanced version of an existing one. By "launching" after each cycle, the team ensured that the system was continuously improving and that no single phase became a bottleneck. The final launch at the end of the project lifecycle represented the complete, fully-functional Pet Adopt Hub platform, ready for implementation in an actual animal shelter environment.</w:t>
      </w:r>
    </w:p>
    <w:p w14:paraId="1E834280" w14:textId="2387948E" w:rsidR="00ED77BE" w:rsidRPr="00237611" w:rsidRDefault="00ED77BE" w:rsidP="004251E2">
      <w:pPr>
        <w:spacing w:after="0" w:line="480" w:lineRule="auto"/>
        <w:jc w:val="both"/>
        <w:rPr>
          <w:b/>
          <w:sz w:val="22"/>
        </w:rPr>
      </w:pPr>
      <w:r w:rsidRPr="00237611">
        <w:rPr>
          <w:b/>
          <w:sz w:val="22"/>
        </w:rPr>
        <w:t>System Testing</w:t>
      </w:r>
      <w:bookmarkEnd w:id="27"/>
      <w:r w:rsidRPr="00237611">
        <w:rPr>
          <w:b/>
          <w:sz w:val="22"/>
        </w:rPr>
        <w:t xml:space="preserve"> </w:t>
      </w:r>
    </w:p>
    <w:p w14:paraId="39138387" w14:textId="49688BAC" w:rsidR="00A14094" w:rsidRPr="00237611" w:rsidRDefault="00ED77BE" w:rsidP="004251E2">
      <w:pPr>
        <w:spacing w:after="0" w:line="480" w:lineRule="auto"/>
        <w:ind w:firstLine="720"/>
        <w:jc w:val="both"/>
        <w:rPr>
          <w:sz w:val="22"/>
        </w:rPr>
      </w:pPr>
      <w:r w:rsidRPr="00237611">
        <w:rPr>
          <w:sz w:val="22"/>
        </w:rPr>
        <w:t xml:space="preserve">The system was tested through unit testing for each of the different features, including pet profile, pet adoption application, and progress tracking, to ensure the system functionality was accurate and the system was stable. Usability testing of the application was conducted for shelter staff and potential adopters, to observe clarity of the interface and ease of navigation. Performance tests verified usability of the platform on devices with a range of specifications, and testing confirmed that the platform </w:t>
      </w:r>
      <w:r w:rsidRPr="00237611">
        <w:rPr>
          <w:sz w:val="22"/>
        </w:rPr>
        <w:lastRenderedPageBreak/>
        <w:t>displayed correctly across different browsers and screen sizes. Offline functionality was also tested, to confirm that the application accessed without a network connection.</w:t>
      </w:r>
    </w:p>
    <w:p w14:paraId="3CA99781" w14:textId="77777777" w:rsidR="00A14094" w:rsidRPr="00237611" w:rsidRDefault="00A14094" w:rsidP="004251E2">
      <w:pPr>
        <w:spacing w:after="0" w:line="480" w:lineRule="auto"/>
        <w:jc w:val="both"/>
        <w:rPr>
          <w:b/>
          <w:sz w:val="22"/>
        </w:rPr>
      </w:pPr>
      <w:bookmarkStart w:id="28" w:name="_Toc19381"/>
      <w:r w:rsidRPr="00237611">
        <w:rPr>
          <w:b/>
          <w:sz w:val="22"/>
        </w:rPr>
        <w:t>System Evaluation</w:t>
      </w:r>
      <w:bookmarkEnd w:id="28"/>
    </w:p>
    <w:p w14:paraId="5125F1F3" w14:textId="77777777" w:rsidR="00A14094" w:rsidRPr="00237611" w:rsidRDefault="00A14094" w:rsidP="004251E2">
      <w:pPr>
        <w:spacing w:after="0" w:line="480" w:lineRule="auto"/>
        <w:ind w:firstLine="720"/>
        <w:jc w:val="both"/>
        <w:rPr>
          <w:sz w:val="22"/>
        </w:rPr>
      </w:pPr>
      <w:r w:rsidRPr="00237611">
        <w:rPr>
          <w:sz w:val="22"/>
        </w:rPr>
        <w:t xml:space="preserve">Evaluation of the system used modified ISO 25010 software quality measures to verify the </w:t>
      </w:r>
      <w:proofErr w:type="spellStart"/>
      <w:r w:rsidRPr="00237611">
        <w:rPr>
          <w:sz w:val="22"/>
        </w:rPr>
        <w:t>PetAdoptHub</w:t>
      </w:r>
      <w:proofErr w:type="spellEnd"/>
      <w:r w:rsidRPr="00237611">
        <w:rPr>
          <w:sz w:val="22"/>
        </w:rPr>
        <w:t xml:space="preserve"> fulfilled both technical and operational requirements. Shelter staff and user participants participated in functionality evaluation on key measures—usability, performance efficiency, reliability, and portability.</w:t>
      </w:r>
    </w:p>
    <w:p w14:paraId="699EF6AD" w14:textId="0889A263" w:rsidR="00A14094" w:rsidRPr="00237611" w:rsidRDefault="00A14094" w:rsidP="004251E2">
      <w:pPr>
        <w:spacing w:after="0" w:line="480" w:lineRule="auto"/>
        <w:jc w:val="both"/>
        <w:rPr>
          <w:b/>
          <w:bCs/>
          <w:sz w:val="22"/>
        </w:rPr>
      </w:pPr>
      <w:r w:rsidRPr="00237611">
        <w:rPr>
          <w:b/>
          <w:bCs/>
          <w:sz w:val="22"/>
        </w:rPr>
        <w:t>Data Assessment Plan</w:t>
      </w:r>
    </w:p>
    <w:p w14:paraId="126A4775" w14:textId="77777777" w:rsidR="00A14094" w:rsidRPr="00237611" w:rsidRDefault="00A14094" w:rsidP="004251E2">
      <w:pPr>
        <w:spacing w:after="0" w:line="480" w:lineRule="auto"/>
        <w:ind w:firstLine="720"/>
        <w:jc w:val="both"/>
        <w:rPr>
          <w:sz w:val="22"/>
        </w:rPr>
      </w:pPr>
      <w:r w:rsidRPr="00237611">
        <w:rPr>
          <w:sz w:val="22"/>
        </w:rPr>
        <w:t>As presented in Table 2, descriptive interpretations of the mean examined the assessment findings based on the data collected by the researchers. The responses received from users including shelter managers, volunteers, and adopters were evaluated using a Likert scale to indicate the performance of the system usability, functionality, and overall user satisfaction. The mean scores calculated from the survey were interpreted with the following scale:</w:t>
      </w:r>
    </w:p>
    <w:p w14:paraId="1244099B" w14:textId="77777777" w:rsidR="00A14094" w:rsidRPr="00237611" w:rsidRDefault="00A14094" w:rsidP="00A14094">
      <w:pPr>
        <w:ind w:firstLine="720"/>
        <w:rPr>
          <w:sz w:val="22"/>
        </w:rPr>
      </w:pPr>
    </w:p>
    <w:p w14:paraId="57313854" w14:textId="77777777" w:rsidR="004C7857" w:rsidRPr="00237611" w:rsidRDefault="004C7857" w:rsidP="004C7857">
      <w:pPr>
        <w:pStyle w:val="Caption"/>
        <w:rPr>
          <w:b/>
          <w:bCs/>
          <w:sz w:val="22"/>
        </w:rPr>
      </w:pPr>
      <w:r w:rsidRPr="00237611">
        <w:rPr>
          <w:b/>
          <w:bCs/>
          <w:sz w:val="22"/>
        </w:rPr>
        <w:t xml:space="preserve">Table </w:t>
      </w:r>
      <w:r w:rsidRPr="00237611">
        <w:rPr>
          <w:b/>
          <w:bCs/>
          <w:sz w:val="22"/>
        </w:rPr>
        <w:fldChar w:fldCharType="begin"/>
      </w:r>
      <w:r w:rsidRPr="00237611">
        <w:rPr>
          <w:b/>
          <w:bCs/>
          <w:sz w:val="22"/>
        </w:rPr>
        <w:instrText xml:space="preserve"> SEQ Table \* ARABIC </w:instrText>
      </w:r>
      <w:r w:rsidRPr="00237611">
        <w:rPr>
          <w:b/>
          <w:bCs/>
          <w:sz w:val="22"/>
        </w:rPr>
        <w:fldChar w:fldCharType="separate"/>
      </w:r>
      <w:r w:rsidRPr="00237611">
        <w:rPr>
          <w:b/>
          <w:bCs/>
          <w:sz w:val="22"/>
        </w:rPr>
        <w:t>1</w:t>
      </w:r>
      <w:r w:rsidRPr="00237611">
        <w:rPr>
          <w:b/>
          <w:bCs/>
          <w:sz w:val="22"/>
        </w:rPr>
        <w:fldChar w:fldCharType="end"/>
      </w:r>
      <w:bookmarkStart w:id="29" w:name="_Toc5818"/>
      <w:bookmarkStart w:id="30" w:name="_Toc30615"/>
      <w:r w:rsidRPr="00237611">
        <w:rPr>
          <w:b/>
          <w:bCs/>
          <w:sz w:val="22"/>
        </w:rPr>
        <w:t>. Likert Scale Interpretation</w:t>
      </w:r>
      <w:bookmarkEnd w:id="29"/>
      <w:bookmarkEnd w:id="30"/>
    </w:p>
    <w:tbl>
      <w:tblPr>
        <w:tblW w:w="88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4071"/>
        <w:gridCol w:w="4823"/>
      </w:tblGrid>
      <w:tr w:rsidR="004C7857" w:rsidRPr="00237611" w14:paraId="358A7088" w14:textId="77777777" w:rsidTr="00EB5593">
        <w:trPr>
          <w:trHeight w:val="363"/>
        </w:trPr>
        <w:tc>
          <w:tcPr>
            <w:tcW w:w="4071" w:type="dxa"/>
          </w:tcPr>
          <w:p w14:paraId="164AD120" w14:textId="77777777" w:rsidR="004C7857" w:rsidRPr="00237611" w:rsidRDefault="004C7857" w:rsidP="006843DE">
            <w:pPr>
              <w:ind w:left="720"/>
              <w:rPr>
                <w:b/>
                <w:bCs/>
                <w:sz w:val="22"/>
              </w:rPr>
            </w:pPr>
            <w:r w:rsidRPr="00237611">
              <w:rPr>
                <w:b/>
                <w:bCs/>
                <w:sz w:val="22"/>
              </w:rPr>
              <w:t>Numerical Scale</w:t>
            </w:r>
          </w:p>
        </w:tc>
        <w:tc>
          <w:tcPr>
            <w:tcW w:w="4823" w:type="dxa"/>
          </w:tcPr>
          <w:p w14:paraId="4F456D99" w14:textId="77777777" w:rsidR="004C7857" w:rsidRPr="00237611" w:rsidRDefault="004C7857" w:rsidP="006843DE">
            <w:pPr>
              <w:ind w:left="720"/>
              <w:rPr>
                <w:b/>
                <w:bCs/>
                <w:sz w:val="22"/>
              </w:rPr>
            </w:pPr>
            <w:r w:rsidRPr="00237611">
              <w:rPr>
                <w:b/>
                <w:bCs/>
                <w:sz w:val="22"/>
              </w:rPr>
              <w:t>Scale Interpretation</w:t>
            </w:r>
          </w:p>
        </w:tc>
      </w:tr>
      <w:tr w:rsidR="004C7857" w:rsidRPr="00237611" w14:paraId="4B50D94E" w14:textId="77777777" w:rsidTr="00EB5593">
        <w:trPr>
          <w:trHeight w:val="363"/>
        </w:trPr>
        <w:tc>
          <w:tcPr>
            <w:tcW w:w="4071" w:type="dxa"/>
          </w:tcPr>
          <w:p w14:paraId="1B0BE51B" w14:textId="77777777" w:rsidR="004C7857" w:rsidRPr="00237611" w:rsidRDefault="004C7857" w:rsidP="00EB5593">
            <w:pPr>
              <w:jc w:val="center"/>
              <w:rPr>
                <w:sz w:val="22"/>
              </w:rPr>
            </w:pPr>
            <w:r w:rsidRPr="00237611">
              <w:rPr>
                <w:sz w:val="22"/>
              </w:rPr>
              <w:t>5</w:t>
            </w:r>
          </w:p>
        </w:tc>
        <w:tc>
          <w:tcPr>
            <w:tcW w:w="4823" w:type="dxa"/>
          </w:tcPr>
          <w:p w14:paraId="3260EC2A" w14:textId="77777777" w:rsidR="004C7857" w:rsidRPr="00237611" w:rsidRDefault="004C7857" w:rsidP="00EB5593">
            <w:pPr>
              <w:jc w:val="center"/>
              <w:rPr>
                <w:sz w:val="22"/>
              </w:rPr>
            </w:pPr>
            <w:r w:rsidRPr="00237611">
              <w:rPr>
                <w:sz w:val="22"/>
              </w:rPr>
              <w:t>Excellent</w:t>
            </w:r>
          </w:p>
        </w:tc>
      </w:tr>
      <w:tr w:rsidR="004C7857" w:rsidRPr="00237611" w14:paraId="5B379413" w14:textId="77777777" w:rsidTr="00EB5593">
        <w:trPr>
          <w:trHeight w:val="363"/>
        </w:trPr>
        <w:tc>
          <w:tcPr>
            <w:tcW w:w="4071" w:type="dxa"/>
          </w:tcPr>
          <w:p w14:paraId="77AD5B33" w14:textId="77777777" w:rsidR="004C7857" w:rsidRPr="00237611" w:rsidRDefault="004C7857" w:rsidP="00EB5593">
            <w:pPr>
              <w:jc w:val="center"/>
              <w:rPr>
                <w:sz w:val="22"/>
              </w:rPr>
            </w:pPr>
            <w:r w:rsidRPr="00237611">
              <w:rPr>
                <w:sz w:val="22"/>
              </w:rPr>
              <w:t>4</w:t>
            </w:r>
          </w:p>
        </w:tc>
        <w:tc>
          <w:tcPr>
            <w:tcW w:w="4823" w:type="dxa"/>
          </w:tcPr>
          <w:p w14:paraId="5090B9E0" w14:textId="77777777" w:rsidR="004C7857" w:rsidRPr="00237611" w:rsidRDefault="004C7857" w:rsidP="00EB5593">
            <w:pPr>
              <w:jc w:val="center"/>
              <w:rPr>
                <w:sz w:val="22"/>
              </w:rPr>
            </w:pPr>
            <w:r w:rsidRPr="00237611">
              <w:rPr>
                <w:sz w:val="22"/>
              </w:rPr>
              <w:t>Very Good</w:t>
            </w:r>
          </w:p>
        </w:tc>
      </w:tr>
      <w:tr w:rsidR="004C7857" w:rsidRPr="00237611" w14:paraId="1E7893E7" w14:textId="77777777" w:rsidTr="00EB5593">
        <w:trPr>
          <w:trHeight w:val="363"/>
        </w:trPr>
        <w:tc>
          <w:tcPr>
            <w:tcW w:w="4071" w:type="dxa"/>
          </w:tcPr>
          <w:p w14:paraId="7E38849A" w14:textId="77777777" w:rsidR="004C7857" w:rsidRPr="00237611" w:rsidRDefault="004C7857" w:rsidP="00EB5593">
            <w:pPr>
              <w:jc w:val="center"/>
              <w:rPr>
                <w:sz w:val="22"/>
              </w:rPr>
            </w:pPr>
            <w:r w:rsidRPr="00237611">
              <w:rPr>
                <w:sz w:val="22"/>
              </w:rPr>
              <w:t>3</w:t>
            </w:r>
          </w:p>
        </w:tc>
        <w:tc>
          <w:tcPr>
            <w:tcW w:w="4823" w:type="dxa"/>
          </w:tcPr>
          <w:p w14:paraId="5943F0C5" w14:textId="77777777" w:rsidR="004C7857" w:rsidRPr="00237611" w:rsidRDefault="004C7857" w:rsidP="00EB5593">
            <w:pPr>
              <w:jc w:val="center"/>
              <w:rPr>
                <w:sz w:val="22"/>
              </w:rPr>
            </w:pPr>
            <w:r w:rsidRPr="00237611">
              <w:rPr>
                <w:sz w:val="22"/>
              </w:rPr>
              <w:t>Good</w:t>
            </w:r>
          </w:p>
        </w:tc>
      </w:tr>
      <w:tr w:rsidR="004C7857" w:rsidRPr="00237611" w14:paraId="772C14CB" w14:textId="77777777" w:rsidTr="00EB5593">
        <w:trPr>
          <w:trHeight w:val="363"/>
        </w:trPr>
        <w:tc>
          <w:tcPr>
            <w:tcW w:w="4071" w:type="dxa"/>
          </w:tcPr>
          <w:p w14:paraId="12CED2B2" w14:textId="77777777" w:rsidR="004C7857" w:rsidRPr="00237611" w:rsidRDefault="004C7857" w:rsidP="00EB5593">
            <w:pPr>
              <w:jc w:val="center"/>
              <w:rPr>
                <w:sz w:val="22"/>
              </w:rPr>
            </w:pPr>
            <w:r w:rsidRPr="00237611">
              <w:rPr>
                <w:sz w:val="22"/>
              </w:rPr>
              <w:t>2</w:t>
            </w:r>
          </w:p>
        </w:tc>
        <w:tc>
          <w:tcPr>
            <w:tcW w:w="4823" w:type="dxa"/>
          </w:tcPr>
          <w:p w14:paraId="2375BEF9" w14:textId="77777777" w:rsidR="004C7857" w:rsidRPr="00237611" w:rsidRDefault="004C7857" w:rsidP="00EB5593">
            <w:pPr>
              <w:jc w:val="center"/>
              <w:rPr>
                <w:sz w:val="22"/>
              </w:rPr>
            </w:pPr>
            <w:r w:rsidRPr="00237611">
              <w:rPr>
                <w:sz w:val="22"/>
              </w:rPr>
              <w:t>Fair</w:t>
            </w:r>
          </w:p>
        </w:tc>
      </w:tr>
      <w:tr w:rsidR="004C7857" w:rsidRPr="00237611" w14:paraId="5405729D" w14:textId="77777777" w:rsidTr="00EB5593">
        <w:trPr>
          <w:trHeight w:val="363"/>
        </w:trPr>
        <w:tc>
          <w:tcPr>
            <w:tcW w:w="4071" w:type="dxa"/>
          </w:tcPr>
          <w:p w14:paraId="7126B4BE" w14:textId="77777777" w:rsidR="004C7857" w:rsidRPr="00237611" w:rsidRDefault="004C7857" w:rsidP="00EB5593">
            <w:pPr>
              <w:jc w:val="center"/>
              <w:rPr>
                <w:sz w:val="22"/>
              </w:rPr>
            </w:pPr>
            <w:r w:rsidRPr="00237611">
              <w:rPr>
                <w:sz w:val="22"/>
              </w:rPr>
              <w:t>1</w:t>
            </w:r>
          </w:p>
        </w:tc>
        <w:tc>
          <w:tcPr>
            <w:tcW w:w="4823" w:type="dxa"/>
          </w:tcPr>
          <w:p w14:paraId="74F0C6BF" w14:textId="77777777" w:rsidR="004C7857" w:rsidRPr="00237611" w:rsidRDefault="004C7857" w:rsidP="00EB5593">
            <w:pPr>
              <w:jc w:val="center"/>
              <w:rPr>
                <w:sz w:val="22"/>
              </w:rPr>
            </w:pPr>
            <w:r w:rsidRPr="00237611">
              <w:rPr>
                <w:sz w:val="22"/>
              </w:rPr>
              <w:t>Poor</w:t>
            </w:r>
          </w:p>
        </w:tc>
      </w:tr>
    </w:tbl>
    <w:p w14:paraId="6B602AA9" w14:textId="42520D74" w:rsidR="004C7857" w:rsidRPr="00237611" w:rsidRDefault="004C7857" w:rsidP="004C7857">
      <w:pPr>
        <w:rPr>
          <w:b/>
          <w:bCs/>
          <w:sz w:val="22"/>
        </w:rPr>
      </w:pPr>
    </w:p>
    <w:p w14:paraId="63519898" w14:textId="77777777" w:rsidR="004C7857" w:rsidRPr="00237611" w:rsidRDefault="004C7857" w:rsidP="004C7857">
      <w:pPr>
        <w:pStyle w:val="Caption"/>
        <w:rPr>
          <w:b/>
          <w:bCs/>
          <w:sz w:val="22"/>
        </w:rPr>
      </w:pPr>
      <w:r w:rsidRPr="00237611">
        <w:rPr>
          <w:b/>
          <w:bCs/>
          <w:sz w:val="22"/>
        </w:rPr>
        <w:t xml:space="preserve">Table </w:t>
      </w:r>
      <w:r w:rsidRPr="00237611">
        <w:rPr>
          <w:b/>
          <w:bCs/>
          <w:sz w:val="22"/>
        </w:rPr>
        <w:fldChar w:fldCharType="begin"/>
      </w:r>
      <w:r w:rsidRPr="00237611">
        <w:rPr>
          <w:b/>
          <w:bCs/>
          <w:sz w:val="22"/>
        </w:rPr>
        <w:instrText xml:space="preserve"> SEQ Table \* ARABIC </w:instrText>
      </w:r>
      <w:r w:rsidRPr="00237611">
        <w:rPr>
          <w:b/>
          <w:bCs/>
          <w:sz w:val="22"/>
        </w:rPr>
        <w:fldChar w:fldCharType="separate"/>
      </w:r>
      <w:r w:rsidRPr="00237611">
        <w:rPr>
          <w:b/>
          <w:bCs/>
          <w:sz w:val="22"/>
        </w:rPr>
        <w:t>2</w:t>
      </w:r>
      <w:r w:rsidRPr="00237611">
        <w:rPr>
          <w:b/>
          <w:bCs/>
          <w:sz w:val="22"/>
        </w:rPr>
        <w:fldChar w:fldCharType="end"/>
      </w:r>
      <w:bookmarkStart w:id="31" w:name="_Toc16655"/>
      <w:bookmarkStart w:id="32" w:name="_Toc29184"/>
      <w:r w:rsidRPr="00237611">
        <w:rPr>
          <w:b/>
          <w:bCs/>
          <w:sz w:val="22"/>
        </w:rPr>
        <w:t>. Descriptive Interpretation of the mean</w:t>
      </w:r>
      <w:bookmarkEnd w:id="31"/>
      <w:bookmarkEnd w:id="32"/>
    </w:p>
    <w:tbl>
      <w:tblPr>
        <w:tblStyle w:val="TableGrid"/>
        <w:tblW w:w="0" w:type="auto"/>
        <w:tblLook w:val="04A0" w:firstRow="1" w:lastRow="0" w:firstColumn="1" w:lastColumn="0" w:noHBand="0" w:noVBand="1"/>
      </w:tblPr>
      <w:tblGrid>
        <w:gridCol w:w="4131"/>
        <w:gridCol w:w="4168"/>
      </w:tblGrid>
      <w:tr w:rsidR="006843DE" w14:paraId="05B3F1A6" w14:textId="77777777" w:rsidTr="006843DE">
        <w:trPr>
          <w:trHeight w:val="260"/>
        </w:trPr>
        <w:tc>
          <w:tcPr>
            <w:tcW w:w="4470" w:type="dxa"/>
          </w:tcPr>
          <w:p w14:paraId="1D0BC10A" w14:textId="1232DF86" w:rsidR="006843DE" w:rsidRPr="006843DE" w:rsidRDefault="006843DE" w:rsidP="006843DE">
            <w:pPr>
              <w:jc w:val="center"/>
              <w:rPr>
                <w:b/>
                <w:bCs/>
                <w:sz w:val="22"/>
              </w:rPr>
            </w:pPr>
            <w:r w:rsidRPr="006843DE">
              <w:rPr>
                <w:b/>
                <w:bCs/>
                <w:sz w:val="22"/>
              </w:rPr>
              <w:t>Numerical Scale</w:t>
            </w:r>
          </w:p>
        </w:tc>
        <w:tc>
          <w:tcPr>
            <w:tcW w:w="4470" w:type="dxa"/>
          </w:tcPr>
          <w:p w14:paraId="09E1633D" w14:textId="77777777" w:rsidR="006843DE" w:rsidRDefault="006843DE" w:rsidP="006843DE">
            <w:pPr>
              <w:jc w:val="center"/>
              <w:rPr>
                <w:b/>
                <w:bCs/>
                <w:sz w:val="22"/>
              </w:rPr>
            </w:pPr>
            <w:r w:rsidRPr="006843DE">
              <w:rPr>
                <w:b/>
                <w:bCs/>
                <w:sz w:val="22"/>
              </w:rPr>
              <w:t>Interpretation</w:t>
            </w:r>
          </w:p>
          <w:p w14:paraId="66F95161" w14:textId="28FCEB73" w:rsidR="00151303" w:rsidRPr="006843DE" w:rsidRDefault="00151303" w:rsidP="006843DE">
            <w:pPr>
              <w:jc w:val="center"/>
              <w:rPr>
                <w:b/>
                <w:bCs/>
                <w:sz w:val="22"/>
              </w:rPr>
            </w:pPr>
          </w:p>
        </w:tc>
      </w:tr>
      <w:tr w:rsidR="006843DE" w14:paraId="234846D5" w14:textId="77777777" w:rsidTr="006843DE">
        <w:trPr>
          <w:trHeight w:val="246"/>
        </w:trPr>
        <w:tc>
          <w:tcPr>
            <w:tcW w:w="4470" w:type="dxa"/>
          </w:tcPr>
          <w:p w14:paraId="634A26FF" w14:textId="022CF619" w:rsidR="006843DE" w:rsidRDefault="006843DE" w:rsidP="00151303">
            <w:pPr>
              <w:jc w:val="center"/>
              <w:rPr>
                <w:b/>
                <w:bCs/>
                <w:sz w:val="22"/>
              </w:rPr>
            </w:pPr>
            <w:r w:rsidRPr="00237611">
              <w:rPr>
                <w:sz w:val="22"/>
              </w:rPr>
              <w:t>4.51 – 5.00</w:t>
            </w:r>
          </w:p>
        </w:tc>
        <w:tc>
          <w:tcPr>
            <w:tcW w:w="4470" w:type="dxa"/>
          </w:tcPr>
          <w:p w14:paraId="3303CC4C" w14:textId="77777777" w:rsidR="006843DE" w:rsidRDefault="006843DE" w:rsidP="00151303">
            <w:pPr>
              <w:jc w:val="center"/>
              <w:rPr>
                <w:sz w:val="22"/>
              </w:rPr>
            </w:pPr>
            <w:r w:rsidRPr="00237611">
              <w:rPr>
                <w:sz w:val="22"/>
              </w:rPr>
              <w:t>Excellent</w:t>
            </w:r>
          </w:p>
          <w:p w14:paraId="2EC6FF98" w14:textId="26A8C113" w:rsidR="00151303" w:rsidRDefault="00151303" w:rsidP="00151303">
            <w:pPr>
              <w:jc w:val="center"/>
              <w:rPr>
                <w:b/>
                <w:bCs/>
                <w:sz w:val="22"/>
              </w:rPr>
            </w:pPr>
          </w:p>
        </w:tc>
      </w:tr>
      <w:tr w:rsidR="006843DE" w14:paraId="4226DF65" w14:textId="77777777" w:rsidTr="006843DE">
        <w:trPr>
          <w:trHeight w:val="260"/>
        </w:trPr>
        <w:tc>
          <w:tcPr>
            <w:tcW w:w="4470" w:type="dxa"/>
          </w:tcPr>
          <w:p w14:paraId="26D22056" w14:textId="56FB5A96" w:rsidR="006843DE" w:rsidRDefault="006843DE" w:rsidP="00151303">
            <w:pPr>
              <w:jc w:val="center"/>
              <w:rPr>
                <w:b/>
                <w:bCs/>
                <w:sz w:val="22"/>
              </w:rPr>
            </w:pPr>
            <w:r w:rsidRPr="00237611">
              <w:rPr>
                <w:sz w:val="22"/>
              </w:rPr>
              <w:lastRenderedPageBreak/>
              <w:t>3.51 – 4.50</w:t>
            </w:r>
          </w:p>
        </w:tc>
        <w:tc>
          <w:tcPr>
            <w:tcW w:w="4470" w:type="dxa"/>
          </w:tcPr>
          <w:p w14:paraId="184CE816" w14:textId="77777777" w:rsidR="006843DE" w:rsidRDefault="00151303" w:rsidP="00151303">
            <w:pPr>
              <w:jc w:val="center"/>
              <w:rPr>
                <w:sz w:val="22"/>
              </w:rPr>
            </w:pPr>
            <w:r w:rsidRPr="00237611">
              <w:rPr>
                <w:sz w:val="22"/>
              </w:rPr>
              <w:t>Very Good</w:t>
            </w:r>
          </w:p>
          <w:p w14:paraId="662F5D9B" w14:textId="33C143A5" w:rsidR="00151303" w:rsidRDefault="00151303" w:rsidP="00151303">
            <w:pPr>
              <w:jc w:val="center"/>
              <w:rPr>
                <w:b/>
                <w:bCs/>
                <w:sz w:val="22"/>
              </w:rPr>
            </w:pPr>
          </w:p>
        </w:tc>
      </w:tr>
      <w:tr w:rsidR="006843DE" w14:paraId="6EF8A36C" w14:textId="77777777" w:rsidTr="006843DE">
        <w:trPr>
          <w:trHeight w:val="260"/>
        </w:trPr>
        <w:tc>
          <w:tcPr>
            <w:tcW w:w="4470" w:type="dxa"/>
          </w:tcPr>
          <w:p w14:paraId="68550898" w14:textId="4E2D9D14" w:rsidR="006843DE" w:rsidRDefault="006843DE" w:rsidP="00151303">
            <w:pPr>
              <w:jc w:val="center"/>
              <w:rPr>
                <w:b/>
                <w:bCs/>
                <w:sz w:val="22"/>
              </w:rPr>
            </w:pPr>
            <w:r w:rsidRPr="00237611">
              <w:rPr>
                <w:sz w:val="22"/>
              </w:rPr>
              <w:t>2.51 – 3.50</w:t>
            </w:r>
          </w:p>
        </w:tc>
        <w:tc>
          <w:tcPr>
            <w:tcW w:w="4470" w:type="dxa"/>
          </w:tcPr>
          <w:p w14:paraId="44DFA7D7" w14:textId="77777777" w:rsidR="006843DE" w:rsidRDefault="00151303" w:rsidP="00151303">
            <w:pPr>
              <w:jc w:val="center"/>
              <w:rPr>
                <w:sz w:val="22"/>
              </w:rPr>
            </w:pPr>
            <w:r w:rsidRPr="00237611">
              <w:rPr>
                <w:sz w:val="22"/>
              </w:rPr>
              <w:t>Good</w:t>
            </w:r>
          </w:p>
          <w:p w14:paraId="2137A66F" w14:textId="597050FC" w:rsidR="00151303" w:rsidRDefault="00151303" w:rsidP="00151303">
            <w:pPr>
              <w:jc w:val="center"/>
              <w:rPr>
                <w:b/>
                <w:bCs/>
                <w:sz w:val="22"/>
              </w:rPr>
            </w:pPr>
          </w:p>
        </w:tc>
      </w:tr>
      <w:tr w:rsidR="006843DE" w14:paraId="4E7CE576" w14:textId="77777777" w:rsidTr="006843DE">
        <w:trPr>
          <w:trHeight w:val="246"/>
        </w:trPr>
        <w:tc>
          <w:tcPr>
            <w:tcW w:w="4470" w:type="dxa"/>
          </w:tcPr>
          <w:p w14:paraId="53A261CA" w14:textId="53623E20" w:rsidR="006843DE" w:rsidRDefault="006843DE" w:rsidP="00151303">
            <w:pPr>
              <w:jc w:val="center"/>
              <w:rPr>
                <w:b/>
                <w:bCs/>
                <w:sz w:val="22"/>
              </w:rPr>
            </w:pPr>
            <w:r w:rsidRPr="00237611">
              <w:rPr>
                <w:sz w:val="22"/>
              </w:rPr>
              <w:t>1.51 – 2.50</w:t>
            </w:r>
          </w:p>
        </w:tc>
        <w:tc>
          <w:tcPr>
            <w:tcW w:w="4470" w:type="dxa"/>
          </w:tcPr>
          <w:p w14:paraId="77F82AB1" w14:textId="77777777" w:rsidR="006843DE" w:rsidRDefault="00151303" w:rsidP="00151303">
            <w:pPr>
              <w:jc w:val="center"/>
              <w:rPr>
                <w:sz w:val="22"/>
              </w:rPr>
            </w:pPr>
            <w:r w:rsidRPr="00237611">
              <w:rPr>
                <w:sz w:val="22"/>
              </w:rPr>
              <w:t>Fair</w:t>
            </w:r>
          </w:p>
          <w:p w14:paraId="178E7075" w14:textId="5336CA35" w:rsidR="00151303" w:rsidRDefault="00151303" w:rsidP="00151303">
            <w:pPr>
              <w:jc w:val="center"/>
              <w:rPr>
                <w:b/>
                <w:bCs/>
                <w:sz w:val="22"/>
              </w:rPr>
            </w:pPr>
          </w:p>
        </w:tc>
      </w:tr>
      <w:tr w:rsidR="006843DE" w14:paraId="1BEBADDD" w14:textId="77777777" w:rsidTr="006843DE">
        <w:trPr>
          <w:trHeight w:val="246"/>
        </w:trPr>
        <w:tc>
          <w:tcPr>
            <w:tcW w:w="4470" w:type="dxa"/>
          </w:tcPr>
          <w:p w14:paraId="287BB91C" w14:textId="3D0CEE8A" w:rsidR="006843DE" w:rsidRDefault="006843DE" w:rsidP="00151303">
            <w:pPr>
              <w:jc w:val="center"/>
              <w:rPr>
                <w:b/>
                <w:bCs/>
                <w:sz w:val="22"/>
              </w:rPr>
            </w:pPr>
            <w:r w:rsidRPr="00237611">
              <w:rPr>
                <w:sz w:val="22"/>
              </w:rPr>
              <w:t>1.50 – below</w:t>
            </w:r>
          </w:p>
        </w:tc>
        <w:tc>
          <w:tcPr>
            <w:tcW w:w="4470" w:type="dxa"/>
          </w:tcPr>
          <w:p w14:paraId="1515705F" w14:textId="77777777" w:rsidR="006843DE" w:rsidRDefault="00151303" w:rsidP="00151303">
            <w:pPr>
              <w:jc w:val="center"/>
              <w:rPr>
                <w:sz w:val="22"/>
              </w:rPr>
            </w:pPr>
            <w:r w:rsidRPr="00237611">
              <w:rPr>
                <w:sz w:val="22"/>
              </w:rPr>
              <w:t>Poor</w:t>
            </w:r>
          </w:p>
          <w:p w14:paraId="2D792776" w14:textId="068AC788" w:rsidR="00151303" w:rsidRDefault="00151303" w:rsidP="00151303">
            <w:pPr>
              <w:jc w:val="center"/>
              <w:rPr>
                <w:b/>
                <w:bCs/>
                <w:sz w:val="22"/>
              </w:rPr>
            </w:pPr>
          </w:p>
        </w:tc>
      </w:tr>
    </w:tbl>
    <w:p w14:paraId="4944F7E4" w14:textId="5C255901" w:rsidR="004C7857" w:rsidRPr="00237611" w:rsidRDefault="004C7857" w:rsidP="003F1A8A">
      <w:pPr>
        <w:rPr>
          <w:b/>
          <w:bCs/>
          <w:sz w:val="22"/>
        </w:rPr>
      </w:pPr>
    </w:p>
    <w:p w14:paraId="75E6D0D3" w14:textId="77777777" w:rsidR="004C7857" w:rsidRPr="00237611" w:rsidRDefault="004C7857" w:rsidP="004C7857">
      <w:pPr>
        <w:rPr>
          <w:b/>
          <w:sz w:val="22"/>
        </w:rPr>
      </w:pPr>
      <w:bookmarkStart w:id="33" w:name="_Toc23924"/>
      <w:r w:rsidRPr="00237611">
        <w:rPr>
          <w:b/>
          <w:sz w:val="22"/>
        </w:rPr>
        <w:t>Implementation Plan</w:t>
      </w:r>
      <w:bookmarkEnd w:id="33"/>
    </w:p>
    <w:p w14:paraId="4014022C" w14:textId="04F334EC" w:rsidR="004C7857" w:rsidRDefault="004C7857" w:rsidP="004251E2">
      <w:pPr>
        <w:spacing w:after="0" w:line="480" w:lineRule="auto"/>
        <w:ind w:firstLine="720"/>
        <w:jc w:val="both"/>
        <w:rPr>
          <w:sz w:val="22"/>
        </w:rPr>
      </w:pPr>
      <w:r w:rsidRPr="00237611">
        <w:rPr>
          <w:sz w:val="22"/>
        </w:rPr>
        <w:t xml:space="preserve">As shown in Table 3, the implementation plan for </w:t>
      </w:r>
      <w:proofErr w:type="spellStart"/>
      <w:r w:rsidRPr="00237611">
        <w:rPr>
          <w:sz w:val="22"/>
        </w:rPr>
        <w:t>PetAdoptHub</w:t>
      </w:r>
      <w:proofErr w:type="spellEnd"/>
      <w:r w:rsidRPr="00237611">
        <w:rPr>
          <w:sz w:val="22"/>
        </w:rPr>
        <w:t>. It summarizes the interventions, activities, persons and time available for each intervention, as a methodical approach by the researchers in launching the web platform within local animal shelters.</w:t>
      </w:r>
    </w:p>
    <w:p w14:paraId="01420327" w14:textId="77777777" w:rsidR="004251E2" w:rsidRPr="00237611" w:rsidRDefault="004251E2" w:rsidP="004251E2">
      <w:pPr>
        <w:spacing w:after="0" w:line="480" w:lineRule="auto"/>
        <w:ind w:firstLine="720"/>
        <w:jc w:val="both"/>
        <w:rPr>
          <w:sz w:val="22"/>
        </w:rPr>
      </w:pPr>
    </w:p>
    <w:tbl>
      <w:tblPr>
        <w:tblW w:w="90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884"/>
        <w:gridCol w:w="3860"/>
        <w:gridCol w:w="2118"/>
        <w:gridCol w:w="1157"/>
      </w:tblGrid>
      <w:tr w:rsidR="004C7857" w:rsidRPr="00237611" w14:paraId="60EF9DCE" w14:textId="77777777" w:rsidTr="00EB5593">
        <w:tc>
          <w:tcPr>
            <w:tcW w:w="1884" w:type="dxa"/>
          </w:tcPr>
          <w:p w14:paraId="5AA4303E" w14:textId="77777777" w:rsidR="004C7857" w:rsidRPr="00237611" w:rsidRDefault="004C7857" w:rsidP="00EB5593">
            <w:pPr>
              <w:rPr>
                <w:b/>
                <w:bCs/>
                <w:sz w:val="22"/>
              </w:rPr>
            </w:pPr>
            <w:r w:rsidRPr="00237611">
              <w:rPr>
                <w:b/>
                <w:bCs/>
                <w:sz w:val="22"/>
              </w:rPr>
              <w:t>Strategies</w:t>
            </w:r>
          </w:p>
        </w:tc>
        <w:tc>
          <w:tcPr>
            <w:tcW w:w="3860" w:type="dxa"/>
          </w:tcPr>
          <w:p w14:paraId="67DBA7B1" w14:textId="77777777" w:rsidR="004C7857" w:rsidRPr="00237611" w:rsidRDefault="004C7857" w:rsidP="00EB5593">
            <w:pPr>
              <w:rPr>
                <w:b/>
                <w:bCs/>
                <w:sz w:val="22"/>
              </w:rPr>
            </w:pPr>
            <w:r w:rsidRPr="00237611">
              <w:rPr>
                <w:b/>
                <w:bCs/>
                <w:sz w:val="22"/>
              </w:rPr>
              <w:t>Activities</w:t>
            </w:r>
          </w:p>
        </w:tc>
        <w:tc>
          <w:tcPr>
            <w:tcW w:w="2118" w:type="dxa"/>
          </w:tcPr>
          <w:p w14:paraId="70BD2417" w14:textId="77777777" w:rsidR="004C7857" w:rsidRPr="00237611" w:rsidRDefault="004C7857" w:rsidP="00EB5593">
            <w:pPr>
              <w:rPr>
                <w:b/>
                <w:bCs/>
                <w:sz w:val="22"/>
              </w:rPr>
            </w:pPr>
            <w:r w:rsidRPr="00237611">
              <w:rPr>
                <w:b/>
                <w:bCs/>
                <w:sz w:val="22"/>
              </w:rPr>
              <w:t>Persons Involved</w:t>
            </w:r>
          </w:p>
        </w:tc>
        <w:tc>
          <w:tcPr>
            <w:tcW w:w="1157" w:type="dxa"/>
          </w:tcPr>
          <w:p w14:paraId="231E6AB0" w14:textId="77777777" w:rsidR="004C7857" w:rsidRPr="00237611" w:rsidRDefault="004C7857" w:rsidP="00EB5593">
            <w:pPr>
              <w:rPr>
                <w:b/>
                <w:bCs/>
                <w:sz w:val="22"/>
              </w:rPr>
            </w:pPr>
            <w:r w:rsidRPr="00237611">
              <w:rPr>
                <w:b/>
                <w:bCs/>
                <w:sz w:val="22"/>
              </w:rPr>
              <w:t>Duration</w:t>
            </w:r>
          </w:p>
        </w:tc>
      </w:tr>
      <w:tr w:rsidR="004C7857" w:rsidRPr="00237611" w14:paraId="3DC7B0C4" w14:textId="77777777" w:rsidTr="00EB5593">
        <w:tc>
          <w:tcPr>
            <w:tcW w:w="1884" w:type="dxa"/>
          </w:tcPr>
          <w:p w14:paraId="6385C6B1" w14:textId="77777777" w:rsidR="004C7857" w:rsidRPr="00237611" w:rsidRDefault="004C7857" w:rsidP="00EB5593">
            <w:pPr>
              <w:rPr>
                <w:sz w:val="22"/>
              </w:rPr>
            </w:pPr>
            <w:r w:rsidRPr="00237611">
              <w:rPr>
                <w:sz w:val="22"/>
              </w:rPr>
              <w:t>Permission &amp;</w:t>
            </w:r>
          </w:p>
          <w:p w14:paraId="1E2472DB" w14:textId="77777777" w:rsidR="004C7857" w:rsidRPr="00237611" w:rsidRDefault="004C7857" w:rsidP="00EB5593">
            <w:pPr>
              <w:rPr>
                <w:sz w:val="22"/>
              </w:rPr>
            </w:pPr>
            <w:r w:rsidRPr="00237611">
              <w:rPr>
                <w:sz w:val="22"/>
              </w:rPr>
              <w:t>Consent</w:t>
            </w:r>
          </w:p>
        </w:tc>
        <w:tc>
          <w:tcPr>
            <w:tcW w:w="3860" w:type="dxa"/>
          </w:tcPr>
          <w:p w14:paraId="77570D61" w14:textId="77777777" w:rsidR="004C7857" w:rsidRPr="00237611" w:rsidRDefault="004C7857" w:rsidP="00EB5593">
            <w:pPr>
              <w:rPr>
                <w:sz w:val="22"/>
              </w:rPr>
            </w:pPr>
            <w:r w:rsidRPr="00237611">
              <w:rPr>
                <w:sz w:val="22"/>
              </w:rPr>
              <w:t>Seek approval from shelter directors for the conduct of testing and implementation</w:t>
            </w:r>
          </w:p>
        </w:tc>
        <w:tc>
          <w:tcPr>
            <w:tcW w:w="2118" w:type="dxa"/>
          </w:tcPr>
          <w:p w14:paraId="61A92990" w14:textId="77777777" w:rsidR="004C7857" w:rsidRPr="00237611" w:rsidRDefault="004C7857" w:rsidP="00EB5593">
            <w:pPr>
              <w:rPr>
                <w:sz w:val="22"/>
              </w:rPr>
            </w:pPr>
            <w:r w:rsidRPr="00237611">
              <w:rPr>
                <w:sz w:val="22"/>
              </w:rPr>
              <w:t>Researchers, Shelter Directors</w:t>
            </w:r>
          </w:p>
        </w:tc>
        <w:tc>
          <w:tcPr>
            <w:tcW w:w="1157" w:type="dxa"/>
          </w:tcPr>
          <w:p w14:paraId="31AC65BC" w14:textId="77777777" w:rsidR="004C7857" w:rsidRPr="00237611" w:rsidRDefault="004C7857" w:rsidP="00EB5593">
            <w:pPr>
              <w:rPr>
                <w:sz w:val="22"/>
              </w:rPr>
            </w:pPr>
            <w:r w:rsidRPr="00237611">
              <w:rPr>
                <w:sz w:val="22"/>
              </w:rPr>
              <w:t>1 week</w:t>
            </w:r>
          </w:p>
        </w:tc>
      </w:tr>
      <w:tr w:rsidR="004C7857" w:rsidRPr="00237611" w14:paraId="0C96DD3C" w14:textId="77777777" w:rsidTr="00EB5593">
        <w:tc>
          <w:tcPr>
            <w:tcW w:w="1884" w:type="dxa"/>
          </w:tcPr>
          <w:p w14:paraId="30D53661" w14:textId="77777777" w:rsidR="004C7857" w:rsidRPr="00237611" w:rsidRDefault="004C7857" w:rsidP="00EB5593">
            <w:pPr>
              <w:rPr>
                <w:sz w:val="22"/>
              </w:rPr>
            </w:pPr>
            <w:r w:rsidRPr="00237611">
              <w:rPr>
                <w:sz w:val="22"/>
              </w:rPr>
              <w:t>Orientation</w:t>
            </w:r>
          </w:p>
        </w:tc>
        <w:tc>
          <w:tcPr>
            <w:tcW w:w="3860" w:type="dxa"/>
          </w:tcPr>
          <w:p w14:paraId="7E9405A5" w14:textId="77777777" w:rsidR="004C7857" w:rsidRPr="00237611" w:rsidRDefault="004C7857" w:rsidP="00EB5593">
            <w:pPr>
              <w:rPr>
                <w:sz w:val="22"/>
              </w:rPr>
            </w:pPr>
            <w:r w:rsidRPr="00237611">
              <w:rPr>
                <w:sz w:val="22"/>
              </w:rPr>
              <w:t>Introduce the platform to shelter staff and volunteers; explain objectives and features</w:t>
            </w:r>
          </w:p>
        </w:tc>
        <w:tc>
          <w:tcPr>
            <w:tcW w:w="2118" w:type="dxa"/>
          </w:tcPr>
          <w:p w14:paraId="0FA9860D" w14:textId="77777777" w:rsidR="004C7857" w:rsidRPr="00237611" w:rsidRDefault="004C7857" w:rsidP="00EB5593">
            <w:pPr>
              <w:rPr>
                <w:sz w:val="22"/>
              </w:rPr>
            </w:pPr>
            <w:r w:rsidRPr="00237611">
              <w:rPr>
                <w:sz w:val="22"/>
              </w:rPr>
              <w:t>Researchers, Shelter Staff</w:t>
            </w:r>
          </w:p>
        </w:tc>
        <w:tc>
          <w:tcPr>
            <w:tcW w:w="1157" w:type="dxa"/>
          </w:tcPr>
          <w:p w14:paraId="758864FB" w14:textId="77777777" w:rsidR="004C7857" w:rsidRPr="00237611" w:rsidRDefault="004C7857" w:rsidP="00EB5593">
            <w:pPr>
              <w:rPr>
                <w:sz w:val="22"/>
              </w:rPr>
            </w:pPr>
            <w:r w:rsidRPr="00237611">
              <w:rPr>
                <w:sz w:val="22"/>
              </w:rPr>
              <w:t>1 week</w:t>
            </w:r>
          </w:p>
        </w:tc>
      </w:tr>
      <w:tr w:rsidR="004C7857" w:rsidRPr="00237611" w14:paraId="0C758291" w14:textId="77777777" w:rsidTr="00EB5593">
        <w:tc>
          <w:tcPr>
            <w:tcW w:w="1884" w:type="dxa"/>
          </w:tcPr>
          <w:p w14:paraId="12B1F794" w14:textId="77777777" w:rsidR="004C7857" w:rsidRPr="00237611" w:rsidRDefault="004C7857" w:rsidP="00EB5593">
            <w:pPr>
              <w:rPr>
                <w:sz w:val="22"/>
              </w:rPr>
            </w:pPr>
            <w:r w:rsidRPr="00237611">
              <w:rPr>
                <w:sz w:val="22"/>
              </w:rPr>
              <w:t>Installation</w:t>
            </w:r>
          </w:p>
        </w:tc>
        <w:tc>
          <w:tcPr>
            <w:tcW w:w="3860" w:type="dxa"/>
          </w:tcPr>
          <w:p w14:paraId="5073A5C2" w14:textId="77777777" w:rsidR="004C7857" w:rsidRPr="00237611" w:rsidRDefault="004C7857" w:rsidP="00EB5593">
            <w:pPr>
              <w:rPr>
                <w:sz w:val="22"/>
              </w:rPr>
            </w:pPr>
            <w:r w:rsidRPr="00237611">
              <w:rPr>
                <w:sz w:val="22"/>
              </w:rPr>
              <w:t>Deploy the web application on shelter computers and mobile devices for operational use</w:t>
            </w:r>
          </w:p>
        </w:tc>
        <w:tc>
          <w:tcPr>
            <w:tcW w:w="2118" w:type="dxa"/>
          </w:tcPr>
          <w:p w14:paraId="7FAAD7C4" w14:textId="77777777" w:rsidR="004C7857" w:rsidRPr="00237611" w:rsidRDefault="004C7857" w:rsidP="00EB5593">
            <w:pPr>
              <w:rPr>
                <w:sz w:val="22"/>
              </w:rPr>
            </w:pPr>
            <w:r w:rsidRPr="00237611">
              <w:rPr>
                <w:sz w:val="22"/>
              </w:rPr>
              <w:t>Researchers</w:t>
            </w:r>
          </w:p>
        </w:tc>
        <w:tc>
          <w:tcPr>
            <w:tcW w:w="1157" w:type="dxa"/>
          </w:tcPr>
          <w:p w14:paraId="582487AB" w14:textId="77777777" w:rsidR="004C7857" w:rsidRPr="00237611" w:rsidRDefault="004C7857" w:rsidP="00EB5593">
            <w:pPr>
              <w:rPr>
                <w:sz w:val="22"/>
              </w:rPr>
            </w:pPr>
            <w:r w:rsidRPr="00237611">
              <w:rPr>
                <w:sz w:val="22"/>
              </w:rPr>
              <w:t>1 week</w:t>
            </w:r>
          </w:p>
        </w:tc>
      </w:tr>
      <w:tr w:rsidR="004C7857" w:rsidRPr="00237611" w14:paraId="7C3857BD" w14:textId="77777777" w:rsidTr="00EB5593">
        <w:tc>
          <w:tcPr>
            <w:tcW w:w="1884" w:type="dxa"/>
          </w:tcPr>
          <w:p w14:paraId="131EA72E" w14:textId="77777777" w:rsidR="004C7857" w:rsidRPr="00237611" w:rsidRDefault="004C7857" w:rsidP="00EB5593">
            <w:pPr>
              <w:rPr>
                <w:sz w:val="22"/>
              </w:rPr>
            </w:pPr>
            <w:r w:rsidRPr="00237611">
              <w:rPr>
                <w:sz w:val="22"/>
              </w:rPr>
              <w:t>Training</w:t>
            </w:r>
          </w:p>
        </w:tc>
        <w:tc>
          <w:tcPr>
            <w:tcW w:w="3860" w:type="dxa"/>
          </w:tcPr>
          <w:p w14:paraId="1A005386" w14:textId="77777777" w:rsidR="004C7857" w:rsidRPr="00237611" w:rsidRDefault="004C7857" w:rsidP="00EB5593">
            <w:pPr>
              <w:rPr>
                <w:sz w:val="22"/>
              </w:rPr>
            </w:pPr>
            <w:r w:rsidRPr="00237611">
              <w:rPr>
                <w:sz w:val="22"/>
              </w:rPr>
              <w:t>Conduct hands-on training for staff on using the platform for pet management and adoption promotion</w:t>
            </w:r>
          </w:p>
        </w:tc>
        <w:tc>
          <w:tcPr>
            <w:tcW w:w="2118" w:type="dxa"/>
          </w:tcPr>
          <w:p w14:paraId="1990FDEB" w14:textId="77777777" w:rsidR="004C7857" w:rsidRPr="00237611" w:rsidRDefault="004C7857" w:rsidP="00EB5593">
            <w:pPr>
              <w:rPr>
                <w:sz w:val="22"/>
              </w:rPr>
            </w:pPr>
            <w:r w:rsidRPr="00237611">
              <w:rPr>
                <w:sz w:val="22"/>
              </w:rPr>
              <w:t>Researchers, Shelter Staff</w:t>
            </w:r>
          </w:p>
        </w:tc>
        <w:tc>
          <w:tcPr>
            <w:tcW w:w="1157" w:type="dxa"/>
          </w:tcPr>
          <w:p w14:paraId="6A69E9B9" w14:textId="77777777" w:rsidR="004C7857" w:rsidRPr="00237611" w:rsidRDefault="004C7857" w:rsidP="00EB5593">
            <w:pPr>
              <w:rPr>
                <w:sz w:val="22"/>
              </w:rPr>
            </w:pPr>
            <w:r w:rsidRPr="00237611">
              <w:rPr>
                <w:sz w:val="22"/>
              </w:rPr>
              <w:t>1–2 weeks</w:t>
            </w:r>
          </w:p>
        </w:tc>
      </w:tr>
      <w:tr w:rsidR="004C7857" w:rsidRPr="00237611" w14:paraId="6EFD85BD" w14:textId="77777777" w:rsidTr="00EB5593">
        <w:tc>
          <w:tcPr>
            <w:tcW w:w="1884" w:type="dxa"/>
          </w:tcPr>
          <w:p w14:paraId="188ADF54" w14:textId="77777777" w:rsidR="004C7857" w:rsidRPr="00237611" w:rsidRDefault="004C7857" w:rsidP="00EB5593">
            <w:pPr>
              <w:rPr>
                <w:sz w:val="22"/>
              </w:rPr>
            </w:pPr>
            <w:r w:rsidRPr="00237611">
              <w:rPr>
                <w:sz w:val="22"/>
              </w:rPr>
              <w:t>Pilot Testing</w:t>
            </w:r>
          </w:p>
        </w:tc>
        <w:tc>
          <w:tcPr>
            <w:tcW w:w="3860" w:type="dxa"/>
          </w:tcPr>
          <w:p w14:paraId="22A66220" w14:textId="77777777" w:rsidR="004C7857" w:rsidRPr="00237611" w:rsidRDefault="004C7857" w:rsidP="00EB5593">
            <w:pPr>
              <w:rPr>
                <w:sz w:val="22"/>
              </w:rPr>
            </w:pPr>
            <w:r w:rsidRPr="00237611">
              <w:rPr>
                <w:sz w:val="22"/>
              </w:rPr>
              <w:t>Allow staff and volunteers to manage pet listings and process adoption applications during daily operations</w:t>
            </w:r>
          </w:p>
        </w:tc>
        <w:tc>
          <w:tcPr>
            <w:tcW w:w="2118" w:type="dxa"/>
          </w:tcPr>
          <w:p w14:paraId="640F1979" w14:textId="77777777" w:rsidR="004C7857" w:rsidRPr="00237611" w:rsidRDefault="004C7857" w:rsidP="00EB5593">
            <w:pPr>
              <w:rPr>
                <w:sz w:val="22"/>
              </w:rPr>
            </w:pPr>
            <w:r w:rsidRPr="00237611">
              <w:rPr>
                <w:sz w:val="22"/>
              </w:rPr>
              <w:t>Shelter Staff, Volunteers, Researchers</w:t>
            </w:r>
          </w:p>
        </w:tc>
        <w:tc>
          <w:tcPr>
            <w:tcW w:w="1157" w:type="dxa"/>
          </w:tcPr>
          <w:p w14:paraId="32512B79" w14:textId="77777777" w:rsidR="004C7857" w:rsidRPr="00237611" w:rsidRDefault="004C7857" w:rsidP="00EB5593">
            <w:pPr>
              <w:rPr>
                <w:sz w:val="22"/>
              </w:rPr>
            </w:pPr>
            <w:r w:rsidRPr="00237611">
              <w:rPr>
                <w:sz w:val="22"/>
              </w:rPr>
              <w:t>1 month</w:t>
            </w:r>
          </w:p>
        </w:tc>
      </w:tr>
      <w:tr w:rsidR="004C7857" w:rsidRPr="00237611" w14:paraId="6986F35B" w14:textId="77777777" w:rsidTr="00EB5593">
        <w:tc>
          <w:tcPr>
            <w:tcW w:w="1884" w:type="dxa"/>
          </w:tcPr>
          <w:p w14:paraId="0F009A20" w14:textId="77777777" w:rsidR="004C7857" w:rsidRPr="00237611" w:rsidRDefault="004C7857" w:rsidP="00EB5593">
            <w:pPr>
              <w:rPr>
                <w:sz w:val="22"/>
              </w:rPr>
            </w:pPr>
            <w:r w:rsidRPr="00237611">
              <w:rPr>
                <w:sz w:val="22"/>
              </w:rPr>
              <w:lastRenderedPageBreak/>
              <w:t>Feedback Collection</w:t>
            </w:r>
          </w:p>
        </w:tc>
        <w:tc>
          <w:tcPr>
            <w:tcW w:w="3860" w:type="dxa"/>
          </w:tcPr>
          <w:p w14:paraId="252577D9" w14:textId="77777777" w:rsidR="004C7857" w:rsidRPr="00237611" w:rsidRDefault="004C7857" w:rsidP="00EB5593">
            <w:pPr>
              <w:rPr>
                <w:sz w:val="22"/>
              </w:rPr>
            </w:pPr>
            <w:r w:rsidRPr="00237611">
              <w:rPr>
                <w:sz w:val="22"/>
              </w:rPr>
              <w:t>Gather feedback from staff and volunteers regarding usability, engagement, and adoption outcomes</w:t>
            </w:r>
          </w:p>
        </w:tc>
        <w:tc>
          <w:tcPr>
            <w:tcW w:w="2118" w:type="dxa"/>
          </w:tcPr>
          <w:p w14:paraId="2973787B" w14:textId="77777777" w:rsidR="004C7857" w:rsidRPr="00237611" w:rsidRDefault="004C7857" w:rsidP="00EB5593">
            <w:pPr>
              <w:rPr>
                <w:sz w:val="22"/>
              </w:rPr>
            </w:pPr>
            <w:r w:rsidRPr="00237611">
              <w:rPr>
                <w:sz w:val="22"/>
              </w:rPr>
              <w:t>Shelter Staff, Volunteers, Researchers</w:t>
            </w:r>
          </w:p>
        </w:tc>
        <w:tc>
          <w:tcPr>
            <w:tcW w:w="1157" w:type="dxa"/>
          </w:tcPr>
          <w:p w14:paraId="4DE1C672" w14:textId="77777777" w:rsidR="004C7857" w:rsidRPr="00237611" w:rsidRDefault="004C7857" w:rsidP="00EB5593">
            <w:pPr>
              <w:rPr>
                <w:sz w:val="22"/>
              </w:rPr>
            </w:pPr>
            <w:r w:rsidRPr="00237611">
              <w:rPr>
                <w:sz w:val="22"/>
              </w:rPr>
              <w:t>1 week</w:t>
            </w:r>
          </w:p>
        </w:tc>
      </w:tr>
      <w:tr w:rsidR="004C7857" w:rsidRPr="00237611" w14:paraId="6AB79FBA" w14:textId="77777777" w:rsidTr="00EB5593">
        <w:tc>
          <w:tcPr>
            <w:tcW w:w="1884" w:type="dxa"/>
          </w:tcPr>
          <w:p w14:paraId="7932D221" w14:textId="77777777" w:rsidR="004C7857" w:rsidRPr="00237611" w:rsidRDefault="004C7857" w:rsidP="00EB5593">
            <w:pPr>
              <w:rPr>
                <w:sz w:val="22"/>
              </w:rPr>
            </w:pPr>
            <w:r w:rsidRPr="00237611">
              <w:rPr>
                <w:sz w:val="22"/>
              </w:rPr>
              <w:t>Refinement</w:t>
            </w:r>
          </w:p>
        </w:tc>
        <w:tc>
          <w:tcPr>
            <w:tcW w:w="3860" w:type="dxa"/>
          </w:tcPr>
          <w:p w14:paraId="2DB447A8" w14:textId="77777777" w:rsidR="004C7857" w:rsidRPr="00237611" w:rsidRDefault="004C7857" w:rsidP="00EB5593">
            <w:pPr>
              <w:rPr>
                <w:sz w:val="22"/>
              </w:rPr>
            </w:pPr>
            <w:r w:rsidRPr="00237611">
              <w:rPr>
                <w:sz w:val="22"/>
              </w:rPr>
              <w:t>Apply improvements based on feedback (user interface, content, features)</w:t>
            </w:r>
          </w:p>
        </w:tc>
        <w:tc>
          <w:tcPr>
            <w:tcW w:w="2118" w:type="dxa"/>
          </w:tcPr>
          <w:p w14:paraId="782DC1AF" w14:textId="77777777" w:rsidR="004C7857" w:rsidRPr="00237611" w:rsidRDefault="004C7857" w:rsidP="00EB5593">
            <w:pPr>
              <w:rPr>
                <w:sz w:val="22"/>
              </w:rPr>
            </w:pPr>
            <w:r w:rsidRPr="00237611">
              <w:rPr>
                <w:sz w:val="22"/>
              </w:rPr>
              <w:t>Development Team</w:t>
            </w:r>
          </w:p>
        </w:tc>
        <w:tc>
          <w:tcPr>
            <w:tcW w:w="1157" w:type="dxa"/>
          </w:tcPr>
          <w:p w14:paraId="0E6C459F" w14:textId="77777777" w:rsidR="004C7857" w:rsidRPr="00237611" w:rsidRDefault="004C7857" w:rsidP="00EB5593">
            <w:pPr>
              <w:rPr>
                <w:sz w:val="22"/>
              </w:rPr>
            </w:pPr>
            <w:r w:rsidRPr="00237611">
              <w:rPr>
                <w:sz w:val="22"/>
              </w:rPr>
              <w:t>1 month</w:t>
            </w:r>
          </w:p>
        </w:tc>
      </w:tr>
      <w:tr w:rsidR="004C7857" w:rsidRPr="00237611" w14:paraId="3B88D432" w14:textId="77777777" w:rsidTr="00EB5593">
        <w:tc>
          <w:tcPr>
            <w:tcW w:w="1884" w:type="dxa"/>
          </w:tcPr>
          <w:p w14:paraId="2177A0E7" w14:textId="77777777" w:rsidR="004C7857" w:rsidRPr="00237611" w:rsidRDefault="004C7857" w:rsidP="00EB5593">
            <w:pPr>
              <w:rPr>
                <w:sz w:val="22"/>
              </w:rPr>
            </w:pPr>
            <w:r w:rsidRPr="00237611">
              <w:rPr>
                <w:sz w:val="22"/>
              </w:rPr>
              <w:t>Full Implementation</w:t>
            </w:r>
          </w:p>
        </w:tc>
        <w:tc>
          <w:tcPr>
            <w:tcW w:w="3860" w:type="dxa"/>
          </w:tcPr>
          <w:p w14:paraId="05647AD7" w14:textId="77777777" w:rsidR="004C7857" w:rsidRPr="00237611" w:rsidRDefault="004C7857" w:rsidP="00EB5593">
            <w:pPr>
              <w:rPr>
                <w:sz w:val="22"/>
              </w:rPr>
            </w:pPr>
            <w:r w:rsidRPr="00237611">
              <w:rPr>
                <w:sz w:val="22"/>
              </w:rPr>
              <w:t>Integrate the platform into shelter workflows as a tool for managing and promoting pet adoptions</w:t>
            </w:r>
          </w:p>
        </w:tc>
        <w:tc>
          <w:tcPr>
            <w:tcW w:w="2118" w:type="dxa"/>
          </w:tcPr>
          <w:p w14:paraId="7AC93111" w14:textId="77777777" w:rsidR="004C7857" w:rsidRPr="00237611" w:rsidRDefault="004C7857" w:rsidP="00EB5593">
            <w:pPr>
              <w:rPr>
                <w:sz w:val="22"/>
              </w:rPr>
            </w:pPr>
            <w:r w:rsidRPr="00237611">
              <w:rPr>
                <w:sz w:val="22"/>
              </w:rPr>
              <w:t>Shelter Staff, Volunteers</w:t>
            </w:r>
          </w:p>
        </w:tc>
        <w:tc>
          <w:tcPr>
            <w:tcW w:w="1157" w:type="dxa"/>
          </w:tcPr>
          <w:p w14:paraId="136C4467" w14:textId="77777777" w:rsidR="004C7857" w:rsidRPr="00237611" w:rsidRDefault="004C7857" w:rsidP="00EB5593">
            <w:pPr>
              <w:rPr>
                <w:sz w:val="22"/>
              </w:rPr>
            </w:pPr>
            <w:r w:rsidRPr="00237611">
              <w:rPr>
                <w:sz w:val="22"/>
              </w:rPr>
              <w:t>Ongoing</w:t>
            </w:r>
          </w:p>
        </w:tc>
      </w:tr>
    </w:tbl>
    <w:p w14:paraId="0B416586" w14:textId="77777777" w:rsidR="004C7857" w:rsidRPr="00237611" w:rsidRDefault="004C7857" w:rsidP="004C7857">
      <w:pPr>
        <w:jc w:val="center"/>
        <w:rPr>
          <w:sz w:val="22"/>
        </w:rPr>
      </w:pPr>
    </w:p>
    <w:p w14:paraId="394F1256" w14:textId="0DA05D3B" w:rsidR="004C7857" w:rsidRPr="00237611" w:rsidRDefault="004C7857" w:rsidP="00ED77BE">
      <w:pPr>
        <w:rPr>
          <w:sz w:val="22"/>
        </w:rPr>
      </w:pPr>
    </w:p>
    <w:p w14:paraId="297F2D9B" w14:textId="77777777" w:rsidR="004C7857" w:rsidRPr="00237611" w:rsidRDefault="004C7857" w:rsidP="00ED77BE">
      <w:pPr>
        <w:rPr>
          <w:sz w:val="22"/>
        </w:rPr>
      </w:pPr>
    </w:p>
    <w:p w14:paraId="36EB5112" w14:textId="77777777" w:rsidR="00921280" w:rsidRDefault="00921280" w:rsidP="004C7857">
      <w:pPr>
        <w:pStyle w:val="Heading1"/>
        <w:jc w:val="center"/>
        <w:rPr>
          <w:b/>
          <w:bCs/>
          <w:sz w:val="22"/>
          <w:szCs w:val="22"/>
        </w:rPr>
      </w:pPr>
      <w:bookmarkStart w:id="34" w:name="_Toc1080"/>
      <w:bookmarkStart w:id="35" w:name="_Toc3775"/>
      <w:bookmarkStart w:id="36" w:name="_Toc4450"/>
      <w:bookmarkStart w:id="37" w:name="_Toc12384"/>
      <w:bookmarkStart w:id="38" w:name="_Toc21299"/>
      <w:bookmarkStart w:id="39" w:name="_Toc26986"/>
    </w:p>
    <w:p w14:paraId="07580D12" w14:textId="77777777" w:rsidR="00921280" w:rsidRDefault="00921280" w:rsidP="004C7857">
      <w:pPr>
        <w:pStyle w:val="Heading1"/>
        <w:jc w:val="center"/>
        <w:rPr>
          <w:b/>
          <w:bCs/>
          <w:sz w:val="22"/>
          <w:szCs w:val="22"/>
        </w:rPr>
      </w:pPr>
    </w:p>
    <w:p w14:paraId="2F5CC6F5" w14:textId="77777777" w:rsidR="00921280" w:rsidRDefault="00921280" w:rsidP="004C7857">
      <w:pPr>
        <w:pStyle w:val="Heading1"/>
        <w:jc w:val="center"/>
        <w:rPr>
          <w:b/>
          <w:bCs/>
          <w:sz w:val="22"/>
          <w:szCs w:val="22"/>
        </w:rPr>
      </w:pPr>
    </w:p>
    <w:p w14:paraId="3D5ACFBF" w14:textId="77777777" w:rsidR="00921280" w:rsidRDefault="00921280" w:rsidP="004C7857">
      <w:pPr>
        <w:pStyle w:val="Heading1"/>
        <w:jc w:val="center"/>
        <w:rPr>
          <w:b/>
          <w:bCs/>
          <w:sz w:val="22"/>
          <w:szCs w:val="22"/>
        </w:rPr>
      </w:pPr>
    </w:p>
    <w:p w14:paraId="4AB76DAC" w14:textId="77777777" w:rsidR="00921280" w:rsidRDefault="00921280" w:rsidP="004C7857">
      <w:pPr>
        <w:pStyle w:val="Heading1"/>
        <w:jc w:val="center"/>
        <w:rPr>
          <w:b/>
          <w:bCs/>
          <w:sz w:val="22"/>
          <w:szCs w:val="22"/>
        </w:rPr>
      </w:pPr>
    </w:p>
    <w:p w14:paraId="22A09ED2" w14:textId="5E684BC0" w:rsidR="004C7857" w:rsidRDefault="004C7857" w:rsidP="004C7857">
      <w:pPr>
        <w:rPr>
          <w:sz w:val="22"/>
        </w:rPr>
      </w:pPr>
      <w:bookmarkStart w:id="40" w:name="_Toc19661"/>
      <w:bookmarkStart w:id="41" w:name="_Toc250"/>
      <w:bookmarkStart w:id="42" w:name="_Toc28260"/>
      <w:bookmarkEnd w:id="34"/>
      <w:bookmarkEnd w:id="35"/>
      <w:bookmarkEnd w:id="36"/>
      <w:bookmarkEnd w:id="37"/>
      <w:bookmarkEnd w:id="38"/>
      <w:bookmarkEnd w:id="39"/>
    </w:p>
    <w:p w14:paraId="622EE16F" w14:textId="77777777" w:rsidR="00921280" w:rsidRPr="00237611" w:rsidRDefault="00921280" w:rsidP="004C7857">
      <w:pPr>
        <w:rPr>
          <w:sz w:val="22"/>
        </w:rPr>
      </w:pPr>
    </w:p>
    <w:p w14:paraId="3F3C82B1" w14:textId="77777777" w:rsidR="00202902" w:rsidRDefault="00202902" w:rsidP="00921280">
      <w:pPr>
        <w:pStyle w:val="Heading1"/>
        <w:jc w:val="center"/>
        <w:rPr>
          <w:b/>
          <w:bCs/>
          <w:sz w:val="22"/>
          <w:szCs w:val="22"/>
        </w:rPr>
      </w:pPr>
    </w:p>
    <w:p w14:paraId="20F6CA6F" w14:textId="77777777" w:rsidR="00202902" w:rsidRDefault="00202902" w:rsidP="00921280">
      <w:pPr>
        <w:pStyle w:val="Heading1"/>
        <w:jc w:val="center"/>
        <w:rPr>
          <w:b/>
          <w:bCs/>
          <w:sz w:val="22"/>
          <w:szCs w:val="22"/>
        </w:rPr>
      </w:pPr>
    </w:p>
    <w:p w14:paraId="5A837E77" w14:textId="77777777" w:rsidR="000A3014" w:rsidRDefault="000A3014" w:rsidP="000A3014">
      <w:pPr>
        <w:pStyle w:val="Heading1"/>
        <w:rPr>
          <w:b/>
          <w:bCs/>
          <w:sz w:val="22"/>
          <w:szCs w:val="22"/>
        </w:rPr>
      </w:pPr>
    </w:p>
    <w:p w14:paraId="6FB93AF4" w14:textId="77777777" w:rsidR="000A3014" w:rsidRDefault="000A3014" w:rsidP="000A3014"/>
    <w:p w14:paraId="4270110E" w14:textId="77777777" w:rsidR="000A3014" w:rsidRDefault="000A3014" w:rsidP="000A3014">
      <w:pPr>
        <w:pStyle w:val="Heading1"/>
        <w:jc w:val="center"/>
        <w:rPr>
          <w:b/>
          <w:bCs/>
          <w:sz w:val="22"/>
          <w:szCs w:val="22"/>
        </w:rPr>
      </w:pPr>
    </w:p>
    <w:p w14:paraId="0E050D28" w14:textId="77777777" w:rsidR="000A3014" w:rsidRPr="000A3014" w:rsidRDefault="000A3014" w:rsidP="000A3014"/>
    <w:p w14:paraId="7C001952" w14:textId="77777777" w:rsidR="000A3014" w:rsidRDefault="000A3014" w:rsidP="000A3014">
      <w:pPr>
        <w:pStyle w:val="Heading1"/>
        <w:jc w:val="center"/>
        <w:rPr>
          <w:b/>
          <w:bCs/>
          <w:sz w:val="22"/>
          <w:szCs w:val="22"/>
        </w:rPr>
      </w:pPr>
      <w:r w:rsidRPr="00237611">
        <w:rPr>
          <w:b/>
          <w:bCs/>
          <w:sz w:val="22"/>
          <w:szCs w:val="22"/>
        </w:rPr>
        <w:t>REFERENCES</w:t>
      </w:r>
    </w:p>
    <w:p w14:paraId="24F9B2BD" w14:textId="77777777" w:rsidR="000A3014" w:rsidRDefault="000A3014" w:rsidP="005B5DBA"/>
    <w:p w14:paraId="037BB07D" w14:textId="77777777" w:rsidR="000A3014" w:rsidRDefault="000A3014" w:rsidP="005B5DBA"/>
    <w:p w14:paraId="7F95DE21" w14:textId="61358D57" w:rsidR="000A3014" w:rsidRDefault="000A3014" w:rsidP="005B5DBA"/>
    <w:p w14:paraId="01231F43" w14:textId="72D65EA4" w:rsidR="005B5DBA" w:rsidRPr="00ED2615" w:rsidRDefault="005B5DBA" w:rsidP="005B5DBA">
      <w:proofErr w:type="spellStart"/>
      <w:r w:rsidRPr="00ED2615">
        <w:t>Butlig</w:t>
      </w:r>
      <w:proofErr w:type="spellEnd"/>
      <w:r w:rsidRPr="00ED2615">
        <w:t>, J. N., Segun, K. M. Q., &amp; Torres, A. J. C. (2024, January). </w:t>
      </w:r>
      <w:r w:rsidRPr="00ED2615">
        <w:rPr>
          <w:i/>
          <w:iCs/>
        </w:rPr>
        <w:t>Shelter of Hope web-based pet adoption system</w:t>
      </w:r>
      <w:r w:rsidRPr="00ED2615">
        <w:t> (Undergraduate capstone project). Cavite State University – Bacoor Campus, Bacoor, Cavite, Philippines. https://www.cvsu- bacoor.edu.ph/research/capstones/2024/ShelterOfHope_PetAdoption.pdf</w:t>
      </w:r>
    </w:p>
    <w:p w14:paraId="3B72ED7C" w14:textId="77777777" w:rsidR="005B5DBA" w:rsidRPr="00ED2615" w:rsidRDefault="005B5DBA" w:rsidP="005B5DBA">
      <w:r w:rsidRPr="00ED2615">
        <w:t>Chen, C.-C., &amp; Lin, C.-P. (2024). What drives IoT-based smart pet appliances usage intention? The perspective of the unified theory of acceptance and use of technology model. </w:t>
      </w:r>
      <w:r w:rsidRPr="00ED2615">
        <w:rPr>
          <w:i/>
          <w:iCs/>
        </w:rPr>
        <w:t>International Journal of Interactive Multimedia &amp; Artificial Intelligence, 8</w:t>
      </w:r>
      <w:r w:rsidRPr="00ED2615">
        <w:t>(7), 5–14. </w:t>
      </w:r>
      <w:hyperlink r:id="rId18" w:tgtFrame="_blank" w:history="1">
        <w:r w:rsidRPr="00ED2615">
          <w:rPr>
            <w:rStyle w:val="Hyperlink"/>
          </w:rPr>
          <w:t>https://doi.org/10.9781/ijimai.2024.03.001</w:t>
        </w:r>
      </w:hyperlink>
    </w:p>
    <w:p w14:paraId="430D84F7" w14:textId="77777777" w:rsidR="005B5DBA" w:rsidRPr="00ED2615" w:rsidRDefault="005B5DBA" w:rsidP="005B5DBA">
      <w:r w:rsidRPr="00ED2615">
        <w:t>Cuya Camara, J. L. (2025). Digital strategies in dog adoption: A systematic review on the impact of mobile applications. In </w:t>
      </w:r>
      <w:r w:rsidRPr="00ED2615">
        <w:rPr>
          <w:i/>
          <w:iCs/>
        </w:rPr>
        <w:t>Proceedings of the LACCEI International Multi-Conference for Engineering, Education, and Technology</w:t>
      </w:r>
      <w:r w:rsidRPr="00ED2615">
        <w:t>. Mexico. </w:t>
      </w:r>
      <w:hyperlink r:id="rId19" w:tgtFrame="_blank" w:history="1">
        <w:r w:rsidRPr="00ED2615">
          <w:rPr>
            <w:rStyle w:val="Hyperlink"/>
          </w:rPr>
          <w:t>https://laccei.org/LACCEI2025-Mexico/meta/FP1144.html</w:t>
        </w:r>
      </w:hyperlink>
    </w:p>
    <w:p w14:paraId="78B2D1A4" w14:textId="77777777" w:rsidR="005B5DBA" w:rsidRPr="00ED2615" w:rsidRDefault="005B5DBA" w:rsidP="005B5DBA">
      <w:r w:rsidRPr="00ED2615">
        <w:t>Del Rosario, K. M. (2025, March 17). Unleash PH sets new standard in pet care with exciting app launch. </w:t>
      </w:r>
      <w:hyperlink r:id="rId20" w:tgtFrame="_blank" w:history="1">
        <w:r w:rsidRPr="00ED2615">
          <w:rPr>
            <w:rStyle w:val="Hyperlink"/>
            <w:i/>
            <w:iCs/>
          </w:rPr>
          <w:t>Getaway.PH</w:t>
        </w:r>
      </w:hyperlink>
      <w:r w:rsidRPr="00ED2615">
        <w:t>. </w:t>
      </w:r>
      <w:hyperlink r:id="rId21" w:tgtFrame="_blank" w:history="1">
        <w:r w:rsidRPr="00ED2615">
          <w:rPr>
            <w:rStyle w:val="Hyperlink"/>
          </w:rPr>
          <w:t>https://getaway.ph/blog/events-festivals/unleash-ph-sets-new-standard-in-pet-care-with-exciting-app-launch/</w:t>
        </w:r>
      </w:hyperlink>
    </w:p>
    <w:p w14:paraId="7F217F94" w14:textId="77777777" w:rsidR="005B5DBA" w:rsidRPr="00ED2615" w:rsidRDefault="005B5DBA" w:rsidP="005B5DBA">
      <w:r w:rsidRPr="00ED2615">
        <w:t>Garcia, D. A., &amp; Molina, S. K. (2024). </w:t>
      </w:r>
      <w:proofErr w:type="spellStart"/>
      <w:r w:rsidRPr="00ED2615">
        <w:rPr>
          <w:i/>
          <w:iCs/>
        </w:rPr>
        <w:t>PetFaves</w:t>
      </w:r>
      <w:proofErr w:type="spellEnd"/>
      <w:r w:rsidRPr="00ED2615">
        <w:rPr>
          <w:i/>
          <w:iCs/>
        </w:rPr>
        <w:t>: A web-based system for finding and adopting pets in Humane Paws Animal Shelter</w:t>
      </w:r>
      <w:r w:rsidRPr="00ED2615">
        <w:t xml:space="preserve"> (Undergraduate capstone project). Cavite State University – Bacoor Campus, Bacoor City, Cavite, Philippines. </w:t>
      </w:r>
      <w:hyperlink r:id="rId22" w:tgtFrame="_blank" w:history="1">
        <w:r w:rsidRPr="00ED2615">
          <w:rPr>
            <w:rStyle w:val="Hyperlink"/>
          </w:rPr>
          <w:t>https://www.cvsu-bacoor.edu.ph/research/capstones/2024/PetFaves_WebBasedSystem.pdf</w:t>
        </w:r>
      </w:hyperlink>
    </w:p>
    <w:p w14:paraId="43284C79" w14:textId="27C4A408" w:rsidR="005B5DBA" w:rsidRPr="00ED2615" w:rsidRDefault="005B5DBA" w:rsidP="005B5DBA">
      <w:proofErr w:type="spellStart"/>
      <w:r w:rsidRPr="00ED2615">
        <w:t>Ladrera</w:t>
      </w:r>
      <w:proofErr w:type="spellEnd"/>
      <w:r w:rsidRPr="00ED2615">
        <w:t xml:space="preserve">, W. T., </w:t>
      </w:r>
      <w:proofErr w:type="spellStart"/>
      <w:r w:rsidRPr="00ED2615">
        <w:t>Poblacion</w:t>
      </w:r>
      <w:proofErr w:type="spellEnd"/>
      <w:r w:rsidRPr="00ED2615">
        <w:t xml:space="preserve">, A. K. N., </w:t>
      </w:r>
      <w:proofErr w:type="spellStart"/>
      <w:r w:rsidRPr="00ED2615">
        <w:t>Pajaganas</w:t>
      </w:r>
      <w:proofErr w:type="spellEnd"/>
      <w:r w:rsidRPr="00ED2615">
        <w:t xml:space="preserve">, L. N. D., </w:t>
      </w:r>
      <w:proofErr w:type="spellStart"/>
      <w:r w:rsidRPr="00ED2615">
        <w:t>Gundaya</w:t>
      </w:r>
      <w:proofErr w:type="spellEnd"/>
      <w:r w:rsidRPr="00ED2615">
        <w:t>, M. H. P., &amp; Abad, Y. C. (2025). </w:t>
      </w:r>
      <w:proofErr w:type="spellStart"/>
      <w:r w:rsidRPr="00ED2615">
        <w:rPr>
          <w:i/>
          <w:iCs/>
        </w:rPr>
        <w:t>AdopTails</w:t>
      </w:r>
      <w:proofErr w:type="spellEnd"/>
      <w:r w:rsidRPr="00ED2615">
        <w:rPr>
          <w:i/>
          <w:iCs/>
        </w:rPr>
        <w:t xml:space="preserve">: Improving the pet adoption process through a web-based feedback </w:t>
      </w:r>
      <w:proofErr w:type="spellStart"/>
      <w:proofErr w:type="gramStart"/>
      <w:r w:rsidRPr="00ED2615">
        <w:rPr>
          <w:i/>
          <w:iCs/>
        </w:rPr>
        <w:t>system</w:t>
      </w:r>
      <w:r w:rsidR="00202902">
        <w:t>.</w:t>
      </w:r>
      <w:r w:rsidRPr="00ED2615">
        <w:t>Centro</w:t>
      </w:r>
      <w:proofErr w:type="spellEnd"/>
      <w:proofErr w:type="gramEnd"/>
      <w:r w:rsidRPr="00ED2615">
        <w:t xml:space="preserve"> Escolar University – Makati, Philippines. </w:t>
      </w:r>
      <w:hyperlink r:id="rId23" w:tgtFrame="_blank" w:history="1">
        <w:r w:rsidRPr="00ED2615">
          <w:rPr>
            <w:rStyle w:val="Hyperlink"/>
          </w:rPr>
          <w:t>https://www.ceu.edu.ph/research</w:t>
        </w:r>
      </w:hyperlink>
    </w:p>
    <w:p w14:paraId="7C0A9399" w14:textId="77777777" w:rsidR="005B5DBA" w:rsidRPr="00ED2615" w:rsidRDefault="005B5DBA" w:rsidP="005B5DBA">
      <w:r w:rsidRPr="00ED2615">
        <w:t>Macario, S. L. C., &amp; Pastor, J. L. F. (2025). </w:t>
      </w:r>
      <w:r w:rsidRPr="00ED2615">
        <w:rPr>
          <w:i/>
          <w:iCs/>
        </w:rPr>
        <w:t>Bridging paws and people: Analyzing high school students' engagement in pet shelter website for adoption and awareness</w:t>
      </w:r>
      <w:r w:rsidRPr="00ED2615">
        <w:t> (Capstone project). University of the Philippines Rural High School, Los Baños, Laguna, Philippines. </w:t>
      </w:r>
      <w:hyperlink r:id="rId24" w:tgtFrame="_blank" w:history="1">
        <w:r w:rsidRPr="00ED2615">
          <w:rPr>
            <w:rStyle w:val="Hyperlink"/>
          </w:rPr>
          <w:t>https://www.ukdr.uplb.edu.ph/etd-capstone/161/</w:t>
        </w:r>
      </w:hyperlink>
    </w:p>
    <w:p w14:paraId="2FD57851" w14:textId="10EB075E" w:rsidR="004C7857" w:rsidRPr="005B5DBA" w:rsidRDefault="005B5DBA" w:rsidP="004C7857">
      <w:r w:rsidRPr="00ED2615">
        <w:lastRenderedPageBreak/>
        <w:t>Shrinidhi, N., Swathi, P., Tejesh, N., &amp; Vachana, V. C. (2024). A review on promoting animal welfare and salvation in an online platform encompassing wide range of stakeholders. </w:t>
      </w:r>
      <w:r w:rsidRPr="00ED2615">
        <w:rPr>
          <w:i/>
          <w:iCs/>
        </w:rPr>
        <w:t>International Journal of Innovative Science and Research Technology, 9</w:t>
      </w:r>
      <w:r w:rsidRPr="00ED2615">
        <w:t>(1). </w:t>
      </w:r>
      <w:hyperlink r:id="rId25" w:tgtFrame="_blank" w:history="1">
        <w:r w:rsidRPr="00ED2615">
          <w:rPr>
            <w:rStyle w:val="Hyperlink"/>
          </w:rPr>
          <w:t>https://www.ijisrt.com/a-review-on-promoting-animal-welfare-and-salvation-in-an-online-platform-encompassing-wide-range-of-stakeholders</w:t>
        </w:r>
      </w:hyperlink>
    </w:p>
    <w:bookmarkEnd w:id="40"/>
    <w:bookmarkEnd w:id="41"/>
    <w:bookmarkEnd w:id="42"/>
    <w:p w14:paraId="37F1CB07" w14:textId="77777777" w:rsidR="004C7857" w:rsidRPr="00237611" w:rsidRDefault="004C7857" w:rsidP="004C7857">
      <w:pPr>
        <w:spacing w:before="240" w:after="240"/>
        <w:rPr>
          <w:color w:val="1155CC"/>
          <w:sz w:val="22"/>
          <w:u w:val="single"/>
        </w:rPr>
      </w:pPr>
      <w:r w:rsidRPr="00237611">
        <w:rPr>
          <w:sz w:val="22"/>
        </w:rPr>
        <w:t xml:space="preserve">ASPCA. (2023). </w:t>
      </w:r>
      <w:r w:rsidRPr="00237611">
        <w:rPr>
          <w:i/>
          <w:iCs/>
          <w:sz w:val="22"/>
        </w:rPr>
        <w:t>Shelter data and animal outcomes reports</w:t>
      </w:r>
      <w:r w:rsidRPr="00237611">
        <w:rPr>
          <w:sz w:val="22"/>
        </w:rPr>
        <w:t>.</w:t>
      </w:r>
      <w:hyperlink r:id="rId26">
        <w:r w:rsidRPr="00237611">
          <w:rPr>
            <w:sz w:val="22"/>
          </w:rPr>
          <w:t xml:space="preserve"> </w:t>
        </w:r>
      </w:hyperlink>
      <w:hyperlink r:id="rId27">
        <w:r w:rsidRPr="00237611">
          <w:rPr>
            <w:color w:val="1155CC"/>
            <w:sz w:val="22"/>
            <w:u w:val="single"/>
          </w:rPr>
          <w:t>https://www.aspca.org/helping-people-pets/shelter-intake-and-surrender</w:t>
        </w:r>
      </w:hyperlink>
    </w:p>
    <w:p w14:paraId="5206AA2D" w14:textId="77777777" w:rsidR="004C7857" w:rsidRPr="00237611" w:rsidRDefault="004C7857" w:rsidP="004C7857">
      <w:pPr>
        <w:spacing w:before="240" w:after="240"/>
        <w:rPr>
          <w:color w:val="1155CC"/>
          <w:sz w:val="22"/>
          <w:u w:val="single"/>
        </w:rPr>
      </w:pPr>
      <w:r w:rsidRPr="00237611">
        <w:rPr>
          <w:sz w:val="22"/>
        </w:rPr>
        <w:t xml:space="preserve">Jagtap, Y. (2022). </w:t>
      </w:r>
      <w:r w:rsidRPr="00237611">
        <w:rPr>
          <w:i/>
          <w:iCs/>
          <w:sz w:val="22"/>
        </w:rPr>
        <w:t>Shelter Soul: Bridging shelters and adopters through technology</w:t>
      </w:r>
      <w:r w:rsidRPr="00237611">
        <w:rPr>
          <w:sz w:val="22"/>
        </w:rPr>
        <w:t>.</w:t>
      </w:r>
      <w:hyperlink r:id="rId28">
        <w:r w:rsidRPr="00237611">
          <w:rPr>
            <w:sz w:val="22"/>
          </w:rPr>
          <w:t xml:space="preserve"> </w:t>
        </w:r>
      </w:hyperlink>
      <w:hyperlink r:id="rId29">
        <w:r w:rsidRPr="00237611">
          <w:rPr>
            <w:color w:val="1155CC"/>
            <w:sz w:val="22"/>
            <w:u w:val="single"/>
          </w:rPr>
          <w:t>https://arxiv.org/pdf/2506.12739</w:t>
        </w:r>
      </w:hyperlink>
    </w:p>
    <w:p w14:paraId="64BB69FF" w14:textId="77777777" w:rsidR="004C7857" w:rsidRPr="00237611" w:rsidRDefault="004C7857" w:rsidP="004C7857">
      <w:pPr>
        <w:spacing w:before="240" w:after="240"/>
        <w:rPr>
          <w:color w:val="1155CC"/>
          <w:sz w:val="22"/>
          <w:u w:val="single"/>
        </w:rPr>
      </w:pPr>
      <w:r w:rsidRPr="00237611">
        <w:rPr>
          <w:sz w:val="22"/>
        </w:rPr>
        <w:t xml:space="preserve">Petfinder. (2024). </w:t>
      </w:r>
      <w:r w:rsidRPr="00237611">
        <w:rPr>
          <w:i/>
          <w:iCs/>
          <w:sz w:val="22"/>
        </w:rPr>
        <w:t>How pet adoption works</w:t>
      </w:r>
      <w:r w:rsidRPr="00237611">
        <w:rPr>
          <w:sz w:val="22"/>
        </w:rPr>
        <w:t>.</w:t>
      </w:r>
      <w:hyperlink r:id="rId30">
        <w:r w:rsidRPr="00237611">
          <w:rPr>
            <w:sz w:val="22"/>
          </w:rPr>
          <w:t xml:space="preserve"> </w:t>
        </w:r>
      </w:hyperlink>
      <w:hyperlink r:id="rId31">
        <w:r w:rsidRPr="00237611">
          <w:rPr>
            <w:color w:val="1155CC"/>
            <w:sz w:val="22"/>
            <w:u w:val="single"/>
          </w:rPr>
          <w:t>https://www.petfinder.com/adopt-or-get-involved/adopting-a-pet/how-pet-adoption-works/</w:t>
        </w:r>
      </w:hyperlink>
    </w:p>
    <w:p w14:paraId="04DE39D3" w14:textId="77777777" w:rsidR="004C7857" w:rsidRPr="00237611" w:rsidRDefault="004C7857" w:rsidP="004C7857">
      <w:pPr>
        <w:spacing w:before="240" w:after="240"/>
        <w:rPr>
          <w:color w:val="1155CC"/>
          <w:sz w:val="22"/>
          <w:u w:val="single"/>
        </w:rPr>
      </w:pPr>
      <w:r w:rsidRPr="00237611">
        <w:rPr>
          <w:sz w:val="22"/>
        </w:rPr>
        <w:t xml:space="preserve">Powell, L., et al. (2021). Characterizing unsuccessful animal adoptions. </w:t>
      </w:r>
      <w:r w:rsidRPr="00237611">
        <w:rPr>
          <w:i/>
          <w:iCs/>
          <w:sz w:val="22"/>
        </w:rPr>
        <w:t>Scientific Reports</w:t>
      </w:r>
      <w:r w:rsidRPr="00237611">
        <w:rPr>
          <w:sz w:val="22"/>
        </w:rPr>
        <w:t>.</w:t>
      </w:r>
      <w:hyperlink r:id="rId32">
        <w:r w:rsidRPr="00237611">
          <w:rPr>
            <w:sz w:val="22"/>
          </w:rPr>
          <w:t xml:space="preserve"> </w:t>
        </w:r>
      </w:hyperlink>
      <w:hyperlink r:id="rId33">
        <w:r w:rsidRPr="00237611">
          <w:rPr>
            <w:color w:val="1155CC"/>
            <w:sz w:val="22"/>
            <w:u w:val="single"/>
          </w:rPr>
          <w:t>https://www.nature.com/articles/s41598-021-87649-2</w:t>
        </w:r>
      </w:hyperlink>
    </w:p>
    <w:p w14:paraId="5C5D137D" w14:textId="77777777" w:rsidR="004C7857" w:rsidRPr="00237611" w:rsidRDefault="004C7857" w:rsidP="004C7857">
      <w:pPr>
        <w:spacing w:before="240" w:after="240"/>
        <w:rPr>
          <w:color w:val="1155CC"/>
          <w:sz w:val="22"/>
          <w:u w:val="single"/>
        </w:rPr>
      </w:pPr>
      <w:r w:rsidRPr="00237611">
        <w:rPr>
          <w:sz w:val="22"/>
        </w:rPr>
        <w:t xml:space="preserve">Verified Market Reports. (2025). </w:t>
      </w:r>
      <w:r w:rsidRPr="00237611">
        <w:rPr>
          <w:i/>
          <w:iCs/>
          <w:sz w:val="22"/>
        </w:rPr>
        <w:t>Pet shelter and adoption platform market size, trends, analysis, highlights &amp; forecast</w:t>
      </w:r>
      <w:r w:rsidRPr="00237611">
        <w:rPr>
          <w:sz w:val="22"/>
        </w:rPr>
        <w:t>.</w:t>
      </w:r>
      <w:hyperlink r:id="rId34">
        <w:r w:rsidRPr="00237611">
          <w:rPr>
            <w:sz w:val="22"/>
          </w:rPr>
          <w:t xml:space="preserve"> </w:t>
        </w:r>
      </w:hyperlink>
      <w:hyperlink r:id="rId35">
        <w:r w:rsidRPr="00237611">
          <w:rPr>
            <w:color w:val="1155CC"/>
            <w:sz w:val="22"/>
            <w:u w:val="single"/>
          </w:rPr>
          <w:t>https://www.verifiedmarketreports.com/product/pet-shelter-and-adoption-platform-market/</w:t>
        </w:r>
      </w:hyperlink>
    </w:p>
    <w:p w14:paraId="79C19951" w14:textId="77777777" w:rsidR="004C7857" w:rsidRPr="00237611" w:rsidRDefault="004C7857" w:rsidP="004C7857">
      <w:pPr>
        <w:rPr>
          <w:b/>
          <w:bCs/>
          <w:sz w:val="22"/>
        </w:rPr>
      </w:pPr>
    </w:p>
    <w:p w14:paraId="1323C2BF" w14:textId="77777777" w:rsidR="004C7857" w:rsidRPr="00237611" w:rsidRDefault="004C7857" w:rsidP="00ED77BE">
      <w:pPr>
        <w:rPr>
          <w:sz w:val="22"/>
        </w:rPr>
      </w:pPr>
    </w:p>
    <w:p w14:paraId="5DF2D8D9" w14:textId="77777777" w:rsidR="00ED77BE" w:rsidRPr="00237611" w:rsidRDefault="00ED77BE" w:rsidP="00ED77BE">
      <w:pPr>
        <w:tabs>
          <w:tab w:val="left" w:pos="2200"/>
        </w:tabs>
        <w:spacing w:line="240" w:lineRule="auto"/>
        <w:rPr>
          <w:sz w:val="22"/>
        </w:rPr>
      </w:pPr>
    </w:p>
    <w:p w14:paraId="4875F744" w14:textId="77777777" w:rsidR="00DA1C7A" w:rsidRPr="00237611" w:rsidRDefault="00DA1C7A" w:rsidP="00936F5C">
      <w:pPr>
        <w:spacing w:after="233" w:line="259" w:lineRule="auto"/>
        <w:rPr>
          <w:sz w:val="22"/>
        </w:rPr>
      </w:pPr>
    </w:p>
    <w:p w14:paraId="709BBDE6" w14:textId="77777777" w:rsidR="001F621E" w:rsidRPr="00237611" w:rsidRDefault="001F621E" w:rsidP="008157F3">
      <w:pPr>
        <w:pStyle w:val="NormalWeb"/>
        <w:rPr>
          <w:rFonts w:ascii="Arial" w:hAnsi="Arial" w:cs="Arial"/>
          <w:sz w:val="22"/>
          <w:szCs w:val="22"/>
        </w:rPr>
      </w:pPr>
    </w:p>
    <w:p w14:paraId="21D1045D" w14:textId="77777777" w:rsidR="008157F3" w:rsidRPr="00237611" w:rsidRDefault="008157F3" w:rsidP="002F7B4B">
      <w:pPr>
        <w:rPr>
          <w:color w:val="000000"/>
          <w:sz w:val="22"/>
        </w:rPr>
      </w:pPr>
    </w:p>
    <w:p w14:paraId="6AA11529" w14:textId="77777777" w:rsidR="00742BAC" w:rsidRPr="00237611" w:rsidRDefault="00742BAC" w:rsidP="00742BAC">
      <w:pPr>
        <w:tabs>
          <w:tab w:val="left" w:pos="4333"/>
          <w:tab w:val="center" w:pos="5040"/>
        </w:tabs>
        <w:spacing w:line="240" w:lineRule="auto"/>
        <w:ind w:left="720"/>
        <w:rPr>
          <w:b/>
          <w:bCs/>
          <w:color w:val="000000"/>
          <w:sz w:val="22"/>
        </w:rPr>
      </w:pPr>
    </w:p>
    <w:p w14:paraId="40B5BAA2" w14:textId="77777777" w:rsidR="00742BAC" w:rsidRPr="00237611" w:rsidRDefault="00742BAC" w:rsidP="00742BAC">
      <w:pPr>
        <w:tabs>
          <w:tab w:val="left" w:pos="4333"/>
          <w:tab w:val="center" w:pos="5040"/>
        </w:tabs>
        <w:spacing w:line="240" w:lineRule="auto"/>
        <w:ind w:left="720"/>
        <w:rPr>
          <w:b/>
          <w:bCs/>
          <w:color w:val="000000"/>
          <w:sz w:val="22"/>
        </w:rPr>
      </w:pPr>
      <w:r w:rsidRPr="00237611">
        <w:rPr>
          <w:b/>
          <w:bCs/>
          <w:color w:val="000000"/>
          <w:sz w:val="22"/>
        </w:rPr>
        <w:tab/>
      </w:r>
    </w:p>
    <w:p w14:paraId="16C5B28B" w14:textId="0A26E81E" w:rsidR="00742BAC" w:rsidRDefault="00742BAC" w:rsidP="008C39A2">
      <w:pPr>
        <w:ind w:left="720"/>
        <w:rPr>
          <w:color w:val="000000"/>
          <w:sz w:val="22"/>
        </w:rPr>
      </w:pPr>
    </w:p>
    <w:p w14:paraId="11A3889D" w14:textId="49BCADFA" w:rsidR="00742FB8" w:rsidRDefault="00742FB8" w:rsidP="008C39A2">
      <w:pPr>
        <w:ind w:left="720"/>
        <w:rPr>
          <w:color w:val="000000"/>
          <w:sz w:val="22"/>
        </w:rPr>
      </w:pPr>
    </w:p>
    <w:p w14:paraId="666B1979" w14:textId="77777777" w:rsidR="00742FB8" w:rsidRPr="00237611" w:rsidRDefault="00742FB8" w:rsidP="008C39A2">
      <w:pPr>
        <w:ind w:left="720"/>
        <w:rPr>
          <w:color w:val="000000"/>
          <w:sz w:val="22"/>
        </w:rPr>
      </w:pPr>
    </w:p>
    <w:p w14:paraId="395F423B" w14:textId="77777777" w:rsidR="00ED1723" w:rsidRPr="00237611" w:rsidRDefault="00ED1723" w:rsidP="00ED1723">
      <w:pPr>
        <w:rPr>
          <w:color w:val="000000"/>
          <w:sz w:val="22"/>
        </w:rPr>
      </w:pPr>
      <w:r w:rsidRPr="00237611">
        <w:rPr>
          <w:color w:val="000000"/>
          <w:sz w:val="22"/>
        </w:rPr>
        <w:t>.</w:t>
      </w:r>
    </w:p>
    <w:p w14:paraId="30A19462" w14:textId="77777777" w:rsidR="003F1A8A" w:rsidRDefault="003F1A8A" w:rsidP="0047442C">
      <w:pPr>
        <w:pStyle w:val="Heading1"/>
        <w:spacing w:line="240" w:lineRule="auto"/>
        <w:jc w:val="center"/>
        <w:rPr>
          <w:color w:val="000000" w:themeColor="text1"/>
          <w:sz w:val="22"/>
          <w:szCs w:val="22"/>
        </w:rPr>
      </w:pPr>
    </w:p>
    <w:p w14:paraId="6BE9C403" w14:textId="77777777" w:rsidR="003F1A8A" w:rsidRDefault="003F1A8A" w:rsidP="0047442C">
      <w:pPr>
        <w:pStyle w:val="Heading1"/>
        <w:spacing w:line="240" w:lineRule="auto"/>
        <w:jc w:val="center"/>
        <w:rPr>
          <w:color w:val="000000" w:themeColor="text1"/>
          <w:sz w:val="22"/>
          <w:szCs w:val="22"/>
        </w:rPr>
      </w:pPr>
    </w:p>
    <w:p w14:paraId="1B6AA872" w14:textId="77777777" w:rsidR="0031689A" w:rsidRPr="0031689A" w:rsidRDefault="0031689A" w:rsidP="0031689A"/>
    <w:p w14:paraId="405844C5" w14:textId="77777777" w:rsidR="00202902" w:rsidRDefault="00202902" w:rsidP="0047442C">
      <w:pPr>
        <w:pStyle w:val="Heading1"/>
        <w:spacing w:line="240" w:lineRule="auto"/>
        <w:jc w:val="center"/>
        <w:rPr>
          <w:color w:val="000000" w:themeColor="text1"/>
          <w:sz w:val="22"/>
          <w:szCs w:val="22"/>
        </w:rPr>
      </w:pPr>
    </w:p>
    <w:p w14:paraId="3002441C" w14:textId="77777777" w:rsidR="00202902" w:rsidRDefault="00202902" w:rsidP="0047442C">
      <w:pPr>
        <w:pStyle w:val="Heading1"/>
        <w:spacing w:line="240" w:lineRule="auto"/>
        <w:jc w:val="center"/>
        <w:rPr>
          <w:color w:val="000000" w:themeColor="text1"/>
          <w:sz w:val="22"/>
          <w:szCs w:val="22"/>
        </w:rPr>
      </w:pPr>
    </w:p>
    <w:p w14:paraId="4A146432" w14:textId="77777777" w:rsidR="000A3014" w:rsidRDefault="000A3014" w:rsidP="0047442C">
      <w:pPr>
        <w:pStyle w:val="Heading1"/>
        <w:spacing w:line="240" w:lineRule="auto"/>
        <w:jc w:val="center"/>
        <w:rPr>
          <w:color w:val="000000" w:themeColor="text1"/>
          <w:sz w:val="22"/>
          <w:szCs w:val="22"/>
        </w:rPr>
      </w:pPr>
    </w:p>
    <w:p w14:paraId="499C9C71" w14:textId="77777777" w:rsidR="000A3014" w:rsidRDefault="000A3014" w:rsidP="0047442C">
      <w:pPr>
        <w:pStyle w:val="Heading1"/>
        <w:spacing w:line="240" w:lineRule="auto"/>
        <w:jc w:val="center"/>
        <w:rPr>
          <w:color w:val="000000" w:themeColor="text1"/>
          <w:sz w:val="22"/>
          <w:szCs w:val="22"/>
        </w:rPr>
      </w:pPr>
    </w:p>
    <w:p w14:paraId="2FA80271" w14:textId="77777777" w:rsidR="000A3014" w:rsidRDefault="000A3014" w:rsidP="0047442C">
      <w:pPr>
        <w:pStyle w:val="Heading1"/>
        <w:spacing w:line="240" w:lineRule="auto"/>
        <w:jc w:val="center"/>
        <w:rPr>
          <w:color w:val="000000" w:themeColor="text1"/>
          <w:sz w:val="22"/>
          <w:szCs w:val="22"/>
        </w:rPr>
      </w:pPr>
    </w:p>
    <w:p w14:paraId="50C6F103" w14:textId="77777777" w:rsidR="000A3014" w:rsidRDefault="000A3014" w:rsidP="0047442C">
      <w:pPr>
        <w:pStyle w:val="Heading1"/>
        <w:spacing w:line="240" w:lineRule="auto"/>
        <w:jc w:val="center"/>
        <w:rPr>
          <w:color w:val="000000" w:themeColor="text1"/>
          <w:sz w:val="22"/>
          <w:szCs w:val="22"/>
        </w:rPr>
      </w:pPr>
    </w:p>
    <w:p w14:paraId="6F70C037" w14:textId="5B727387" w:rsidR="0047442C" w:rsidRPr="00237611" w:rsidRDefault="0047442C" w:rsidP="0047442C">
      <w:pPr>
        <w:pStyle w:val="Heading1"/>
        <w:spacing w:line="240" w:lineRule="auto"/>
        <w:jc w:val="center"/>
        <w:rPr>
          <w:color w:val="000000" w:themeColor="text1"/>
          <w:sz w:val="22"/>
          <w:szCs w:val="22"/>
        </w:rPr>
      </w:pPr>
      <w:r w:rsidRPr="00237611">
        <w:rPr>
          <w:color w:val="000000" w:themeColor="text1"/>
          <w:sz w:val="22"/>
          <w:szCs w:val="22"/>
        </w:rPr>
        <w:t>APPENDICES</w:t>
      </w:r>
    </w:p>
    <w:p w14:paraId="538B03CD" w14:textId="77777777" w:rsidR="0047442C" w:rsidRPr="00237611" w:rsidRDefault="0047442C" w:rsidP="00ED1723">
      <w:pPr>
        <w:rPr>
          <w:color w:val="000000"/>
          <w:sz w:val="22"/>
        </w:rPr>
      </w:pPr>
    </w:p>
    <w:p w14:paraId="171DB933" w14:textId="77777777" w:rsidR="00ED1723" w:rsidRPr="00237611" w:rsidRDefault="00ED1723" w:rsidP="00ED1723">
      <w:pPr>
        <w:ind w:left="720" w:firstLine="720"/>
        <w:rPr>
          <w:color w:val="000000"/>
          <w:sz w:val="22"/>
        </w:rPr>
      </w:pPr>
    </w:p>
    <w:p w14:paraId="6A569851" w14:textId="77777777" w:rsidR="00ED1723" w:rsidRPr="00237611" w:rsidRDefault="00ED1723" w:rsidP="00ED1723">
      <w:pPr>
        <w:rPr>
          <w:b/>
          <w:bCs/>
          <w:color w:val="000000"/>
          <w:sz w:val="22"/>
        </w:rPr>
      </w:pPr>
    </w:p>
    <w:p w14:paraId="171E3D82" w14:textId="77777777" w:rsidR="008C39A2" w:rsidRPr="00237611" w:rsidRDefault="008C39A2" w:rsidP="00ED1723">
      <w:pPr>
        <w:tabs>
          <w:tab w:val="left" w:pos="5970"/>
        </w:tabs>
        <w:rPr>
          <w:sz w:val="22"/>
        </w:rPr>
      </w:pPr>
    </w:p>
    <w:p w14:paraId="7E2A7525" w14:textId="77777777" w:rsidR="0047442C" w:rsidRPr="00237611" w:rsidRDefault="0047442C" w:rsidP="00ED1723">
      <w:pPr>
        <w:tabs>
          <w:tab w:val="left" w:pos="5970"/>
        </w:tabs>
        <w:rPr>
          <w:sz w:val="22"/>
        </w:rPr>
      </w:pPr>
    </w:p>
    <w:p w14:paraId="3DDD133D" w14:textId="77777777" w:rsidR="0047442C" w:rsidRPr="00237611" w:rsidRDefault="0047442C" w:rsidP="00ED1723">
      <w:pPr>
        <w:tabs>
          <w:tab w:val="left" w:pos="5970"/>
        </w:tabs>
        <w:rPr>
          <w:sz w:val="22"/>
        </w:rPr>
      </w:pPr>
    </w:p>
    <w:p w14:paraId="6537DC4E" w14:textId="77777777" w:rsidR="0047442C" w:rsidRPr="00237611" w:rsidRDefault="0047442C" w:rsidP="00ED1723">
      <w:pPr>
        <w:tabs>
          <w:tab w:val="left" w:pos="5970"/>
        </w:tabs>
        <w:rPr>
          <w:sz w:val="22"/>
        </w:rPr>
      </w:pPr>
    </w:p>
    <w:p w14:paraId="2B0B91AD" w14:textId="77777777" w:rsidR="0047442C" w:rsidRPr="00237611" w:rsidRDefault="0047442C" w:rsidP="00ED1723">
      <w:pPr>
        <w:tabs>
          <w:tab w:val="left" w:pos="5970"/>
        </w:tabs>
        <w:rPr>
          <w:sz w:val="22"/>
        </w:rPr>
      </w:pPr>
    </w:p>
    <w:p w14:paraId="75E05E8E" w14:textId="77777777" w:rsidR="0047442C" w:rsidRPr="00237611" w:rsidRDefault="0047442C" w:rsidP="00ED1723">
      <w:pPr>
        <w:tabs>
          <w:tab w:val="left" w:pos="5970"/>
        </w:tabs>
        <w:rPr>
          <w:sz w:val="22"/>
        </w:rPr>
      </w:pPr>
    </w:p>
    <w:p w14:paraId="3B985D14" w14:textId="77777777" w:rsidR="0047442C" w:rsidRPr="00237611" w:rsidRDefault="0047442C" w:rsidP="00ED1723">
      <w:pPr>
        <w:tabs>
          <w:tab w:val="left" w:pos="5970"/>
        </w:tabs>
        <w:rPr>
          <w:sz w:val="22"/>
        </w:rPr>
      </w:pPr>
    </w:p>
    <w:p w14:paraId="54F0AD3D" w14:textId="77777777" w:rsidR="00B52AE7" w:rsidRDefault="00B52AE7" w:rsidP="0047442C">
      <w:pPr>
        <w:spacing w:line="240" w:lineRule="auto"/>
        <w:rPr>
          <w:sz w:val="22"/>
        </w:rPr>
      </w:pPr>
    </w:p>
    <w:p w14:paraId="477669D6" w14:textId="29985B3B" w:rsidR="0047442C" w:rsidRPr="00237611" w:rsidRDefault="0047442C" w:rsidP="0047442C">
      <w:pPr>
        <w:spacing w:line="240" w:lineRule="auto"/>
        <w:rPr>
          <w:sz w:val="22"/>
        </w:rPr>
      </w:pPr>
      <w:r w:rsidRPr="00237611">
        <w:rPr>
          <w:bCs/>
          <w:sz w:val="22"/>
        </w:rPr>
        <w:t>Appendix 1.</w:t>
      </w:r>
      <w:r w:rsidRPr="00237611">
        <w:rPr>
          <w:b/>
          <w:sz w:val="22"/>
        </w:rPr>
        <w:t xml:space="preserve"> </w:t>
      </w:r>
      <w:r w:rsidRPr="00237611">
        <w:rPr>
          <w:sz w:val="22"/>
        </w:rPr>
        <w:t>Testing and evaluation instruments</w:t>
      </w:r>
    </w:p>
    <w:p w14:paraId="24C715FA" w14:textId="77777777" w:rsidR="0047442C" w:rsidRPr="00237611" w:rsidRDefault="0047442C" w:rsidP="0047442C">
      <w:pPr>
        <w:spacing w:line="240" w:lineRule="auto"/>
        <w:rPr>
          <w:sz w:val="22"/>
        </w:rPr>
      </w:pPr>
    </w:p>
    <w:p w14:paraId="04A2EC7E" w14:textId="77777777" w:rsidR="0047442C" w:rsidRPr="00237611" w:rsidRDefault="0047442C" w:rsidP="0047442C">
      <w:pPr>
        <w:spacing w:line="240" w:lineRule="auto"/>
        <w:jc w:val="center"/>
        <w:rPr>
          <w:rFonts w:eastAsia="Century Gothic"/>
          <w:b/>
          <w:sz w:val="22"/>
        </w:rPr>
      </w:pPr>
      <w:r w:rsidRPr="00237611">
        <w:rPr>
          <w:rFonts w:eastAsia="Century Gothic"/>
          <w:b/>
          <w:sz w:val="22"/>
        </w:rPr>
        <w:t>Republic of the Philippines</w:t>
      </w:r>
      <w:r w:rsidRPr="00237611">
        <w:rPr>
          <w:noProof/>
          <w:sz w:val="22"/>
        </w:rPr>
        <w:drawing>
          <wp:anchor distT="0" distB="0" distL="114300" distR="114300" simplePos="0" relativeHeight="251676672" behindDoc="0" locked="0" layoutInCell="1" allowOverlap="1" wp14:anchorId="3B275846" wp14:editId="6F72545C">
            <wp:simplePos x="0" y="0"/>
            <wp:positionH relativeFrom="column">
              <wp:posOffset>9525</wp:posOffset>
            </wp:positionH>
            <wp:positionV relativeFrom="paragraph">
              <wp:posOffset>35560</wp:posOffset>
            </wp:positionV>
            <wp:extent cx="1033145" cy="914400"/>
            <wp:effectExtent l="0" t="0" r="14605" b="0"/>
            <wp:wrapNone/>
            <wp:docPr id="49" name="image4.png" descr="CvSU Logo"/>
            <wp:cNvGraphicFramePr/>
            <a:graphic xmlns:a="http://schemas.openxmlformats.org/drawingml/2006/main">
              <a:graphicData uri="http://schemas.openxmlformats.org/drawingml/2006/picture">
                <pic:pic xmlns:pic="http://schemas.openxmlformats.org/drawingml/2006/picture">
                  <pic:nvPicPr>
                    <pic:cNvPr id="49" name="image4.png" descr="CvSU Logo"/>
                    <pic:cNvPicPr preferRelativeResize="0"/>
                  </pic:nvPicPr>
                  <pic:blipFill>
                    <a:blip r:embed="rId8"/>
                    <a:stretch>
                      <a:fillRect/>
                    </a:stretch>
                  </pic:blipFill>
                  <pic:spPr>
                    <a:xfrm>
                      <a:off x="0" y="0"/>
                      <a:ext cx="1033145" cy="914400"/>
                    </a:xfrm>
                    <a:prstGeom prst="rect">
                      <a:avLst/>
                    </a:prstGeom>
                    <a:noFill/>
                    <a:ln>
                      <a:noFill/>
                    </a:ln>
                  </pic:spPr>
                </pic:pic>
              </a:graphicData>
            </a:graphic>
          </wp:anchor>
        </w:drawing>
      </w:r>
    </w:p>
    <w:p w14:paraId="79575AFD" w14:textId="77777777" w:rsidR="0047442C" w:rsidRPr="00237611" w:rsidRDefault="0047442C" w:rsidP="0047442C">
      <w:pPr>
        <w:spacing w:line="240" w:lineRule="auto"/>
        <w:jc w:val="center"/>
        <w:rPr>
          <w:rFonts w:eastAsia="Bookman Old Style"/>
          <w:b/>
          <w:sz w:val="22"/>
        </w:rPr>
      </w:pPr>
      <w:r w:rsidRPr="00237611">
        <w:rPr>
          <w:rFonts w:eastAsia="Bookman Old Style"/>
          <w:b/>
          <w:sz w:val="22"/>
        </w:rPr>
        <w:t>CAVITE STATE UNIVERSITY</w:t>
      </w:r>
    </w:p>
    <w:p w14:paraId="274A851C" w14:textId="77777777" w:rsidR="0047442C" w:rsidRPr="00237611" w:rsidRDefault="0047442C" w:rsidP="0047442C">
      <w:pPr>
        <w:spacing w:line="240" w:lineRule="auto"/>
        <w:jc w:val="center"/>
        <w:rPr>
          <w:rFonts w:eastAsia="Century Gothic"/>
          <w:b/>
          <w:sz w:val="22"/>
        </w:rPr>
      </w:pPr>
      <w:r w:rsidRPr="00237611">
        <w:rPr>
          <w:rFonts w:eastAsia="Century Gothic"/>
          <w:b/>
          <w:sz w:val="22"/>
        </w:rPr>
        <w:lastRenderedPageBreak/>
        <w:t>Tanza Campus</w:t>
      </w:r>
    </w:p>
    <w:p w14:paraId="70E15DE8" w14:textId="77777777" w:rsidR="0047442C" w:rsidRPr="00237611" w:rsidRDefault="0047442C" w:rsidP="0047442C">
      <w:pPr>
        <w:spacing w:line="240" w:lineRule="auto"/>
        <w:jc w:val="center"/>
        <w:rPr>
          <w:rFonts w:eastAsia="Century Gothic"/>
          <w:i/>
          <w:sz w:val="22"/>
        </w:rPr>
      </w:pPr>
      <w:r w:rsidRPr="00237611">
        <w:rPr>
          <w:rFonts w:eastAsia="Century Gothic"/>
          <w:i/>
          <w:sz w:val="22"/>
        </w:rPr>
        <w:t xml:space="preserve">Ph. 2, Bahay </w:t>
      </w:r>
      <w:proofErr w:type="spellStart"/>
      <w:r w:rsidRPr="00237611">
        <w:rPr>
          <w:rFonts w:eastAsia="Century Gothic"/>
          <w:i/>
          <w:sz w:val="22"/>
        </w:rPr>
        <w:t>Katuparan</w:t>
      </w:r>
      <w:proofErr w:type="spellEnd"/>
      <w:r w:rsidRPr="00237611">
        <w:rPr>
          <w:rFonts w:eastAsia="Century Gothic"/>
          <w:i/>
          <w:sz w:val="22"/>
        </w:rPr>
        <w:t>, Bagtas, Tanza, Cavite</w:t>
      </w:r>
    </w:p>
    <w:p w14:paraId="10DC8C37" w14:textId="77777777" w:rsidR="0047442C" w:rsidRPr="00237611" w:rsidRDefault="0047442C" w:rsidP="0047442C">
      <w:pPr>
        <w:spacing w:line="240" w:lineRule="auto"/>
        <w:jc w:val="center"/>
        <w:rPr>
          <w:rFonts w:eastAsia="Quintessential"/>
          <w:sz w:val="22"/>
        </w:rPr>
      </w:pPr>
      <w:r w:rsidRPr="00237611">
        <w:rPr>
          <w:rFonts w:eastAsia="Quintessential"/>
          <w:sz w:val="22"/>
        </w:rPr>
        <w:t xml:space="preserve">(046) 414 – 3979   </w:t>
      </w:r>
    </w:p>
    <w:p w14:paraId="77FBC210" w14:textId="77777777" w:rsidR="0047442C" w:rsidRPr="00237611" w:rsidRDefault="0047442C" w:rsidP="0047442C">
      <w:pPr>
        <w:spacing w:line="240" w:lineRule="auto"/>
        <w:jc w:val="center"/>
        <w:rPr>
          <w:rFonts w:eastAsia="Century Gothic"/>
          <w:color w:val="0000FF"/>
          <w:sz w:val="22"/>
          <w:u w:val="single"/>
        </w:rPr>
      </w:pPr>
      <w:hyperlink r:id="rId36">
        <w:r w:rsidRPr="00237611">
          <w:rPr>
            <w:rFonts w:eastAsia="Century Gothic"/>
            <w:color w:val="0000FF"/>
            <w:sz w:val="22"/>
            <w:u w:val="single"/>
          </w:rPr>
          <w:t>www.cvsu.edu.ph</w:t>
        </w:r>
      </w:hyperlink>
    </w:p>
    <w:p w14:paraId="1050E6D6" w14:textId="77777777" w:rsidR="0047442C" w:rsidRPr="00237611" w:rsidRDefault="0047442C" w:rsidP="0047442C">
      <w:pPr>
        <w:spacing w:line="240" w:lineRule="auto"/>
        <w:rPr>
          <w:sz w:val="22"/>
        </w:rPr>
      </w:pPr>
    </w:p>
    <w:p w14:paraId="0AB45F82" w14:textId="77777777" w:rsidR="0047442C" w:rsidRPr="00237611" w:rsidRDefault="0047442C" w:rsidP="0047442C">
      <w:pPr>
        <w:spacing w:line="240" w:lineRule="auto"/>
        <w:jc w:val="center"/>
        <w:rPr>
          <w:b/>
          <w:sz w:val="22"/>
        </w:rPr>
      </w:pPr>
      <w:r w:rsidRPr="00237611">
        <w:rPr>
          <w:b/>
          <w:sz w:val="22"/>
        </w:rPr>
        <w:t>EVALUATION INSTRUMENT (FOR IT EXPERTS)</w:t>
      </w:r>
    </w:p>
    <w:p w14:paraId="44C0C7CE" w14:textId="77777777" w:rsidR="0047442C" w:rsidRPr="00237611" w:rsidRDefault="0047442C" w:rsidP="0047442C">
      <w:pPr>
        <w:jc w:val="center"/>
        <w:rPr>
          <w:b/>
          <w:bCs/>
          <w:sz w:val="22"/>
        </w:rPr>
      </w:pPr>
      <w:r w:rsidRPr="00237611">
        <w:rPr>
          <w:b/>
          <w:bCs/>
          <w:sz w:val="22"/>
        </w:rPr>
        <w:t>PET ADOPT HUB: A WEB PLATFORM FOR ANIMAL SHELTERS TO MANAGE AND PROMOTE PET ADOPTION</w:t>
      </w:r>
    </w:p>
    <w:p w14:paraId="32BE11EA" w14:textId="77777777" w:rsidR="0047442C" w:rsidRPr="00237611" w:rsidRDefault="0047442C" w:rsidP="0047442C">
      <w:pPr>
        <w:spacing w:line="240" w:lineRule="auto"/>
        <w:jc w:val="center"/>
        <w:rPr>
          <w:b/>
          <w:sz w:val="22"/>
        </w:rPr>
      </w:pPr>
    </w:p>
    <w:tbl>
      <w:tblPr>
        <w:tblStyle w:val="Style44"/>
        <w:tblW w:w="8130" w:type="dxa"/>
        <w:tblLayout w:type="fixed"/>
        <w:tblLook w:val="04A0" w:firstRow="1" w:lastRow="0" w:firstColumn="1" w:lastColumn="0" w:noHBand="0" w:noVBand="1"/>
      </w:tblPr>
      <w:tblGrid>
        <w:gridCol w:w="2325"/>
        <w:gridCol w:w="3250"/>
        <w:gridCol w:w="1400"/>
        <w:gridCol w:w="1155"/>
      </w:tblGrid>
      <w:tr w:rsidR="0047442C" w:rsidRPr="00237611" w14:paraId="0A79D022" w14:textId="77777777" w:rsidTr="00EB5593">
        <w:trPr>
          <w:trHeight w:val="52"/>
        </w:trPr>
        <w:tc>
          <w:tcPr>
            <w:tcW w:w="2325" w:type="dxa"/>
            <w:tcMar>
              <w:top w:w="100" w:type="dxa"/>
              <w:left w:w="100" w:type="dxa"/>
              <w:bottom w:w="100" w:type="dxa"/>
              <w:right w:w="100" w:type="dxa"/>
            </w:tcMar>
          </w:tcPr>
          <w:p w14:paraId="40C1FCF3" w14:textId="77777777" w:rsidR="0047442C" w:rsidRPr="00237611" w:rsidRDefault="0047442C" w:rsidP="00EB5593">
            <w:pPr>
              <w:widowControl w:val="0"/>
              <w:rPr>
                <w:sz w:val="22"/>
                <w:szCs w:val="22"/>
              </w:rPr>
            </w:pPr>
            <w:r w:rsidRPr="00237611">
              <w:rPr>
                <w:sz w:val="22"/>
                <w:szCs w:val="22"/>
              </w:rPr>
              <w:t>Name (Optional):</w:t>
            </w:r>
          </w:p>
        </w:tc>
        <w:tc>
          <w:tcPr>
            <w:tcW w:w="3250" w:type="dxa"/>
            <w:tcBorders>
              <w:bottom w:val="single" w:sz="4" w:space="0" w:color="auto"/>
            </w:tcBorders>
            <w:tcMar>
              <w:top w:w="100" w:type="dxa"/>
              <w:left w:w="100" w:type="dxa"/>
              <w:bottom w:w="100" w:type="dxa"/>
              <w:right w:w="100" w:type="dxa"/>
            </w:tcMar>
          </w:tcPr>
          <w:p w14:paraId="6D11BFEE" w14:textId="77777777" w:rsidR="0047442C" w:rsidRPr="00237611" w:rsidRDefault="0047442C" w:rsidP="00EB5593">
            <w:pPr>
              <w:widowControl w:val="0"/>
              <w:rPr>
                <w:b/>
                <w:sz w:val="22"/>
                <w:szCs w:val="22"/>
              </w:rPr>
            </w:pPr>
          </w:p>
        </w:tc>
        <w:tc>
          <w:tcPr>
            <w:tcW w:w="1400" w:type="dxa"/>
            <w:tcMar>
              <w:top w:w="100" w:type="dxa"/>
              <w:left w:w="100" w:type="dxa"/>
              <w:bottom w:w="100" w:type="dxa"/>
              <w:right w:w="100" w:type="dxa"/>
            </w:tcMar>
          </w:tcPr>
          <w:p w14:paraId="5CFCFC81" w14:textId="77777777" w:rsidR="0047442C" w:rsidRPr="00237611" w:rsidRDefault="0047442C" w:rsidP="00EB5593">
            <w:pPr>
              <w:widowControl w:val="0"/>
              <w:rPr>
                <w:sz w:val="22"/>
                <w:szCs w:val="22"/>
              </w:rPr>
            </w:pPr>
            <w:r w:rsidRPr="00237611">
              <w:rPr>
                <w:sz w:val="22"/>
                <w:szCs w:val="22"/>
              </w:rPr>
              <w:t>Date:</w:t>
            </w:r>
          </w:p>
        </w:tc>
        <w:tc>
          <w:tcPr>
            <w:tcW w:w="1155" w:type="dxa"/>
            <w:tcBorders>
              <w:bottom w:val="single" w:sz="4" w:space="0" w:color="auto"/>
            </w:tcBorders>
            <w:tcMar>
              <w:top w:w="100" w:type="dxa"/>
              <w:left w:w="100" w:type="dxa"/>
              <w:bottom w:w="100" w:type="dxa"/>
              <w:right w:w="100" w:type="dxa"/>
            </w:tcMar>
          </w:tcPr>
          <w:p w14:paraId="706FC231" w14:textId="77777777" w:rsidR="0047442C" w:rsidRPr="00237611" w:rsidRDefault="0047442C" w:rsidP="00EB5593">
            <w:pPr>
              <w:widowControl w:val="0"/>
              <w:rPr>
                <w:b/>
                <w:sz w:val="22"/>
                <w:szCs w:val="22"/>
              </w:rPr>
            </w:pPr>
          </w:p>
        </w:tc>
      </w:tr>
      <w:tr w:rsidR="0047442C" w:rsidRPr="00237611" w14:paraId="638B1C7B" w14:textId="77777777" w:rsidTr="00EB5593">
        <w:trPr>
          <w:trHeight w:val="133"/>
        </w:trPr>
        <w:tc>
          <w:tcPr>
            <w:tcW w:w="2325" w:type="dxa"/>
            <w:tcMar>
              <w:top w:w="100" w:type="dxa"/>
              <w:left w:w="100" w:type="dxa"/>
              <w:bottom w:w="100" w:type="dxa"/>
              <w:right w:w="100" w:type="dxa"/>
            </w:tcMar>
          </w:tcPr>
          <w:p w14:paraId="7E32656A" w14:textId="77777777" w:rsidR="0047442C" w:rsidRPr="00237611" w:rsidRDefault="0047442C" w:rsidP="00EB5593">
            <w:pPr>
              <w:widowControl w:val="0"/>
              <w:rPr>
                <w:sz w:val="22"/>
                <w:szCs w:val="22"/>
              </w:rPr>
            </w:pPr>
            <w:r w:rsidRPr="00237611">
              <w:rPr>
                <w:sz w:val="22"/>
                <w:szCs w:val="22"/>
              </w:rPr>
              <w:t>Company</w:t>
            </w:r>
          </w:p>
        </w:tc>
        <w:tc>
          <w:tcPr>
            <w:tcW w:w="5805" w:type="dxa"/>
            <w:gridSpan w:val="3"/>
            <w:tcBorders>
              <w:bottom w:val="single" w:sz="4" w:space="0" w:color="auto"/>
            </w:tcBorders>
            <w:tcMar>
              <w:top w:w="100" w:type="dxa"/>
              <w:left w:w="100" w:type="dxa"/>
              <w:bottom w:w="100" w:type="dxa"/>
              <w:right w:w="100" w:type="dxa"/>
            </w:tcMar>
          </w:tcPr>
          <w:p w14:paraId="6E699522" w14:textId="77777777" w:rsidR="0047442C" w:rsidRPr="00237611" w:rsidRDefault="0047442C" w:rsidP="00EB5593">
            <w:pPr>
              <w:widowControl w:val="0"/>
              <w:ind w:right="-250"/>
              <w:rPr>
                <w:b/>
                <w:sz w:val="22"/>
                <w:szCs w:val="22"/>
              </w:rPr>
            </w:pPr>
          </w:p>
        </w:tc>
      </w:tr>
      <w:tr w:rsidR="0047442C" w:rsidRPr="00237611" w14:paraId="138326BE" w14:textId="77777777" w:rsidTr="00EB5593">
        <w:trPr>
          <w:trHeight w:val="25"/>
        </w:trPr>
        <w:tc>
          <w:tcPr>
            <w:tcW w:w="2325" w:type="dxa"/>
            <w:tcMar>
              <w:top w:w="100" w:type="dxa"/>
              <w:left w:w="100" w:type="dxa"/>
              <w:bottom w:w="100" w:type="dxa"/>
              <w:right w:w="100" w:type="dxa"/>
            </w:tcMar>
          </w:tcPr>
          <w:p w14:paraId="6AD08082" w14:textId="77777777" w:rsidR="0047442C" w:rsidRPr="00237611" w:rsidRDefault="0047442C" w:rsidP="00EB5593">
            <w:pPr>
              <w:widowControl w:val="0"/>
              <w:rPr>
                <w:sz w:val="22"/>
                <w:szCs w:val="22"/>
              </w:rPr>
            </w:pPr>
            <w:r w:rsidRPr="00237611">
              <w:rPr>
                <w:sz w:val="22"/>
                <w:szCs w:val="22"/>
              </w:rPr>
              <w:t>Profession:</w:t>
            </w:r>
          </w:p>
        </w:tc>
        <w:tc>
          <w:tcPr>
            <w:tcW w:w="5805" w:type="dxa"/>
            <w:gridSpan w:val="3"/>
            <w:tcBorders>
              <w:top w:val="single" w:sz="4" w:space="0" w:color="auto"/>
              <w:bottom w:val="single" w:sz="4" w:space="0" w:color="auto"/>
            </w:tcBorders>
            <w:tcMar>
              <w:top w:w="100" w:type="dxa"/>
              <w:left w:w="100" w:type="dxa"/>
              <w:bottom w:w="100" w:type="dxa"/>
              <w:right w:w="100" w:type="dxa"/>
            </w:tcMar>
          </w:tcPr>
          <w:p w14:paraId="5BDEF5A8" w14:textId="77777777" w:rsidR="0047442C" w:rsidRPr="00237611" w:rsidRDefault="0047442C" w:rsidP="00EB5593">
            <w:pPr>
              <w:widowControl w:val="0"/>
              <w:rPr>
                <w:sz w:val="22"/>
                <w:szCs w:val="22"/>
              </w:rPr>
            </w:pPr>
          </w:p>
        </w:tc>
      </w:tr>
    </w:tbl>
    <w:p w14:paraId="29721267" w14:textId="77777777" w:rsidR="0047442C" w:rsidRPr="00237611" w:rsidRDefault="0047442C" w:rsidP="0047442C">
      <w:pPr>
        <w:spacing w:line="240" w:lineRule="auto"/>
        <w:rPr>
          <w:b/>
          <w:sz w:val="22"/>
        </w:rPr>
      </w:pPr>
    </w:p>
    <w:p w14:paraId="1838C8EB" w14:textId="77777777" w:rsidR="0047442C" w:rsidRPr="00E57725" w:rsidRDefault="0047442C" w:rsidP="0047442C">
      <w:pPr>
        <w:spacing w:line="240" w:lineRule="auto"/>
        <w:rPr>
          <w:sz w:val="22"/>
        </w:rPr>
      </w:pPr>
      <w:r w:rsidRPr="00E57725">
        <w:rPr>
          <w:b/>
          <w:sz w:val="22"/>
        </w:rPr>
        <w:t xml:space="preserve">Instructions: </w:t>
      </w:r>
      <w:r w:rsidRPr="00E57725">
        <w:rPr>
          <w:sz w:val="22"/>
        </w:rPr>
        <w:t>Please evaluate using the given scale and place a check mark (</w:t>
      </w:r>
      <w:r w:rsidRPr="00E57725">
        <w:rPr>
          <w:rFonts w:ascii="Segoe UI Symbol" w:eastAsia="Arial Unicode MS" w:hAnsi="Segoe UI Symbol" w:cs="Segoe UI Symbol"/>
          <w:sz w:val="22"/>
        </w:rPr>
        <w:t>✔</w:t>
      </w:r>
      <w:r w:rsidRPr="00E57725">
        <w:rPr>
          <w:rFonts w:eastAsia="Arial Unicode MS"/>
          <w:sz w:val="22"/>
        </w:rPr>
        <w:t xml:space="preserve">) on the appropriate column corresponding to your </w:t>
      </w:r>
      <w:r w:rsidRPr="00E57725">
        <w:rPr>
          <w:sz w:val="22"/>
        </w:rPr>
        <w:t>response.</w:t>
      </w:r>
    </w:p>
    <w:p w14:paraId="5580AE7F" w14:textId="77777777" w:rsidR="0047442C" w:rsidRPr="00E57725" w:rsidRDefault="0047442C" w:rsidP="0047442C">
      <w:pPr>
        <w:spacing w:line="240" w:lineRule="auto"/>
        <w:rPr>
          <w:b/>
          <w:sz w:val="22"/>
        </w:rPr>
      </w:pPr>
    </w:p>
    <w:p w14:paraId="0AC2AA78" w14:textId="77777777" w:rsidR="00E57725" w:rsidRPr="00E57725" w:rsidRDefault="00E57725" w:rsidP="00E57725">
      <w:pPr>
        <w:spacing w:line="240" w:lineRule="auto"/>
        <w:rPr>
          <w:sz w:val="22"/>
        </w:rPr>
      </w:pPr>
      <w:r w:rsidRPr="00E57725">
        <w:rPr>
          <w:b/>
          <w:sz w:val="22"/>
        </w:rPr>
        <w:t xml:space="preserve">Numerical Rating: 5 </w:t>
      </w:r>
      <w:r w:rsidRPr="00E57725">
        <w:rPr>
          <w:sz w:val="22"/>
        </w:rPr>
        <w:t xml:space="preserve">- Excellent </w:t>
      </w:r>
      <w:r w:rsidRPr="00E57725">
        <w:rPr>
          <w:b/>
          <w:sz w:val="22"/>
        </w:rPr>
        <w:t xml:space="preserve">4 </w:t>
      </w:r>
      <w:r w:rsidRPr="00E57725">
        <w:rPr>
          <w:sz w:val="22"/>
        </w:rPr>
        <w:t xml:space="preserve">- Very Good </w:t>
      </w:r>
      <w:r w:rsidRPr="00E57725">
        <w:rPr>
          <w:b/>
          <w:sz w:val="22"/>
        </w:rPr>
        <w:t xml:space="preserve">3 </w:t>
      </w:r>
      <w:r w:rsidRPr="00E57725">
        <w:rPr>
          <w:sz w:val="22"/>
        </w:rPr>
        <w:t xml:space="preserve">- Good </w:t>
      </w:r>
      <w:r w:rsidRPr="00E57725">
        <w:rPr>
          <w:b/>
          <w:sz w:val="22"/>
        </w:rPr>
        <w:t>2</w:t>
      </w:r>
      <w:r w:rsidRPr="00E57725">
        <w:rPr>
          <w:sz w:val="22"/>
        </w:rPr>
        <w:t xml:space="preserve"> - Fair </w:t>
      </w:r>
      <w:r w:rsidRPr="00E57725">
        <w:rPr>
          <w:b/>
          <w:sz w:val="22"/>
        </w:rPr>
        <w:t xml:space="preserve">1 </w:t>
      </w:r>
      <w:r w:rsidRPr="00E57725">
        <w:rPr>
          <w:sz w:val="22"/>
        </w:rPr>
        <w:t>- Poor</w:t>
      </w:r>
    </w:p>
    <w:p w14:paraId="2497AFE9" w14:textId="77777777" w:rsidR="0047442C" w:rsidRPr="00237611" w:rsidRDefault="0047442C" w:rsidP="0047442C">
      <w:pPr>
        <w:spacing w:line="240" w:lineRule="auto"/>
        <w:rPr>
          <w:sz w:val="22"/>
        </w:rPr>
      </w:pPr>
    </w:p>
    <w:tbl>
      <w:tblPr>
        <w:tblStyle w:val="TableGrid"/>
        <w:tblW w:w="0" w:type="auto"/>
        <w:tblLook w:val="04A0" w:firstRow="1" w:lastRow="0" w:firstColumn="1" w:lastColumn="0" w:noHBand="0" w:noVBand="1"/>
      </w:tblPr>
      <w:tblGrid>
        <w:gridCol w:w="5706"/>
        <w:gridCol w:w="518"/>
        <w:gridCol w:w="519"/>
        <w:gridCol w:w="519"/>
        <w:gridCol w:w="519"/>
        <w:gridCol w:w="518"/>
      </w:tblGrid>
      <w:tr w:rsidR="00E57725" w14:paraId="5E229063" w14:textId="77777777" w:rsidTr="00E57725">
        <w:tc>
          <w:tcPr>
            <w:tcW w:w="6516" w:type="dxa"/>
          </w:tcPr>
          <w:p w14:paraId="70EF4E1C" w14:textId="45E47D08" w:rsidR="00E57725" w:rsidRPr="00E57725" w:rsidRDefault="00E57725" w:rsidP="00E57725">
            <w:pPr>
              <w:jc w:val="center"/>
              <w:rPr>
                <w:sz w:val="22"/>
              </w:rPr>
            </w:pPr>
            <w:r w:rsidRPr="00E57725">
              <w:rPr>
                <w:b/>
                <w:sz w:val="22"/>
              </w:rPr>
              <w:t>INDICATOR</w:t>
            </w:r>
          </w:p>
        </w:tc>
        <w:tc>
          <w:tcPr>
            <w:tcW w:w="567" w:type="dxa"/>
          </w:tcPr>
          <w:p w14:paraId="27947F29" w14:textId="2DA581B0" w:rsidR="00E57725" w:rsidRDefault="00E57725" w:rsidP="0047442C">
            <w:pPr>
              <w:rPr>
                <w:sz w:val="22"/>
              </w:rPr>
            </w:pPr>
            <w:r>
              <w:rPr>
                <w:sz w:val="22"/>
              </w:rPr>
              <w:t>5</w:t>
            </w:r>
          </w:p>
        </w:tc>
        <w:tc>
          <w:tcPr>
            <w:tcW w:w="567" w:type="dxa"/>
          </w:tcPr>
          <w:p w14:paraId="06DF0C75" w14:textId="0AB06F2B" w:rsidR="00E57725" w:rsidRDefault="00E57725" w:rsidP="0047442C">
            <w:pPr>
              <w:rPr>
                <w:sz w:val="22"/>
              </w:rPr>
            </w:pPr>
            <w:r>
              <w:rPr>
                <w:sz w:val="22"/>
              </w:rPr>
              <w:t>4</w:t>
            </w:r>
          </w:p>
        </w:tc>
        <w:tc>
          <w:tcPr>
            <w:tcW w:w="567" w:type="dxa"/>
          </w:tcPr>
          <w:p w14:paraId="35ED9FB3" w14:textId="443D9CAD" w:rsidR="00E57725" w:rsidRDefault="00E57725" w:rsidP="0047442C">
            <w:pPr>
              <w:rPr>
                <w:sz w:val="22"/>
              </w:rPr>
            </w:pPr>
            <w:r>
              <w:rPr>
                <w:sz w:val="22"/>
              </w:rPr>
              <w:t>3</w:t>
            </w:r>
          </w:p>
        </w:tc>
        <w:tc>
          <w:tcPr>
            <w:tcW w:w="567" w:type="dxa"/>
          </w:tcPr>
          <w:p w14:paraId="78145C88" w14:textId="281B8EAF" w:rsidR="00E57725" w:rsidRDefault="00E57725" w:rsidP="0047442C">
            <w:pPr>
              <w:rPr>
                <w:sz w:val="22"/>
              </w:rPr>
            </w:pPr>
            <w:r>
              <w:rPr>
                <w:sz w:val="22"/>
              </w:rPr>
              <w:t>2</w:t>
            </w:r>
          </w:p>
        </w:tc>
        <w:tc>
          <w:tcPr>
            <w:tcW w:w="566" w:type="dxa"/>
          </w:tcPr>
          <w:p w14:paraId="402ECAB0" w14:textId="4A0B21C6" w:rsidR="00E57725" w:rsidRDefault="00E57725" w:rsidP="0047442C">
            <w:pPr>
              <w:rPr>
                <w:sz w:val="22"/>
              </w:rPr>
            </w:pPr>
            <w:r>
              <w:rPr>
                <w:sz w:val="22"/>
              </w:rPr>
              <w:t>1</w:t>
            </w:r>
          </w:p>
        </w:tc>
      </w:tr>
      <w:tr w:rsidR="00E57725" w14:paraId="6A4122C0" w14:textId="77777777" w:rsidTr="00E57725">
        <w:tc>
          <w:tcPr>
            <w:tcW w:w="6516" w:type="dxa"/>
          </w:tcPr>
          <w:p w14:paraId="6F0A069F" w14:textId="63998842" w:rsidR="00E57725" w:rsidRPr="00E57725" w:rsidRDefault="00E57725" w:rsidP="0047442C">
            <w:pPr>
              <w:rPr>
                <w:sz w:val="22"/>
              </w:rPr>
            </w:pPr>
            <w:r w:rsidRPr="00E57725">
              <w:rPr>
                <w:b/>
                <w:sz w:val="22"/>
              </w:rPr>
              <w:t>Functional Stability</w:t>
            </w:r>
          </w:p>
        </w:tc>
        <w:tc>
          <w:tcPr>
            <w:tcW w:w="567" w:type="dxa"/>
          </w:tcPr>
          <w:p w14:paraId="6EACE7BD" w14:textId="77777777" w:rsidR="00E57725" w:rsidRDefault="00E57725" w:rsidP="0047442C">
            <w:pPr>
              <w:rPr>
                <w:sz w:val="22"/>
              </w:rPr>
            </w:pPr>
          </w:p>
        </w:tc>
        <w:tc>
          <w:tcPr>
            <w:tcW w:w="567" w:type="dxa"/>
          </w:tcPr>
          <w:p w14:paraId="7A431FBD" w14:textId="77777777" w:rsidR="00E57725" w:rsidRDefault="00E57725" w:rsidP="0047442C">
            <w:pPr>
              <w:rPr>
                <w:sz w:val="22"/>
              </w:rPr>
            </w:pPr>
          </w:p>
        </w:tc>
        <w:tc>
          <w:tcPr>
            <w:tcW w:w="567" w:type="dxa"/>
          </w:tcPr>
          <w:p w14:paraId="7C258D05" w14:textId="77777777" w:rsidR="00E57725" w:rsidRDefault="00E57725" w:rsidP="0047442C">
            <w:pPr>
              <w:rPr>
                <w:sz w:val="22"/>
              </w:rPr>
            </w:pPr>
          </w:p>
        </w:tc>
        <w:tc>
          <w:tcPr>
            <w:tcW w:w="567" w:type="dxa"/>
          </w:tcPr>
          <w:p w14:paraId="479FE04B" w14:textId="77777777" w:rsidR="00E57725" w:rsidRDefault="00E57725" w:rsidP="0047442C">
            <w:pPr>
              <w:rPr>
                <w:sz w:val="22"/>
              </w:rPr>
            </w:pPr>
          </w:p>
        </w:tc>
        <w:tc>
          <w:tcPr>
            <w:tcW w:w="566" w:type="dxa"/>
          </w:tcPr>
          <w:p w14:paraId="5B6C713D" w14:textId="77777777" w:rsidR="00E57725" w:rsidRDefault="00E57725" w:rsidP="0047442C">
            <w:pPr>
              <w:rPr>
                <w:sz w:val="22"/>
              </w:rPr>
            </w:pPr>
          </w:p>
        </w:tc>
      </w:tr>
      <w:tr w:rsidR="00E57725" w14:paraId="16143508" w14:textId="77777777" w:rsidTr="00E57725">
        <w:tc>
          <w:tcPr>
            <w:tcW w:w="6516" w:type="dxa"/>
          </w:tcPr>
          <w:p w14:paraId="5FDF07AD" w14:textId="508CC6C9" w:rsidR="00E57725" w:rsidRPr="006F6503" w:rsidRDefault="00941203" w:rsidP="00D73BD6">
            <w:pPr>
              <w:pStyle w:val="ListParagraph"/>
              <w:numPr>
                <w:ilvl w:val="0"/>
                <w:numId w:val="28"/>
              </w:numPr>
              <w:rPr>
                <w:sz w:val="22"/>
              </w:rPr>
            </w:pPr>
            <w:r w:rsidRPr="006F6503">
              <w:rPr>
                <w:b/>
                <w:sz w:val="22"/>
              </w:rPr>
              <w:t xml:space="preserve">Functional completeness - </w:t>
            </w:r>
            <w:r w:rsidRPr="006F6503">
              <w:rPr>
                <w:sz w:val="22"/>
              </w:rPr>
              <w:t>The degree to which the set of functions covers all the specified tasks and user objectives.</w:t>
            </w:r>
          </w:p>
        </w:tc>
        <w:tc>
          <w:tcPr>
            <w:tcW w:w="567" w:type="dxa"/>
          </w:tcPr>
          <w:p w14:paraId="0A364F38" w14:textId="77777777" w:rsidR="00E57725" w:rsidRDefault="00E57725" w:rsidP="0047442C">
            <w:pPr>
              <w:rPr>
                <w:sz w:val="22"/>
              </w:rPr>
            </w:pPr>
          </w:p>
        </w:tc>
        <w:tc>
          <w:tcPr>
            <w:tcW w:w="567" w:type="dxa"/>
          </w:tcPr>
          <w:p w14:paraId="6089C2E0" w14:textId="77777777" w:rsidR="00E57725" w:rsidRDefault="00E57725" w:rsidP="0047442C">
            <w:pPr>
              <w:rPr>
                <w:sz w:val="22"/>
              </w:rPr>
            </w:pPr>
          </w:p>
        </w:tc>
        <w:tc>
          <w:tcPr>
            <w:tcW w:w="567" w:type="dxa"/>
          </w:tcPr>
          <w:p w14:paraId="2005F9AC" w14:textId="77777777" w:rsidR="00E57725" w:rsidRDefault="00E57725" w:rsidP="0047442C">
            <w:pPr>
              <w:rPr>
                <w:sz w:val="22"/>
              </w:rPr>
            </w:pPr>
          </w:p>
        </w:tc>
        <w:tc>
          <w:tcPr>
            <w:tcW w:w="567" w:type="dxa"/>
          </w:tcPr>
          <w:p w14:paraId="2047FD59" w14:textId="77777777" w:rsidR="00E57725" w:rsidRDefault="00E57725" w:rsidP="0047442C">
            <w:pPr>
              <w:rPr>
                <w:sz w:val="22"/>
              </w:rPr>
            </w:pPr>
          </w:p>
        </w:tc>
        <w:tc>
          <w:tcPr>
            <w:tcW w:w="566" w:type="dxa"/>
          </w:tcPr>
          <w:p w14:paraId="04CF0C36" w14:textId="77777777" w:rsidR="00E57725" w:rsidRDefault="00E57725" w:rsidP="0047442C">
            <w:pPr>
              <w:rPr>
                <w:sz w:val="22"/>
              </w:rPr>
            </w:pPr>
          </w:p>
        </w:tc>
      </w:tr>
      <w:tr w:rsidR="00941203" w14:paraId="4F0B6E12" w14:textId="77777777" w:rsidTr="00E57725">
        <w:tc>
          <w:tcPr>
            <w:tcW w:w="6516" w:type="dxa"/>
          </w:tcPr>
          <w:p w14:paraId="20433D57" w14:textId="3E4C4859" w:rsidR="00941203" w:rsidRPr="006F6503" w:rsidRDefault="00941203" w:rsidP="00D73BD6">
            <w:pPr>
              <w:pStyle w:val="ListParagraph"/>
              <w:numPr>
                <w:ilvl w:val="0"/>
                <w:numId w:val="28"/>
              </w:numPr>
              <w:rPr>
                <w:sz w:val="22"/>
              </w:rPr>
            </w:pPr>
            <w:r w:rsidRPr="006F6503">
              <w:rPr>
                <w:b/>
                <w:sz w:val="22"/>
              </w:rPr>
              <w:t xml:space="preserve">Functional correctness. </w:t>
            </w:r>
            <w:r w:rsidRPr="006F6503">
              <w:rPr>
                <w:sz w:val="22"/>
              </w:rPr>
              <w:t>The degree to which a product or system provides the correct result with the needed degree of precision.</w:t>
            </w:r>
          </w:p>
        </w:tc>
        <w:tc>
          <w:tcPr>
            <w:tcW w:w="567" w:type="dxa"/>
          </w:tcPr>
          <w:p w14:paraId="4E94E661" w14:textId="77777777" w:rsidR="00941203" w:rsidRDefault="00941203" w:rsidP="00941203">
            <w:pPr>
              <w:rPr>
                <w:sz w:val="22"/>
              </w:rPr>
            </w:pPr>
          </w:p>
        </w:tc>
        <w:tc>
          <w:tcPr>
            <w:tcW w:w="567" w:type="dxa"/>
          </w:tcPr>
          <w:p w14:paraId="415704C9" w14:textId="77777777" w:rsidR="00941203" w:rsidRDefault="00941203" w:rsidP="00941203">
            <w:pPr>
              <w:rPr>
                <w:sz w:val="22"/>
              </w:rPr>
            </w:pPr>
          </w:p>
        </w:tc>
        <w:tc>
          <w:tcPr>
            <w:tcW w:w="567" w:type="dxa"/>
          </w:tcPr>
          <w:p w14:paraId="425F5BED" w14:textId="77777777" w:rsidR="00941203" w:rsidRDefault="00941203" w:rsidP="00941203">
            <w:pPr>
              <w:rPr>
                <w:sz w:val="22"/>
              </w:rPr>
            </w:pPr>
          </w:p>
        </w:tc>
        <w:tc>
          <w:tcPr>
            <w:tcW w:w="567" w:type="dxa"/>
          </w:tcPr>
          <w:p w14:paraId="5F5662D2" w14:textId="77777777" w:rsidR="00941203" w:rsidRDefault="00941203" w:rsidP="00941203">
            <w:pPr>
              <w:rPr>
                <w:sz w:val="22"/>
              </w:rPr>
            </w:pPr>
          </w:p>
        </w:tc>
        <w:tc>
          <w:tcPr>
            <w:tcW w:w="566" w:type="dxa"/>
          </w:tcPr>
          <w:p w14:paraId="1019F652" w14:textId="77777777" w:rsidR="00941203" w:rsidRDefault="00941203" w:rsidP="00941203">
            <w:pPr>
              <w:rPr>
                <w:sz w:val="22"/>
              </w:rPr>
            </w:pPr>
          </w:p>
        </w:tc>
      </w:tr>
      <w:tr w:rsidR="00941203" w14:paraId="756731AE" w14:textId="77777777" w:rsidTr="00E57725">
        <w:tc>
          <w:tcPr>
            <w:tcW w:w="6516" w:type="dxa"/>
          </w:tcPr>
          <w:p w14:paraId="048A90EB" w14:textId="199CEB2B" w:rsidR="00941203" w:rsidRPr="006F6503" w:rsidRDefault="00941203" w:rsidP="00D73BD6">
            <w:pPr>
              <w:pStyle w:val="ListParagraph"/>
              <w:numPr>
                <w:ilvl w:val="0"/>
                <w:numId w:val="28"/>
              </w:numPr>
              <w:rPr>
                <w:sz w:val="22"/>
              </w:rPr>
            </w:pPr>
            <w:r w:rsidRPr="006F6503">
              <w:rPr>
                <w:b/>
                <w:sz w:val="22"/>
              </w:rPr>
              <w:t xml:space="preserve">Functional appropriateness. </w:t>
            </w:r>
            <w:r w:rsidRPr="006F6503">
              <w:rPr>
                <w:sz w:val="22"/>
              </w:rPr>
              <w:t>The degree to which the functions facilitate accomplishing specified tasks and objectives.</w:t>
            </w:r>
          </w:p>
        </w:tc>
        <w:tc>
          <w:tcPr>
            <w:tcW w:w="567" w:type="dxa"/>
          </w:tcPr>
          <w:p w14:paraId="52E63BD2" w14:textId="77777777" w:rsidR="00941203" w:rsidRDefault="00941203" w:rsidP="00941203">
            <w:pPr>
              <w:rPr>
                <w:sz w:val="22"/>
              </w:rPr>
            </w:pPr>
          </w:p>
        </w:tc>
        <w:tc>
          <w:tcPr>
            <w:tcW w:w="567" w:type="dxa"/>
          </w:tcPr>
          <w:p w14:paraId="6591C6D2" w14:textId="77777777" w:rsidR="00941203" w:rsidRDefault="00941203" w:rsidP="00941203">
            <w:pPr>
              <w:rPr>
                <w:sz w:val="22"/>
              </w:rPr>
            </w:pPr>
          </w:p>
        </w:tc>
        <w:tc>
          <w:tcPr>
            <w:tcW w:w="567" w:type="dxa"/>
          </w:tcPr>
          <w:p w14:paraId="248556D5" w14:textId="77777777" w:rsidR="00941203" w:rsidRDefault="00941203" w:rsidP="00941203">
            <w:pPr>
              <w:rPr>
                <w:sz w:val="22"/>
              </w:rPr>
            </w:pPr>
          </w:p>
        </w:tc>
        <w:tc>
          <w:tcPr>
            <w:tcW w:w="567" w:type="dxa"/>
          </w:tcPr>
          <w:p w14:paraId="2A60FC7A" w14:textId="77777777" w:rsidR="00941203" w:rsidRDefault="00941203" w:rsidP="00941203">
            <w:pPr>
              <w:rPr>
                <w:sz w:val="22"/>
              </w:rPr>
            </w:pPr>
          </w:p>
        </w:tc>
        <w:tc>
          <w:tcPr>
            <w:tcW w:w="566" w:type="dxa"/>
          </w:tcPr>
          <w:p w14:paraId="65C298A7" w14:textId="77777777" w:rsidR="00941203" w:rsidRDefault="00941203" w:rsidP="00941203">
            <w:pPr>
              <w:rPr>
                <w:sz w:val="22"/>
              </w:rPr>
            </w:pPr>
          </w:p>
        </w:tc>
      </w:tr>
      <w:tr w:rsidR="00941203" w14:paraId="7454CA1E" w14:textId="77777777" w:rsidTr="00E57725">
        <w:tc>
          <w:tcPr>
            <w:tcW w:w="6516" w:type="dxa"/>
          </w:tcPr>
          <w:p w14:paraId="12E9D973" w14:textId="092EC54A" w:rsidR="00941203" w:rsidRPr="006F6503" w:rsidRDefault="00941203" w:rsidP="00941203">
            <w:pPr>
              <w:rPr>
                <w:sz w:val="22"/>
              </w:rPr>
            </w:pPr>
            <w:r w:rsidRPr="006F6503">
              <w:rPr>
                <w:b/>
                <w:sz w:val="22"/>
              </w:rPr>
              <w:t>Performance Efficiency</w:t>
            </w:r>
          </w:p>
        </w:tc>
        <w:tc>
          <w:tcPr>
            <w:tcW w:w="567" w:type="dxa"/>
          </w:tcPr>
          <w:p w14:paraId="3047C05C" w14:textId="77777777" w:rsidR="00941203" w:rsidRDefault="00941203" w:rsidP="00941203">
            <w:pPr>
              <w:rPr>
                <w:sz w:val="22"/>
              </w:rPr>
            </w:pPr>
          </w:p>
        </w:tc>
        <w:tc>
          <w:tcPr>
            <w:tcW w:w="567" w:type="dxa"/>
          </w:tcPr>
          <w:p w14:paraId="4BAB4A02" w14:textId="77777777" w:rsidR="00941203" w:rsidRDefault="00941203" w:rsidP="00941203">
            <w:pPr>
              <w:rPr>
                <w:sz w:val="22"/>
              </w:rPr>
            </w:pPr>
          </w:p>
        </w:tc>
        <w:tc>
          <w:tcPr>
            <w:tcW w:w="567" w:type="dxa"/>
          </w:tcPr>
          <w:p w14:paraId="05431E99" w14:textId="77777777" w:rsidR="00941203" w:rsidRDefault="00941203" w:rsidP="00941203">
            <w:pPr>
              <w:rPr>
                <w:sz w:val="22"/>
              </w:rPr>
            </w:pPr>
          </w:p>
        </w:tc>
        <w:tc>
          <w:tcPr>
            <w:tcW w:w="567" w:type="dxa"/>
          </w:tcPr>
          <w:p w14:paraId="7AF98E53" w14:textId="77777777" w:rsidR="00941203" w:rsidRDefault="00941203" w:rsidP="00941203">
            <w:pPr>
              <w:rPr>
                <w:sz w:val="22"/>
              </w:rPr>
            </w:pPr>
          </w:p>
        </w:tc>
        <w:tc>
          <w:tcPr>
            <w:tcW w:w="566" w:type="dxa"/>
          </w:tcPr>
          <w:p w14:paraId="52D5EF93" w14:textId="77777777" w:rsidR="00941203" w:rsidRDefault="00941203" w:rsidP="00941203">
            <w:pPr>
              <w:rPr>
                <w:sz w:val="22"/>
              </w:rPr>
            </w:pPr>
          </w:p>
        </w:tc>
      </w:tr>
      <w:tr w:rsidR="00941203" w14:paraId="4E432B84" w14:textId="77777777" w:rsidTr="00E57725">
        <w:tc>
          <w:tcPr>
            <w:tcW w:w="6516" w:type="dxa"/>
          </w:tcPr>
          <w:p w14:paraId="73DADA6E" w14:textId="43C4D9AE" w:rsidR="00941203" w:rsidRPr="006F6503" w:rsidRDefault="00941203" w:rsidP="00D73BD6">
            <w:pPr>
              <w:pStyle w:val="ListParagraph"/>
              <w:numPr>
                <w:ilvl w:val="0"/>
                <w:numId w:val="29"/>
              </w:numPr>
              <w:rPr>
                <w:sz w:val="22"/>
              </w:rPr>
            </w:pPr>
            <w:r w:rsidRPr="006F6503">
              <w:rPr>
                <w:b/>
                <w:sz w:val="22"/>
              </w:rPr>
              <w:t xml:space="preserve">Time behavior. </w:t>
            </w:r>
            <w:r w:rsidRPr="006F6503">
              <w:rPr>
                <w:sz w:val="22"/>
              </w:rPr>
              <w:t>The degree to which the response and processing times and throughput rates of a product or system, when performing its functions, meet requirements.</w:t>
            </w:r>
          </w:p>
        </w:tc>
        <w:tc>
          <w:tcPr>
            <w:tcW w:w="567" w:type="dxa"/>
          </w:tcPr>
          <w:p w14:paraId="2DFA9FC7" w14:textId="77777777" w:rsidR="00941203" w:rsidRDefault="00941203" w:rsidP="00941203">
            <w:pPr>
              <w:rPr>
                <w:sz w:val="22"/>
              </w:rPr>
            </w:pPr>
          </w:p>
        </w:tc>
        <w:tc>
          <w:tcPr>
            <w:tcW w:w="567" w:type="dxa"/>
          </w:tcPr>
          <w:p w14:paraId="02D06BD7" w14:textId="77777777" w:rsidR="00941203" w:rsidRDefault="00941203" w:rsidP="00941203">
            <w:pPr>
              <w:rPr>
                <w:sz w:val="22"/>
              </w:rPr>
            </w:pPr>
          </w:p>
        </w:tc>
        <w:tc>
          <w:tcPr>
            <w:tcW w:w="567" w:type="dxa"/>
          </w:tcPr>
          <w:p w14:paraId="10C5C2B8" w14:textId="77777777" w:rsidR="00941203" w:rsidRDefault="00941203" w:rsidP="00941203">
            <w:pPr>
              <w:rPr>
                <w:sz w:val="22"/>
              </w:rPr>
            </w:pPr>
          </w:p>
        </w:tc>
        <w:tc>
          <w:tcPr>
            <w:tcW w:w="567" w:type="dxa"/>
          </w:tcPr>
          <w:p w14:paraId="0DCBB563" w14:textId="77777777" w:rsidR="00941203" w:rsidRDefault="00941203" w:rsidP="00941203">
            <w:pPr>
              <w:rPr>
                <w:sz w:val="22"/>
              </w:rPr>
            </w:pPr>
          </w:p>
        </w:tc>
        <w:tc>
          <w:tcPr>
            <w:tcW w:w="566" w:type="dxa"/>
          </w:tcPr>
          <w:p w14:paraId="5AFA4558" w14:textId="77777777" w:rsidR="00941203" w:rsidRDefault="00941203" w:rsidP="00941203">
            <w:pPr>
              <w:rPr>
                <w:sz w:val="22"/>
              </w:rPr>
            </w:pPr>
          </w:p>
        </w:tc>
      </w:tr>
      <w:tr w:rsidR="00941203" w14:paraId="4EAC5B53" w14:textId="77777777" w:rsidTr="00E57725">
        <w:tc>
          <w:tcPr>
            <w:tcW w:w="6516" w:type="dxa"/>
          </w:tcPr>
          <w:p w14:paraId="01E94C09" w14:textId="0BB13C57" w:rsidR="00941203" w:rsidRPr="006F6503" w:rsidRDefault="00941203" w:rsidP="00D73BD6">
            <w:pPr>
              <w:pStyle w:val="ListParagraph"/>
              <w:numPr>
                <w:ilvl w:val="0"/>
                <w:numId w:val="29"/>
              </w:numPr>
              <w:rPr>
                <w:sz w:val="22"/>
              </w:rPr>
            </w:pPr>
            <w:r w:rsidRPr="006F6503">
              <w:rPr>
                <w:b/>
                <w:sz w:val="22"/>
              </w:rPr>
              <w:t xml:space="preserve">Resource utilization. </w:t>
            </w:r>
            <w:r w:rsidRPr="006F6503">
              <w:rPr>
                <w:sz w:val="22"/>
              </w:rPr>
              <w:t>The degree to which the amounts and types of resources a product or system uses, when performing its functions, meet requirements.</w:t>
            </w:r>
          </w:p>
        </w:tc>
        <w:tc>
          <w:tcPr>
            <w:tcW w:w="567" w:type="dxa"/>
          </w:tcPr>
          <w:p w14:paraId="6E16AA04" w14:textId="77777777" w:rsidR="00941203" w:rsidRDefault="00941203" w:rsidP="00941203">
            <w:pPr>
              <w:rPr>
                <w:sz w:val="22"/>
              </w:rPr>
            </w:pPr>
          </w:p>
        </w:tc>
        <w:tc>
          <w:tcPr>
            <w:tcW w:w="567" w:type="dxa"/>
          </w:tcPr>
          <w:p w14:paraId="768556DC" w14:textId="77777777" w:rsidR="00941203" w:rsidRDefault="00941203" w:rsidP="00941203">
            <w:pPr>
              <w:rPr>
                <w:sz w:val="22"/>
              </w:rPr>
            </w:pPr>
          </w:p>
        </w:tc>
        <w:tc>
          <w:tcPr>
            <w:tcW w:w="567" w:type="dxa"/>
          </w:tcPr>
          <w:p w14:paraId="74622CFB" w14:textId="77777777" w:rsidR="00941203" w:rsidRDefault="00941203" w:rsidP="00941203">
            <w:pPr>
              <w:rPr>
                <w:sz w:val="22"/>
              </w:rPr>
            </w:pPr>
          </w:p>
        </w:tc>
        <w:tc>
          <w:tcPr>
            <w:tcW w:w="567" w:type="dxa"/>
          </w:tcPr>
          <w:p w14:paraId="75648B26" w14:textId="77777777" w:rsidR="00941203" w:rsidRDefault="00941203" w:rsidP="00941203">
            <w:pPr>
              <w:rPr>
                <w:sz w:val="22"/>
              </w:rPr>
            </w:pPr>
          </w:p>
        </w:tc>
        <w:tc>
          <w:tcPr>
            <w:tcW w:w="566" w:type="dxa"/>
          </w:tcPr>
          <w:p w14:paraId="2D3B1549" w14:textId="77777777" w:rsidR="00941203" w:rsidRDefault="00941203" w:rsidP="00941203">
            <w:pPr>
              <w:rPr>
                <w:sz w:val="22"/>
              </w:rPr>
            </w:pPr>
          </w:p>
        </w:tc>
      </w:tr>
      <w:tr w:rsidR="00941203" w14:paraId="2E1BD269" w14:textId="77777777" w:rsidTr="00E57725">
        <w:tc>
          <w:tcPr>
            <w:tcW w:w="6516" w:type="dxa"/>
          </w:tcPr>
          <w:p w14:paraId="453855C5" w14:textId="5616639C" w:rsidR="00941203" w:rsidRPr="006F6503" w:rsidRDefault="00941203" w:rsidP="00D73BD6">
            <w:pPr>
              <w:pStyle w:val="ListParagraph"/>
              <w:numPr>
                <w:ilvl w:val="0"/>
                <w:numId w:val="29"/>
              </w:numPr>
              <w:rPr>
                <w:sz w:val="22"/>
              </w:rPr>
            </w:pPr>
            <w:r w:rsidRPr="006F6503">
              <w:rPr>
                <w:b/>
                <w:sz w:val="22"/>
              </w:rPr>
              <w:t xml:space="preserve">Capacity. </w:t>
            </w:r>
            <w:r w:rsidRPr="006F6503">
              <w:rPr>
                <w:sz w:val="22"/>
              </w:rPr>
              <w:t>The degree to which the maximum limits of a product or system parameter meet requirements</w:t>
            </w:r>
          </w:p>
        </w:tc>
        <w:tc>
          <w:tcPr>
            <w:tcW w:w="567" w:type="dxa"/>
          </w:tcPr>
          <w:p w14:paraId="1D3F3F82" w14:textId="77777777" w:rsidR="00941203" w:rsidRDefault="00941203" w:rsidP="00941203">
            <w:pPr>
              <w:rPr>
                <w:sz w:val="22"/>
              </w:rPr>
            </w:pPr>
          </w:p>
        </w:tc>
        <w:tc>
          <w:tcPr>
            <w:tcW w:w="567" w:type="dxa"/>
          </w:tcPr>
          <w:p w14:paraId="1E742902" w14:textId="77777777" w:rsidR="00941203" w:rsidRDefault="00941203" w:rsidP="00941203">
            <w:pPr>
              <w:rPr>
                <w:sz w:val="22"/>
              </w:rPr>
            </w:pPr>
          </w:p>
        </w:tc>
        <w:tc>
          <w:tcPr>
            <w:tcW w:w="567" w:type="dxa"/>
          </w:tcPr>
          <w:p w14:paraId="6955EFD7" w14:textId="77777777" w:rsidR="00941203" w:rsidRDefault="00941203" w:rsidP="00941203">
            <w:pPr>
              <w:rPr>
                <w:sz w:val="22"/>
              </w:rPr>
            </w:pPr>
          </w:p>
        </w:tc>
        <w:tc>
          <w:tcPr>
            <w:tcW w:w="567" w:type="dxa"/>
          </w:tcPr>
          <w:p w14:paraId="20DEFB33" w14:textId="77777777" w:rsidR="00941203" w:rsidRDefault="00941203" w:rsidP="00941203">
            <w:pPr>
              <w:rPr>
                <w:sz w:val="22"/>
              </w:rPr>
            </w:pPr>
          </w:p>
        </w:tc>
        <w:tc>
          <w:tcPr>
            <w:tcW w:w="566" w:type="dxa"/>
          </w:tcPr>
          <w:p w14:paraId="2557A32E" w14:textId="77777777" w:rsidR="00941203" w:rsidRDefault="00941203" w:rsidP="00941203">
            <w:pPr>
              <w:rPr>
                <w:sz w:val="22"/>
              </w:rPr>
            </w:pPr>
          </w:p>
        </w:tc>
      </w:tr>
      <w:tr w:rsidR="00941203" w14:paraId="1ACA080A" w14:textId="77777777" w:rsidTr="00E57725">
        <w:tc>
          <w:tcPr>
            <w:tcW w:w="6516" w:type="dxa"/>
          </w:tcPr>
          <w:p w14:paraId="7C63D08C" w14:textId="7E75B57C" w:rsidR="00941203" w:rsidRPr="006F6503" w:rsidRDefault="00941203" w:rsidP="00941203">
            <w:pPr>
              <w:rPr>
                <w:sz w:val="22"/>
              </w:rPr>
            </w:pPr>
            <w:r w:rsidRPr="006F6503">
              <w:rPr>
                <w:b/>
                <w:sz w:val="22"/>
              </w:rPr>
              <w:t>Compatibility</w:t>
            </w:r>
          </w:p>
        </w:tc>
        <w:tc>
          <w:tcPr>
            <w:tcW w:w="567" w:type="dxa"/>
          </w:tcPr>
          <w:p w14:paraId="1C4472DD" w14:textId="77777777" w:rsidR="00941203" w:rsidRDefault="00941203" w:rsidP="00941203">
            <w:pPr>
              <w:rPr>
                <w:sz w:val="22"/>
              </w:rPr>
            </w:pPr>
          </w:p>
        </w:tc>
        <w:tc>
          <w:tcPr>
            <w:tcW w:w="567" w:type="dxa"/>
          </w:tcPr>
          <w:p w14:paraId="08F74043" w14:textId="77777777" w:rsidR="00941203" w:rsidRDefault="00941203" w:rsidP="00941203">
            <w:pPr>
              <w:rPr>
                <w:sz w:val="22"/>
              </w:rPr>
            </w:pPr>
          </w:p>
        </w:tc>
        <w:tc>
          <w:tcPr>
            <w:tcW w:w="567" w:type="dxa"/>
          </w:tcPr>
          <w:p w14:paraId="1068F1C1" w14:textId="77777777" w:rsidR="00941203" w:rsidRDefault="00941203" w:rsidP="00941203">
            <w:pPr>
              <w:rPr>
                <w:sz w:val="22"/>
              </w:rPr>
            </w:pPr>
          </w:p>
        </w:tc>
        <w:tc>
          <w:tcPr>
            <w:tcW w:w="567" w:type="dxa"/>
          </w:tcPr>
          <w:p w14:paraId="250F416C" w14:textId="77777777" w:rsidR="00941203" w:rsidRDefault="00941203" w:rsidP="00941203">
            <w:pPr>
              <w:rPr>
                <w:sz w:val="22"/>
              </w:rPr>
            </w:pPr>
          </w:p>
        </w:tc>
        <w:tc>
          <w:tcPr>
            <w:tcW w:w="566" w:type="dxa"/>
          </w:tcPr>
          <w:p w14:paraId="554D8A93" w14:textId="77777777" w:rsidR="00941203" w:rsidRDefault="00941203" w:rsidP="00941203">
            <w:pPr>
              <w:rPr>
                <w:sz w:val="22"/>
              </w:rPr>
            </w:pPr>
          </w:p>
        </w:tc>
      </w:tr>
      <w:tr w:rsidR="00941203" w14:paraId="346DCE92" w14:textId="77777777" w:rsidTr="00E57725">
        <w:tc>
          <w:tcPr>
            <w:tcW w:w="6516" w:type="dxa"/>
          </w:tcPr>
          <w:p w14:paraId="53A32AEB" w14:textId="0161E893" w:rsidR="00941203" w:rsidRPr="006F6503" w:rsidRDefault="00941203" w:rsidP="00D73BD6">
            <w:pPr>
              <w:pStyle w:val="ListParagraph"/>
              <w:numPr>
                <w:ilvl w:val="0"/>
                <w:numId w:val="30"/>
              </w:numPr>
              <w:rPr>
                <w:sz w:val="22"/>
              </w:rPr>
            </w:pPr>
            <w:r w:rsidRPr="006F6503">
              <w:rPr>
                <w:b/>
                <w:sz w:val="22"/>
              </w:rPr>
              <w:lastRenderedPageBreak/>
              <w:t xml:space="preserve">Co-existence. </w:t>
            </w:r>
            <w:r w:rsidRPr="006F6503">
              <w:rPr>
                <w:sz w:val="22"/>
              </w:rPr>
              <w:t>The degree to which a product can perform its required functions efficiently while sharing a common environment and resources with other products without detrimental impact on any other product.</w:t>
            </w:r>
          </w:p>
        </w:tc>
        <w:tc>
          <w:tcPr>
            <w:tcW w:w="567" w:type="dxa"/>
          </w:tcPr>
          <w:p w14:paraId="35B2578F" w14:textId="77777777" w:rsidR="00941203" w:rsidRDefault="00941203" w:rsidP="00941203">
            <w:pPr>
              <w:rPr>
                <w:sz w:val="22"/>
              </w:rPr>
            </w:pPr>
          </w:p>
        </w:tc>
        <w:tc>
          <w:tcPr>
            <w:tcW w:w="567" w:type="dxa"/>
          </w:tcPr>
          <w:p w14:paraId="15D5C8CB" w14:textId="77777777" w:rsidR="00941203" w:rsidRDefault="00941203" w:rsidP="00941203">
            <w:pPr>
              <w:rPr>
                <w:sz w:val="22"/>
              </w:rPr>
            </w:pPr>
          </w:p>
        </w:tc>
        <w:tc>
          <w:tcPr>
            <w:tcW w:w="567" w:type="dxa"/>
          </w:tcPr>
          <w:p w14:paraId="4584BDEE" w14:textId="77777777" w:rsidR="00941203" w:rsidRDefault="00941203" w:rsidP="00941203">
            <w:pPr>
              <w:rPr>
                <w:sz w:val="22"/>
              </w:rPr>
            </w:pPr>
          </w:p>
        </w:tc>
        <w:tc>
          <w:tcPr>
            <w:tcW w:w="567" w:type="dxa"/>
          </w:tcPr>
          <w:p w14:paraId="1077376B" w14:textId="77777777" w:rsidR="00941203" w:rsidRDefault="00941203" w:rsidP="00941203">
            <w:pPr>
              <w:rPr>
                <w:sz w:val="22"/>
              </w:rPr>
            </w:pPr>
          </w:p>
        </w:tc>
        <w:tc>
          <w:tcPr>
            <w:tcW w:w="566" w:type="dxa"/>
          </w:tcPr>
          <w:p w14:paraId="4895C32F" w14:textId="77777777" w:rsidR="00941203" w:rsidRDefault="00941203" w:rsidP="00941203">
            <w:pPr>
              <w:rPr>
                <w:sz w:val="22"/>
              </w:rPr>
            </w:pPr>
          </w:p>
        </w:tc>
      </w:tr>
      <w:tr w:rsidR="00941203" w14:paraId="026EAE32" w14:textId="77777777" w:rsidTr="00E57725">
        <w:tc>
          <w:tcPr>
            <w:tcW w:w="6516" w:type="dxa"/>
          </w:tcPr>
          <w:p w14:paraId="739A917A" w14:textId="41B16B8E" w:rsidR="00941203" w:rsidRPr="006F6503" w:rsidRDefault="00941203" w:rsidP="00D73BD6">
            <w:pPr>
              <w:pStyle w:val="ListParagraph"/>
              <w:numPr>
                <w:ilvl w:val="0"/>
                <w:numId w:val="30"/>
              </w:numPr>
              <w:rPr>
                <w:sz w:val="22"/>
              </w:rPr>
            </w:pPr>
            <w:r w:rsidRPr="006F6503">
              <w:rPr>
                <w:b/>
                <w:sz w:val="22"/>
              </w:rPr>
              <w:t xml:space="preserve">Interoperability. </w:t>
            </w:r>
            <w:r w:rsidRPr="006F6503">
              <w:rPr>
                <w:sz w:val="22"/>
              </w:rPr>
              <w:t>The degree to which two or more systems, products, or components can exchange information and use the information that has been exchanged.</w:t>
            </w:r>
          </w:p>
        </w:tc>
        <w:tc>
          <w:tcPr>
            <w:tcW w:w="567" w:type="dxa"/>
          </w:tcPr>
          <w:p w14:paraId="0BCBD861" w14:textId="77777777" w:rsidR="00941203" w:rsidRDefault="00941203" w:rsidP="00941203">
            <w:pPr>
              <w:rPr>
                <w:sz w:val="22"/>
              </w:rPr>
            </w:pPr>
          </w:p>
        </w:tc>
        <w:tc>
          <w:tcPr>
            <w:tcW w:w="567" w:type="dxa"/>
          </w:tcPr>
          <w:p w14:paraId="2638B9D0" w14:textId="77777777" w:rsidR="00941203" w:rsidRDefault="00941203" w:rsidP="00941203">
            <w:pPr>
              <w:rPr>
                <w:sz w:val="22"/>
              </w:rPr>
            </w:pPr>
          </w:p>
        </w:tc>
        <w:tc>
          <w:tcPr>
            <w:tcW w:w="567" w:type="dxa"/>
          </w:tcPr>
          <w:p w14:paraId="693D195B" w14:textId="77777777" w:rsidR="00941203" w:rsidRDefault="00941203" w:rsidP="00941203">
            <w:pPr>
              <w:rPr>
                <w:sz w:val="22"/>
              </w:rPr>
            </w:pPr>
          </w:p>
        </w:tc>
        <w:tc>
          <w:tcPr>
            <w:tcW w:w="567" w:type="dxa"/>
          </w:tcPr>
          <w:p w14:paraId="6802AC1F" w14:textId="77777777" w:rsidR="00941203" w:rsidRDefault="00941203" w:rsidP="00941203">
            <w:pPr>
              <w:rPr>
                <w:sz w:val="22"/>
              </w:rPr>
            </w:pPr>
          </w:p>
        </w:tc>
        <w:tc>
          <w:tcPr>
            <w:tcW w:w="566" w:type="dxa"/>
          </w:tcPr>
          <w:p w14:paraId="499208F6" w14:textId="77777777" w:rsidR="00941203" w:rsidRDefault="00941203" w:rsidP="00941203">
            <w:pPr>
              <w:rPr>
                <w:sz w:val="22"/>
              </w:rPr>
            </w:pPr>
          </w:p>
        </w:tc>
      </w:tr>
      <w:tr w:rsidR="00941203" w14:paraId="5EC5F6A7" w14:textId="77777777" w:rsidTr="00E57725">
        <w:tc>
          <w:tcPr>
            <w:tcW w:w="6516" w:type="dxa"/>
          </w:tcPr>
          <w:p w14:paraId="6B1D6C0F" w14:textId="08DFD191" w:rsidR="00941203" w:rsidRPr="006F6503" w:rsidRDefault="00941203" w:rsidP="00941203">
            <w:pPr>
              <w:rPr>
                <w:sz w:val="22"/>
              </w:rPr>
            </w:pPr>
            <w:r w:rsidRPr="006F6503">
              <w:rPr>
                <w:b/>
                <w:sz w:val="22"/>
              </w:rPr>
              <w:t>Usability</w:t>
            </w:r>
          </w:p>
        </w:tc>
        <w:tc>
          <w:tcPr>
            <w:tcW w:w="567" w:type="dxa"/>
          </w:tcPr>
          <w:p w14:paraId="62C7689F" w14:textId="77777777" w:rsidR="00941203" w:rsidRDefault="00941203" w:rsidP="00941203">
            <w:pPr>
              <w:rPr>
                <w:sz w:val="22"/>
              </w:rPr>
            </w:pPr>
          </w:p>
        </w:tc>
        <w:tc>
          <w:tcPr>
            <w:tcW w:w="567" w:type="dxa"/>
          </w:tcPr>
          <w:p w14:paraId="17057F32" w14:textId="77777777" w:rsidR="00941203" w:rsidRDefault="00941203" w:rsidP="00941203">
            <w:pPr>
              <w:rPr>
                <w:sz w:val="22"/>
              </w:rPr>
            </w:pPr>
          </w:p>
        </w:tc>
        <w:tc>
          <w:tcPr>
            <w:tcW w:w="567" w:type="dxa"/>
          </w:tcPr>
          <w:p w14:paraId="48ED5610" w14:textId="77777777" w:rsidR="00941203" w:rsidRDefault="00941203" w:rsidP="00941203">
            <w:pPr>
              <w:rPr>
                <w:sz w:val="22"/>
              </w:rPr>
            </w:pPr>
          </w:p>
        </w:tc>
        <w:tc>
          <w:tcPr>
            <w:tcW w:w="567" w:type="dxa"/>
          </w:tcPr>
          <w:p w14:paraId="540B86CB" w14:textId="77777777" w:rsidR="00941203" w:rsidRDefault="00941203" w:rsidP="00941203">
            <w:pPr>
              <w:rPr>
                <w:sz w:val="22"/>
              </w:rPr>
            </w:pPr>
          </w:p>
        </w:tc>
        <w:tc>
          <w:tcPr>
            <w:tcW w:w="566" w:type="dxa"/>
          </w:tcPr>
          <w:p w14:paraId="593EF190" w14:textId="77777777" w:rsidR="00941203" w:rsidRDefault="00941203" w:rsidP="00941203">
            <w:pPr>
              <w:rPr>
                <w:sz w:val="22"/>
              </w:rPr>
            </w:pPr>
          </w:p>
        </w:tc>
      </w:tr>
      <w:tr w:rsidR="00941203" w14:paraId="7A232096" w14:textId="77777777" w:rsidTr="00E57725">
        <w:tc>
          <w:tcPr>
            <w:tcW w:w="6516" w:type="dxa"/>
          </w:tcPr>
          <w:p w14:paraId="6B946099" w14:textId="44D222B1" w:rsidR="00941203" w:rsidRPr="006F6503" w:rsidRDefault="00941203" w:rsidP="00D73BD6">
            <w:pPr>
              <w:pStyle w:val="ListParagraph"/>
              <w:numPr>
                <w:ilvl w:val="0"/>
                <w:numId w:val="31"/>
              </w:numPr>
              <w:rPr>
                <w:sz w:val="22"/>
              </w:rPr>
            </w:pPr>
            <w:r w:rsidRPr="006F6503">
              <w:rPr>
                <w:b/>
                <w:sz w:val="22"/>
              </w:rPr>
              <w:t xml:space="preserve">Appropriateness recognizability. </w:t>
            </w:r>
            <w:r w:rsidRPr="006F6503">
              <w:rPr>
                <w:sz w:val="22"/>
              </w:rPr>
              <w:t>The degree to which users can recognize whether a product or system is appropriate for their needs.</w:t>
            </w:r>
          </w:p>
        </w:tc>
        <w:tc>
          <w:tcPr>
            <w:tcW w:w="567" w:type="dxa"/>
          </w:tcPr>
          <w:p w14:paraId="364AB80E" w14:textId="77777777" w:rsidR="00941203" w:rsidRDefault="00941203" w:rsidP="00941203">
            <w:pPr>
              <w:rPr>
                <w:sz w:val="22"/>
              </w:rPr>
            </w:pPr>
          </w:p>
        </w:tc>
        <w:tc>
          <w:tcPr>
            <w:tcW w:w="567" w:type="dxa"/>
          </w:tcPr>
          <w:p w14:paraId="6B83CF45" w14:textId="77777777" w:rsidR="00941203" w:rsidRDefault="00941203" w:rsidP="00941203">
            <w:pPr>
              <w:rPr>
                <w:sz w:val="22"/>
              </w:rPr>
            </w:pPr>
          </w:p>
        </w:tc>
        <w:tc>
          <w:tcPr>
            <w:tcW w:w="567" w:type="dxa"/>
          </w:tcPr>
          <w:p w14:paraId="3AB37045" w14:textId="77777777" w:rsidR="00941203" w:rsidRDefault="00941203" w:rsidP="00941203">
            <w:pPr>
              <w:rPr>
                <w:sz w:val="22"/>
              </w:rPr>
            </w:pPr>
          </w:p>
        </w:tc>
        <w:tc>
          <w:tcPr>
            <w:tcW w:w="567" w:type="dxa"/>
          </w:tcPr>
          <w:p w14:paraId="10E6D79E" w14:textId="77777777" w:rsidR="00941203" w:rsidRDefault="00941203" w:rsidP="00941203">
            <w:pPr>
              <w:rPr>
                <w:sz w:val="22"/>
              </w:rPr>
            </w:pPr>
          </w:p>
        </w:tc>
        <w:tc>
          <w:tcPr>
            <w:tcW w:w="566" w:type="dxa"/>
          </w:tcPr>
          <w:p w14:paraId="02EA85FE" w14:textId="77777777" w:rsidR="00941203" w:rsidRDefault="00941203" w:rsidP="00941203">
            <w:pPr>
              <w:rPr>
                <w:sz w:val="22"/>
              </w:rPr>
            </w:pPr>
          </w:p>
        </w:tc>
      </w:tr>
      <w:tr w:rsidR="00941203" w14:paraId="4785FA98" w14:textId="77777777" w:rsidTr="00E57725">
        <w:tc>
          <w:tcPr>
            <w:tcW w:w="6516" w:type="dxa"/>
          </w:tcPr>
          <w:p w14:paraId="30A606FE" w14:textId="58A300AD" w:rsidR="00941203" w:rsidRPr="006F6503" w:rsidRDefault="00941203" w:rsidP="00D73BD6">
            <w:pPr>
              <w:pStyle w:val="ListParagraph"/>
              <w:numPr>
                <w:ilvl w:val="0"/>
                <w:numId w:val="31"/>
              </w:numPr>
              <w:rPr>
                <w:sz w:val="22"/>
              </w:rPr>
            </w:pPr>
            <w:r w:rsidRPr="006F6503">
              <w:rPr>
                <w:b/>
                <w:sz w:val="22"/>
              </w:rPr>
              <w:t xml:space="preserve">Learnability. </w:t>
            </w:r>
            <w:r w:rsidRPr="006F6503">
              <w:rPr>
                <w:sz w:val="22"/>
              </w:rPr>
              <w:t>The degree to which specified users can use a product or system to achieve specific goals of efficiency, freedom from risk, and satisfaction in learning to use the product or system effectively, the specified context of use.</w:t>
            </w:r>
          </w:p>
        </w:tc>
        <w:tc>
          <w:tcPr>
            <w:tcW w:w="567" w:type="dxa"/>
          </w:tcPr>
          <w:p w14:paraId="6C67096D" w14:textId="77777777" w:rsidR="00941203" w:rsidRDefault="00941203" w:rsidP="00941203">
            <w:pPr>
              <w:rPr>
                <w:sz w:val="22"/>
              </w:rPr>
            </w:pPr>
          </w:p>
        </w:tc>
        <w:tc>
          <w:tcPr>
            <w:tcW w:w="567" w:type="dxa"/>
          </w:tcPr>
          <w:p w14:paraId="47E17B8E" w14:textId="77777777" w:rsidR="00941203" w:rsidRDefault="00941203" w:rsidP="00941203">
            <w:pPr>
              <w:rPr>
                <w:sz w:val="22"/>
              </w:rPr>
            </w:pPr>
          </w:p>
        </w:tc>
        <w:tc>
          <w:tcPr>
            <w:tcW w:w="567" w:type="dxa"/>
          </w:tcPr>
          <w:p w14:paraId="304DD239" w14:textId="77777777" w:rsidR="00941203" w:rsidRDefault="00941203" w:rsidP="00941203">
            <w:pPr>
              <w:rPr>
                <w:sz w:val="22"/>
              </w:rPr>
            </w:pPr>
          </w:p>
        </w:tc>
        <w:tc>
          <w:tcPr>
            <w:tcW w:w="567" w:type="dxa"/>
          </w:tcPr>
          <w:p w14:paraId="3486B42B" w14:textId="77777777" w:rsidR="00941203" w:rsidRDefault="00941203" w:rsidP="00941203">
            <w:pPr>
              <w:rPr>
                <w:sz w:val="22"/>
              </w:rPr>
            </w:pPr>
          </w:p>
        </w:tc>
        <w:tc>
          <w:tcPr>
            <w:tcW w:w="566" w:type="dxa"/>
          </w:tcPr>
          <w:p w14:paraId="2EBA98D5" w14:textId="77777777" w:rsidR="00941203" w:rsidRDefault="00941203" w:rsidP="00941203">
            <w:pPr>
              <w:rPr>
                <w:sz w:val="22"/>
              </w:rPr>
            </w:pPr>
          </w:p>
        </w:tc>
      </w:tr>
      <w:tr w:rsidR="00941203" w14:paraId="6F2F456D" w14:textId="77777777" w:rsidTr="00E57725">
        <w:tc>
          <w:tcPr>
            <w:tcW w:w="6516" w:type="dxa"/>
          </w:tcPr>
          <w:p w14:paraId="79EB838A" w14:textId="5A66A2A7" w:rsidR="00941203" w:rsidRPr="006F6503" w:rsidRDefault="00941203" w:rsidP="00D73BD6">
            <w:pPr>
              <w:pStyle w:val="ListParagraph"/>
              <w:numPr>
                <w:ilvl w:val="0"/>
                <w:numId w:val="31"/>
              </w:numPr>
              <w:rPr>
                <w:sz w:val="22"/>
              </w:rPr>
            </w:pPr>
            <w:r w:rsidRPr="006F6503">
              <w:rPr>
                <w:b/>
                <w:sz w:val="22"/>
              </w:rPr>
              <w:t xml:space="preserve">Operability. </w:t>
            </w:r>
            <w:r w:rsidRPr="006F6503">
              <w:rPr>
                <w:sz w:val="22"/>
              </w:rPr>
              <w:t>The degree to which a product or system has attributes that make it easy to operate and control.</w:t>
            </w:r>
          </w:p>
        </w:tc>
        <w:tc>
          <w:tcPr>
            <w:tcW w:w="567" w:type="dxa"/>
          </w:tcPr>
          <w:p w14:paraId="5B223BAB" w14:textId="77777777" w:rsidR="00941203" w:rsidRDefault="00941203" w:rsidP="00941203">
            <w:pPr>
              <w:rPr>
                <w:sz w:val="22"/>
              </w:rPr>
            </w:pPr>
          </w:p>
        </w:tc>
        <w:tc>
          <w:tcPr>
            <w:tcW w:w="567" w:type="dxa"/>
          </w:tcPr>
          <w:p w14:paraId="4B57F6BF" w14:textId="77777777" w:rsidR="00941203" w:rsidRDefault="00941203" w:rsidP="00941203">
            <w:pPr>
              <w:rPr>
                <w:sz w:val="22"/>
              </w:rPr>
            </w:pPr>
          </w:p>
        </w:tc>
        <w:tc>
          <w:tcPr>
            <w:tcW w:w="567" w:type="dxa"/>
          </w:tcPr>
          <w:p w14:paraId="08A1DF3F" w14:textId="77777777" w:rsidR="00941203" w:rsidRDefault="00941203" w:rsidP="00941203">
            <w:pPr>
              <w:rPr>
                <w:sz w:val="22"/>
              </w:rPr>
            </w:pPr>
          </w:p>
        </w:tc>
        <w:tc>
          <w:tcPr>
            <w:tcW w:w="567" w:type="dxa"/>
          </w:tcPr>
          <w:p w14:paraId="44FE2FE8" w14:textId="77777777" w:rsidR="00941203" w:rsidRDefault="00941203" w:rsidP="00941203">
            <w:pPr>
              <w:rPr>
                <w:sz w:val="22"/>
              </w:rPr>
            </w:pPr>
          </w:p>
        </w:tc>
        <w:tc>
          <w:tcPr>
            <w:tcW w:w="566" w:type="dxa"/>
          </w:tcPr>
          <w:p w14:paraId="66809DB6" w14:textId="77777777" w:rsidR="00941203" w:rsidRDefault="00941203" w:rsidP="00941203">
            <w:pPr>
              <w:rPr>
                <w:sz w:val="22"/>
              </w:rPr>
            </w:pPr>
          </w:p>
        </w:tc>
      </w:tr>
      <w:tr w:rsidR="00941203" w14:paraId="2EE2638B" w14:textId="77777777" w:rsidTr="00E57725">
        <w:tc>
          <w:tcPr>
            <w:tcW w:w="6516" w:type="dxa"/>
          </w:tcPr>
          <w:p w14:paraId="03875F89" w14:textId="530CBA20" w:rsidR="00941203" w:rsidRPr="006F6503" w:rsidRDefault="00941203" w:rsidP="00D73BD6">
            <w:pPr>
              <w:pStyle w:val="ListParagraph"/>
              <w:widowControl w:val="0"/>
              <w:numPr>
                <w:ilvl w:val="0"/>
                <w:numId w:val="31"/>
              </w:numPr>
              <w:rPr>
                <w:b/>
                <w:sz w:val="22"/>
              </w:rPr>
            </w:pPr>
            <w:r w:rsidRPr="006F6503">
              <w:rPr>
                <w:b/>
                <w:sz w:val="22"/>
              </w:rPr>
              <w:t xml:space="preserve">User error protection. </w:t>
            </w:r>
            <w:r w:rsidRPr="006F6503">
              <w:rPr>
                <w:sz w:val="22"/>
              </w:rPr>
              <w:t>The degree to which a system protects</w:t>
            </w:r>
            <w:r w:rsidR="00D73BD6" w:rsidRPr="006F6503">
              <w:rPr>
                <w:sz w:val="22"/>
              </w:rPr>
              <w:t xml:space="preserve"> </w:t>
            </w:r>
            <w:r w:rsidRPr="006F6503">
              <w:rPr>
                <w:sz w:val="22"/>
              </w:rPr>
              <w:t>users against making errors.</w:t>
            </w:r>
          </w:p>
        </w:tc>
        <w:tc>
          <w:tcPr>
            <w:tcW w:w="567" w:type="dxa"/>
          </w:tcPr>
          <w:p w14:paraId="7B68C4D6" w14:textId="77777777" w:rsidR="00941203" w:rsidRDefault="00941203" w:rsidP="00941203">
            <w:pPr>
              <w:rPr>
                <w:sz w:val="22"/>
              </w:rPr>
            </w:pPr>
          </w:p>
        </w:tc>
        <w:tc>
          <w:tcPr>
            <w:tcW w:w="567" w:type="dxa"/>
          </w:tcPr>
          <w:p w14:paraId="7D543D2D" w14:textId="77777777" w:rsidR="00941203" w:rsidRDefault="00941203" w:rsidP="00941203">
            <w:pPr>
              <w:rPr>
                <w:sz w:val="22"/>
              </w:rPr>
            </w:pPr>
          </w:p>
        </w:tc>
        <w:tc>
          <w:tcPr>
            <w:tcW w:w="567" w:type="dxa"/>
          </w:tcPr>
          <w:p w14:paraId="23BBD5DE" w14:textId="77777777" w:rsidR="00941203" w:rsidRDefault="00941203" w:rsidP="00941203">
            <w:pPr>
              <w:rPr>
                <w:sz w:val="22"/>
              </w:rPr>
            </w:pPr>
          </w:p>
        </w:tc>
        <w:tc>
          <w:tcPr>
            <w:tcW w:w="567" w:type="dxa"/>
          </w:tcPr>
          <w:p w14:paraId="78087C7D" w14:textId="77777777" w:rsidR="00941203" w:rsidRDefault="00941203" w:rsidP="00941203">
            <w:pPr>
              <w:rPr>
                <w:sz w:val="22"/>
              </w:rPr>
            </w:pPr>
          </w:p>
        </w:tc>
        <w:tc>
          <w:tcPr>
            <w:tcW w:w="566" w:type="dxa"/>
          </w:tcPr>
          <w:p w14:paraId="789CB540" w14:textId="77777777" w:rsidR="00941203" w:rsidRDefault="00941203" w:rsidP="00941203">
            <w:pPr>
              <w:rPr>
                <w:sz w:val="22"/>
              </w:rPr>
            </w:pPr>
          </w:p>
        </w:tc>
      </w:tr>
      <w:tr w:rsidR="00941203" w14:paraId="39F4D3A4" w14:textId="77777777" w:rsidTr="00E57725">
        <w:tc>
          <w:tcPr>
            <w:tcW w:w="6516" w:type="dxa"/>
          </w:tcPr>
          <w:p w14:paraId="3E1198BF" w14:textId="12815FF0" w:rsidR="00941203" w:rsidRPr="006F6503" w:rsidRDefault="00941203" w:rsidP="00D73BD6">
            <w:pPr>
              <w:pStyle w:val="ListParagraph"/>
              <w:numPr>
                <w:ilvl w:val="0"/>
                <w:numId w:val="31"/>
              </w:numPr>
              <w:rPr>
                <w:sz w:val="22"/>
              </w:rPr>
            </w:pPr>
            <w:r w:rsidRPr="006F6503">
              <w:rPr>
                <w:b/>
                <w:sz w:val="22"/>
              </w:rPr>
              <w:t>User interface aesthetics.</w:t>
            </w:r>
            <w:r w:rsidRPr="006F6503">
              <w:rPr>
                <w:sz w:val="22"/>
              </w:rPr>
              <w:t xml:space="preserve"> The degree to which a user interface enables pleasing and satisfying interaction for the user</w:t>
            </w:r>
          </w:p>
        </w:tc>
        <w:tc>
          <w:tcPr>
            <w:tcW w:w="567" w:type="dxa"/>
          </w:tcPr>
          <w:p w14:paraId="441DBBA4" w14:textId="77777777" w:rsidR="00941203" w:rsidRDefault="00941203" w:rsidP="00941203">
            <w:pPr>
              <w:rPr>
                <w:sz w:val="22"/>
              </w:rPr>
            </w:pPr>
          </w:p>
        </w:tc>
        <w:tc>
          <w:tcPr>
            <w:tcW w:w="567" w:type="dxa"/>
          </w:tcPr>
          <w:p w14:paraId="43B45DC4" w14:textId="77777777" w:rsidR="00941203" w:rsidRDefault="00941203" w:rsidP="00941203">
            <w:pPr>
              <w:rPr>
                <w:sz w:val="22"/>
              </w:rPr>
            </w:pPr>
          </w:p>
        </w:tc>
        <w:tc>
          <w:tcPr>
            <w:tcW w:w="567" w:type="dxa"/>
          </w:tcPr>
          <w:p w14:paraId="797E0436" w14:textId="77777777" w:rsidR="00941203" w:rsidRDefault="00941203" w:rsidP="00941203">
            <w:pPr>
              <w:rPr>
                <w:sz w:val="22"/>
              </w:rPr>
            </w:pPr>
          </w:p>
        </w:tc>
        <w:tc>
          <w:tcPr>
            <w:tcW w:w="567" w:type="dxa"/>
          </w:tcPr>
          <w:p w14:paraId="72748DEA" w14:textId="77777777" w:rsidR="00941203" w:rsidRDefault="00941203" w:rsidP="00941203">
            <w:pPr>
              <w:rPr>
                <w:sz w:val="22"/>
              </w:rPr>
            </w:pPr>
          </w:p>
        </w:tc>
        <w:tc>
          <w:tcPr>
            <w:tcW w:w="566" w:type="dxa"/>
          </w:tcPr>
          <w:p w14:paraId="7C754569" w14:textId="77777777" w:rsidR="00941203" w:rsidRDefault="00941203" w:rsidP="00941203">
            <w:pPr>
              <w:rPr>
                <w:sz w:val="22"/>
              </w:rPr>
            </w:pPr>
          </w:p>
        </w:tc>
      </w:tr>
      <w:tr w:rsidR="00941203" w14:paraId="29592156" w14:textId="77777777" w:rsidTr="00E57725">
        <w:tc>
          <w:tcPr>
            <w:tcW w:w="6516" w:type="dxa"/>
          </w:tcPr>
          <w:p w14:paraId="00681638" w14:textId="2A1BCB5C" w:rsidR="00941203" w:rsidRPr="006F6503" w:rsidRDefault="00941203" w:rsidP="00D73BD6">
            <w:pPr>
              <w:pStyle w:val="ListParagraph"/>
              <w:numPr>
                <w:ilvl w:val="0"/>
                <w:numId w:val="3"/>
              </w:numPr>
              <w:rPr>
                <w:sz w:val="22"/>
              </w:rPr>
            </w:pPr>
            <w:r w:rsidRPr="006F6503">
              <w:rPr>
                <w:b/>
                <w:sz w:val="22"/>
              </w:rPr>
              <w:t xml:space="preserve">Accessibility. </w:t>
            </w:r>
            <w:r w:rsidRPr="006F6503">
              <w:rPr>
                <w:sz w:val="22"/>
              </w:rPr>
              <w:t>The degree to which a product or system can be used by people with the broadest range of characteristics and capabilities to achieve a specified goal in a specified context.</w:t>
            </w:r>
          </w:p>
        </w:tc>
        <w:tc>
          <w:tcPr>
            <w:tcW w:w="567" w:type="dxa"/>
          </w:tcPr>
          <w:p w14:paraId="34291B71" w14:textId="77777777" w:rsidR="00941203" w:rsidRDefault="00941203" w:rsidP="00941203">
            <w:pPr>
              <w:rPr>
                <w:sz w:val="22"/>
              </w:rPr>
            </w:pPr>
          </w:p>
        </w:tc>
        <w:tc>
          <w:tcPr>
            <w:tcW w:w="567" w:type="dxa"/>
          </w:tcPr>
          <w:p w14:paraId="280E8144" w14:textId="77777777" w:rsidR="00941203" w:rsidRDefault="00941203" w:rsidP="00941203">
            <w:pPr>
              <w:rPr>
                <w:sz w:val="22"/>
              </w:rPr>
            </w:pPr>
          </w:p>
        </w:tc>
        <w:tc>
          <w:tcPr>
            <w:tcW w:w="567" w:type="dxa"/>
          </w:tcPr>
          <w:p w14:paraId="4F81CCF1" w14:textId="77777777" w:rsidR="00941203" w:rsidRDefault="00941203" w:rsidP="00941203">
            <w:pPr>
              <w:rPr>
                <w:sz w:val="22"/>
              </w:rPr>
            </w:pPr>
          </w:p>
        </w:tc>
        <w:tc>
          <w:tcPr>
            <w:tcW w:w="567" w:type="dxa"/>
          </w:tcPr>
          <w:p w14:paraId="41A01F14" w14:textId="77777777" w:rsidR="00941203" w:rsidRDefault="00941203" w:rsidP="00941203">
            <w:pPr>
              <w:rPr>
                <w:sz w:val="22"/>
              </w:rPr>
            </w:pPr>
          </w:p>
        </w:tc>
        <w:tc>
          <w:tcPr>
            <w:tcW w:w="566" w:type="dxa"/>
          </w:tcPr>
          <w:p w14:paraId="36D520D3" w14:textId="77777777" w:rsidR="00941203" w:rsidRDefault="00941203" w:rsidP="00941203">
            <w:pPr>
              <w:rPr>
                <w:sz w:val="22"/>
              </w:rPr>
            </w:pPr>
          </w:p>
        </w:tc>
      </w:tr>
      <w:tr w:rsidR="00941203" w14:paraId="4307C6AB" w14:textId="77777777" w:rsidTr="00E57725">
        <w:tc>
          <w:tcPr>
            <w:tcW w:w="6516" w:type="dxa"/>
          </w:tcPr>
          <w:p w14:paraId="5B609C2F" w14:textId="633AC725" w:rsidR="00941203" w:rsidRPr="006F6503" w:rsidRDefault="00941203" w:rsidP="00941203">
            <w:pPr>
              <w:rPr>
                <w:sz w:val="22"/>
              </w:rPr>
            </w:pPr>
            <w:r w:rsidRPr="006F6503">
              <w:rPr>
                <w:b/>
                <w:sz w:val="22"/>
              </w:rPr>
              <w:t>Reliability</w:t>
            </w:r>
          </w:p>
        </w:tc>
        <w:tc>
          <w:tcPr>
            <w:tcW w:w="567" w:type="dxa"/>
          </w:tcPr>
          <w:p w14:paraId="24549CE7" w14:textId="77777777" w:rsidR="00941203" w:rsidRDefault="00941203" w:rsidP="00941203">
            <w:pPr>
              <w:rPr>
                <w:sz w:val="22"/>
              </w:rPr>
            </w:pPr>
          </w:p>
        </w:tc>
        <w:tc>
          <w:tcPr>
            <w:tcW w:w="567" w:type="dxa"/>
          </w:tcPr>
          <w:p w14:paraId="5D141DFC" w14:textId="77777777" w:rsidR="00941203" w:rsidRDefault="00941203" w:rsidP="00941203">
            <w:pPr>
              <w:rPr>
                <w:sz w:val="22"/>
              </w:rPr>
            </w:pPr>
          </w:p>
        </w:tc>
        <w:tc>
          <w:tcPr>
            <w:tcW w:w="567" w:type="dxa"/>
          </w:tcPr>
          <w:p w14:paraId="67CF451B" w14:textId="77777777" w:rsidR="00941203" w:rsidRDefault="00941203" w:rsidP="00941203">
            <w:pPr>
              <w:rPr>
                <w:sz w:val="22"/>
              </w:rPr>
            </w:pPr>
          </w:p>
        </w:tc>
        <w:tc>
          <w:tcPr>
            <w:tcW w:w="567" w:type="dxa"/>
          </w:tcPr>
          <w:p w14:paraId="159B009E" w14:textId="77777777" w:rsidR="00941203" w:rsidRDefault="00941203" w:rsidP="00941203">
            <w:pPr>
              <w:rPr>
                <w:sz w:val="22"/>
              </w:rPr>
            </w:pPr>
          </w:p>
        </w:tc>
        <w:tc>
          <w:tcPr>
            <w:tcW w:w="566" w:type="dxa"/>
          </w:tcPr>
          <w:p w14:paraId="76735EC6" w14:textId="77777777" w:rsidR="00941203" w:rsidRDefault="00941203" w:rsidP="00941203">
            <w:pPr>
              <w:rPr>
                <w:sz w:val="22"/>
              </w:rPr>
            </w:pPr>
          </w:p>
        </w:tc>
      </w:tr>
      <w:tr w:rsidR="00941203" w14:paraId="60380F44" w14:textId="77777777" w:rsidTr="00E57725">
        <w:tc>
          <w:tcPr>
            <w:tcW w:w="6516" w:type="dxa"/>
          </w:tcPr>
          <w:p w14:paraId="1C5D67F6" w14:textId="759201A1" w:rsidR="00941203" w:rsidRPr="006F6503" w:rsidRDefault="00941203" w:rsidP="00D73BD6">
            <w:pPr>
              <w:pStyle w:val="ListParagraph"/>
              <w:numPr>
                <w:ilvl w:val="0"/>
                <w:numId w:val="32"/>
              </w:numPr>
              <w:rPr>
                <w:sz w:val="22"/>
              </w:rPr>
            </w:pPr>
            <w:r w:rsidRPr="006F6503">
              <w:rPr>
                <w:b/>
                <w:sz w:val="22"/>
              </w:rPr>
              <w:t xml:space="preserve">Maturity. </w:t>
            </w:r>
            <w:r w:rsidRPr="006F6503">
              <w:rPr>
                <w:sz w:val="22"/>
              </w:rPr>
              <w:t>The degree to which a system, product, or component meets needs for reliability under normal operation.</w:t>
            </w:r>
          </w:p>
        </w:tc>
        <w:tc>
          <w:tcPr>
            <w:tcW w:w="567" w:type="dxa"/>
          </w:tcPr>
          <w:p w14:paraId="466A1A0A" w14:textId="77777777" w:rsidR="00941203" w:rsidRDefault="00941203" w:rsidP="00941203">
            <w:pPr>
              <w:rPr>
                <w:sz w:val="22"/>
              </w:rPr>
            </w:pPr>
          </w:p>
        </w:tc>
        <w:tc>
          <w:tcPr>
            <w:tcW w:w="567" w:type="dxa"/>
          </w:tcPr>
          <w:p w14:paraId="6F75CB05" w14:textId="77777777" w:rsidR="00941203" w:rsidRDefault="00941203" w:rsidP="00941203">
            <w:pPr>
              <w:rPr>
                <w:sz w:val="22"/>
              </w:rPr>
            </w:pPr>
          </w:p>
        </w:tc>
        <w:tc>
          <w:tcPr>
            <w:tcW w:w="567" w:type="dxa"/>
          </w:tcPr>
          <w:p w14:paraId="14FA7368" w14:textId="77777777" w:rsidR="00941203" w:rsidRDefault="00941203" w:rsidP="00941203">
            <w:pPr>
              <w:rPr>
                <w:sz w:val="22"/>
              </w:rPr>
            </w:pPr>
          </w:p>
        </w:tc>
        <w:tc>
          <w:tcPr>
            <w:tcW w:w="567" w:type="dxa"/>
          </w:tcPr>
          <w:p w14:paraId="672A2888" w14:textId="77777777" w:rsidR="00941203" w:rsidRDefault="00941203" w:rsidP="00941203">
            <w:pPr>
              <w:rPr>
                <w:sz w:val="22"/>
              </w:rPr>
            </w:pPr>
          </w:p>
        </w:tc>
        <w:tc>
          <w:tcPr>
            <w:tcW w:w="566" w:type="dxa"/>
          </w:tcPr>
          <w:p w14:paraId="5761DBBF" w14:textId="77777777" w:rsidR="00941203" w:rsidRDefault="00941203" w:rsidP="00941203">
            <w:pPr>
              <w:rPr>
                <w:sz w:val="22"/>
              </w:rPr>
            </w:pPr>
          </w:p>
        </w:tc>
      </w:tr>
      <w:tr w:rsidR="00941203" w14:paraId="3E453B85" w14:textId="77777777" w:rsidTr="00E57725">
        <w:tc>
          <w:tcPr>
            <w:tcW w:w="6516" w:type="dxa"/>
          </w:tcPr>
          <w:p w14:paraId="61AE9E95" w14:textId="1BC18EE6" w:rsidR="00941203" w:rsidRPr="006F6503" w:rsidRDefault="00941203" w:rsidP="00D73BD6">
            <w:pPr>
              <w:pStyle w:val="ListParagraph"/>
              <w:numPr>
                <w:ilvl w:val="0"/>
                <w:numId w:val="32"/>
              </w:numPr>
              <w:rPr>
                <w:sz w:val="22"/>
              </w:rPr>
            </w:pPr>
            <w:r w:rsidRPr="006F6503">
              <w:rPr>
                <w:b/>
                <w:sz w:val="22"/>
              </w:rPr>
              <w:t xml:space="preserve">Availability. </w:t>
            </w:r>
            <w:r w:rsidRPr="006F6503">
              <w:rPr>
                <w:sz w:val="22"/>
              </w:rPr>
              <w:t>The degree to which a system, product, or component is operational and accessible when required.</w:t>
            </w:r>
          </w:p>
        </w:tc>
        <w:tc>
          <w:tcPr>
            <w:tcW w:w="567" w:type="dxa"/>
          </w:tcPr>
          <w:p w14:paraId="0306B624" w14:textId="77777777" w:rsidR="00941203" w:rsidRDefault="00941203" w:rsidP="00941203">
            <w:pPr>
              <w:rPr>
                <w:sz w:val="22"/>
              </w:rPr>
            </w:pPr>
          </w:p>
        </w:tc>
        <w:tc>
          <w:tcPr>
            <w:tcW w:w="567" w:type="dxa"/>
          </w:tcPr>
          <w:p w14:paraId="338627CB" w14:textId="77777777" w:rsidR="00941203" w:rsidRDefault="00941203" w:rsidP="00941203">
            <w:pPr>
              <w:rPr>
                <w:sz w:val="22"/>
              </w:rPr>
            </w:pPr>
          </w:p>
        </w:tc>
        <w:tc>
          <w:tcPr>
            <w:tcW w:w="567" w:type="dxa"/>
          </w:tcPr>
          <w:p w14:paraId="3CB170BD" w14:textId="77777777" w:rsidR="00941203" w:rsidRDefault="00941203" w:rsidP="00941203">
            <w:pPr>
              <w:rPr>
                <w:sz w:val="22"/>
              </w:rPr>
            </w:pPr>
          </w:p>
        </w:tc>
        <w:tc>
          <w:tcPr>
            <w:tcW w:w="567" w:type="dxa"/>
          </w:tcPr>
          <w:p w14:paraId="7E3ED2E8" w14:textId="77777777" w:rsidR="00941203" w:rsidRDefault="00941203" w:rsidP="00941203">
            <w:pPr>
              <w:rPr>
                <w:sz w:val="22"/>
              </w:rPr>
            </w:pPr>
          </w:p>
        </w:tc>
        <w:tc>
          <w:tcPr>
            <w:tcW w:w="566" w:type="dxa"/>
          </w:tcPr>
          <w:p w14:paraId="4B2DFCBA" w14:textId="77777777" w:rsidR="00941203" w:rsidRDefault="00941203" w:rsidP="00941203">
            <w:pPr>
              <w:rPr>
                <w:sz w:val="22"/>
              </w:rPr>
            </w:pPr>
          </w:p>
        </w:tc>
      </w:tr>
      <w:tr w:rsidR="00941203" w14:paraId="20110B32" w14:textId="77777777" w:rsidTr="00E57725">
        <w:tc>
          <w:tcPr>
            <w:tcW w:w="6516" w:type="dxa"/>
          </w:tcPr>
          <w:p w14:paraId="01092FE4" w14:textId="5ECC1BA6" w:rsidR="00941203" w:rsidRPr="006F6503" w:rsidRDefault="00941203" w:rsidP="00D73BD6">
            <w:pPr>
              <w:pStyle w:val="ListParagraph"/>
              <w:numPr>
                <w:ilvl w:val="0"/>
                <w:numId w:val="32"/>
              </w:numPr>
              <w:rPr>
                <w:sz w:val="22"/>
              </w:rPr>
            </w:pPr>
            <w:r w:rsidRPr="006F6503">
              <w:rPr>
                <w:b/>
                <w:sz w:val="22"/>
              </w:rPr>
              <w:t xml:space="preserve">Fault Tolerance. </w:t>
            </w:r>
            <w:r w:rsidRPr="006F6503">
              <w:rPr>
                <w:sz w:val="22"/>
              </w:rPr>
              <w:t>The degree to which a system, product, or component operates as intended despite hardware or software faults.</w:t>
            </w:r>
          </w:p>
        </w:tc>
        <w:tc>
          <w:tcPr>
            <w:tcW w:w="567" w:type="dxa"/>
          </w:tcPr>
          <w:p w14:paraId="587EF7BF" w14:textId="77777777" w:rsidR="00941203" w:rsidRDefault="00941203" w:rsidP="00941203">
            <w:pPr>
              <w:rPr>
                <w:sz w:val="22"/>
              </w:rPr>
            </w:pPr>
          </w:p>
        </w:tc>
        <w:tc>
          <w:tcPr>
            <w:tcW w:w="567" w:type="dxa"/>
          </w:tcPr>
          <w:p w14:paraId="19F343E4" w14:textId="77777777" w:rsidR="00941203" w:rsidRDefault="00941203" w:rsidP="00941203">
            <w:pPr>
              <w:rPr>
                <w:sz w:val="22"/>
              </w:rPr>
            </w:pPr>
          </w:p>
        </w:tc>
        <w:tc>
          <w:tcPr>
            <w:tcW w:w="567" w:type="dxa"/>
          </w:tcPr>
          <w:p w14:paraId="2480372E" w14:textId="77777777" w:rsidR="00941203" w:rsidRDefault="00941203" w:rsidP="00941203">
            <w:pPr>
              <w:rPr>
                <w:sz w:val="22"/>
              </w:rPr>
            </w:pPr>
          </w:p>
        </w:tc>
        <w:tc>
          <w:tcPr>
            <w:tcW w:w="567" w:type="dxa"/>
          </w:tcPr>
          <w:p w14:paraId="65D19FC6" w14:textId="77777777" w:rsidR="00941203" w:rsidRDefault="00941203" w:rsidP="00941203">
            <w:pPr>
              <w:rPr>
                <w:sz w:val="22"/>
              </w:rPr>
            </w:pPr>
          </w:p>
        </w:tc>
        <w:tc>
          <w:tcPr>
            <w:tcW w:w="566" w:type="dxa"/>
          </w:tcPr>
          <w:p w14:paraId="35EB5462" w14:textId="77777777" w:rsidR="00941203" w:rsidRDefault="00941203" w:rsidP="00941203">
            <w:pPr>
              <w:rPr>
                <w:sz w:val="22"/>
              </w:rPr>
            </w:pPr>
          </w:p>
        </w:tc>
      </w:tr>
      <w:tr w:rsidR="00941203" w14:paraId="4425E30F" w14:textId="77777777" w:rsidTr="00E57725">
        <w:tc>
          <w:tcPr>
            <w:tcW w:w="6516" w:type="dxa"/>
          </w:tcPr>
          <w:p w14:paraId="48E73D9A" w14:textId="25739DE0" w:rsidR="00941203" w:rsidRPr="006F6503" w:rsidRDefault="00941203" w:rsidP="00D73BD6">
            <w:pPr>
              <w:pStyle w:val="ListParagraph"/>
              <w:numPr>
                <w:ilvl w:val="0"/>
                <w:numId w:val="32"/>
              </w:numPr>
              <w:rPr>
                <w:sz w:val="22"/>
              </w:rPr>
            </w:pPr>
            <w:r w:rsidRPr="006F6503">
              <w:rPr>
                <w:b/>
                <w:sz w:val="22"/>
              </w:rPr>
              <w:t xml:space="preserve">Recoverability. </w:t>
            </w:r>
            <w:r w:rsidRPr="006F6503">
              <w:rPr>
                <w:sz w:val="22"/>
              </w:rPr>
              <w:t>The degree to which, in the event of an interruption or a failure, a product or system can recover the data directly affected and re-establish the system's desired state.</w:t>
            </w:r>
          </w:p>
        </w:tc>
        <w:tc>
          <w:tcPr>
            <w:tcW w:w="567" w:type="dxa"/>
          </w:tcPr>
          <w:p w14:paraId="6A331EE0" w14:textId="77777777" w:rsidR="00941203" w:rsidRDefault="00941203" w:rsidP="00941203">
            <w:pPr>
              <w:rPr>
                <w:sz w:val="22"/>
              </w:rPr>
            </w:pPr>
          </w:p>
        </w:tc>
        <w:tc>
          <w:tcPr>
            <w:tcW w:w="567" w:type="dxa"/>
          </w:tcPr>
          <w:p w14:paraId="463460B9" w14:textId="77777777" w:rsidR="00941203" w:rsidRDefault="00941203" w:rsidP="00941203">
            <w:pPr>
              <w:rPr>
                <w:sz w:val="22"/>
              </w:rPr>
            </w:pPr>
          </w:p>
        </w:tc>
        <w:tc>
          <w:tcPr>
            <w:tcW w:w="567" w:type="dxa"/>
          </w:tcPr>
          <w:p w14:paraId="626F81E1" w14:textId="77777777" w:rsidR="00941203" w:rsidRDefault="00941203" w:rsidP="00941203">
            <w:pPr>
              <w:rPr>
                <w:sz w:val="22"/>
              </w:rPr>
            </w:pPr>
          </w:p>
        </w:tc>
        <w:tc>
          <w:tcPr>
            <w:tcW w:w="567" w:type="dxa"/>
          </w:tcPr>
          <w:p w14:paraId="6AD68B6C" w14:textId="77777777" w:rsidR="00941203" w:rsidRDefault="00941203" w:rsidP="00941203">
            <w:pPr>
              <w:rPr>
                <w:sz w:val="22"/>
              </w:rPr>
            </w:pPr>
          </w:p>
        </w:tc>
        <w:tc>
          <w:tcPr>
            <w:tcW w:w="566" w:type="dxa"/>
          </w:tcPr>
          <w:p w14:paraId="43AFA3A6" w14:textId="77777777" w:rsidR="00941203" w:rsidRDefault="00941203" w:rsidP="00941203">
            <w:pPr>
              <w:rPr>
                <w:sz w:val="22"/>
              </w:rPr>
            </w:pPr>
          </w:p>
        </w:tc>
      </w:tr>
      <w:tr w:rsidR="00941203" w14:paraId="4B8636B3" w14:textId="77777777" w:rsidTr="00E57725">
        <w:tc>
          <w:tcPr>
            <w:tcW w:w="6516" w:type="dxa"/>
          </w:tcPr>
          <w:p w14:paraId="7C84826C" w14:textId="4DA2158D" w:rsidR="00941203" w:rsidRPr="006F6503" w:rsidRDefault="00941203" w:rsidP="00941203">
            <w:pPr>
              <w:rPr>
                <w:sz w:val="22"/>
              </w:rPr>
            </w:pPr>
            <w:r w:rsidRPr="006F6503">
              <w:rPr>
                <w:b/>
                <w:sz w:val="22"/>
              </w:rPr>
              <w:t>Security</w:t>
            </w:r>
          </w:p>
        </w:tc>
        <w:tc>
          <w:tcPr>
            <w:tcW w:w="567" w:type="dxa"/>
          </w:tcPr>
          <w:p w14:paraId="028C707C" w14:textId="77777777" w:rsidR="00941203" w:rsidRDefault="00941203" w:rsidP="00941203">
            <w:pPr>
              <w:rPr>
                <w:sz w:val="22"/>
              </w:rPr>
            </w:pPr>
          </w:p>
        </w:tc>
        <w:tc>
          <w:tcPr>
            <w:tcW w:w="567" w:type="dxa"/>
          </w:tcPr>
          <w:p w14:paraId="60C3F347" w14:textId="77777777" w:rsidR="00941203" w:rsidRDefault="00941203" w:rsidP="00941203">
            <w:pPr>
              <w:rPr>
                <w:sz w:val="22"/>
              </w:rPr>
            </w:pPr>
          </w:p>
        </w:tc>
        <w:tc>
          <w:tcPr>
            <w:tcW w:w="567" w:type="dxa"/>
          </w:tcPr>
          <w:p w14:paraId="5858C768" w14:textId="77777777" w:rsidR="00941203" w:rsidRDefault="00941203" w:rsidP="00941203">
            <w:pPr>
              <w:rPr>
                <w:sz w:val="22"/>
              </w:rPr>
            </w:pPr>
          </w:p>
        </w:tc>
        <w:tc>
          <w:tcPr>
            <w:tcW w:w="567" w:type="dxa"/>
          </w:tcPr>
          <w:p w14:paraId="60E6BEBD" w14:textId="77777777" w:rsidR="00941203" w:rsidRDefault="00941203" w:rsidP="00941203">
            <w:pPr>
              <w:rPr>
                <w:sz w:val="22"/>
              </w:rPr>
            </w:pPr>
          </w:p>
        </w:tc>
        <w:tc>
          <w:tcPr>
            <w:tcW w:w="566" w:type="dxa"/>
          </w:tcPr>
          <w:p w14:paraId="0F305053" w14:textId="77777777" w:rsidR="00941203" w:rsidRDefault="00941203" w:rsidP="00941203">
            <w:pPr>
              <w:rPr>
                <w:sz w:val="22"/>
              </w:rPr>
            </w:pPr>
          </w:p>
        </w:tc>
      </w:tr>
      <w:tr w:rsidR="00941203" w14:paraId="22257933" w14:textId="77777777" w:rsidTr="00E57725">
        <w:tc>
          <w:tcPr>
            <w:tcW w:w="6516" w:type="dxa"/>
          </w:tcPr>
          <w:p w14:paraId="76ED53DB" w14:textId="1A98052D" w:rsidR="00941203" w:rsidRPr="006F6503" w:rsidRDefault="00941203" w:rsidP="00D73BD6">
            <w:pPr>
              <w:pStyle w:val="ListParagraph"/>
              <w:numPr>
                <w:ilvl w:val="0"/>
                <w:numId w:val="33"/>
              </w:numPr>
              <w:rPr>
                <w:sz w:val="22"/>
              </w:rPr>
            </w:pPr>
            <w:r w:rsidRPr="006F6503">
              <w:rPr>
                <w:b/>
                <w:sz w:val="22"/>
              </w:rPr>
              <w:t xml:space="preserve">Confidentiality. </w:t>
            </w:r>
            <w:r w:rsidRPr="006F6503">
              <w:rPr>
                <w:sz w:val="22"/>
              </w:rPr>
              <w:t>The degree to which a product or system ensures that data are accessible only to those authorized.</w:t>
            </w:r>
          </w:p>
        </w:tc>
        <w:tc>
          <w:tcPr>
            <w:tcW w:w="567" w:type="dxa"/>
          </w:tcPr>
          <w:p w14:paraId="09B6E8CE" w14:textId="77777777" w:rsidR="00941203" w:rsidRDefault="00941203" w:rsidP="00941203">
            <w:pPr>
              <w:rPr>
                <w:sz w:val="22"/>
              </w:rPr>
            </w:pPr>
          </w:p>
        </w:tc>
        <w:tc>
          <w:tcPr>
            <w:tcW w:w="567" w:type="dxa"/>
          </w:tcPr>
          <w:p w14:paraId="490DDE35" w14:textId="77777777" w:rsidR="00941203" w:rsidRDefault="00941203" w:rsidP="00941203">
            <w:pPr>
              <w:rPr>
                <w:sz w:val="22"/>
              </w:rPr>
            </w:pPr>
          </w:p>
        </w:tc>
        <w:tc>
          <w:tcPr>
            <w:tcW w:w="567" w:type="dxa"/>
          </w:tcPr>
          <w:p w14:paraId="34127A03" w14:textId="77777777" w:rsidR="00941203" w:rsidRDefault="00941203" w:rsidP="00941203">
            <w:pPr>
              <w:rPr>
                <w:sz w:val="22"/>
              </w:rPr>
            </w:pPr>
          </w:p>
        </w:tc>
        <w:tc>
          <w:tcPr>
            <w:tcW w:w="567" w:type="dxa"/>
          </w:tcPr>
          <w:p w14:paraId="43DF8800" w14:textId="77777777" w:rsidR="00941203" w:rsidRDefault="00941203" w:rsidP="00941203">
            <w:pPr>
              <w:rPr>
                <w:sz w:val="22"/>
              </w:rPr>
            </w:pPr>
          </w:p>
        </w:tc>
        <w:tc>
          <w:tcPr>
            <w:tcW w:w="566" w:type="dxa"/>
          </w:tcPr>
          <w:p w14:paraId="717149B4" w14:textId="77777777" w:rsidR="00941203" w:rsidRDefault="00941203" w:rsidP="00941203">
            <w:pPr>
              <w:rPr>
                <w:sz w:val="22"/>
              </w:rPr>
            </w:pPr>
          </w:p>
        </w:tc>
      </w:tr>
      <w:tr w:rsidR="00941203" w14:paraId="3BC09591" w14:textId="77777777" w:rsidTr="00E57725">
        <w:tc>
          <w:tcPr>
            <w:tcW w:w="6516" w:type="dxa"/>
          </w:tcPr>
          <w:p w14:paraId="12A76848" w14:textId="3525F694" w:rsidR="00941203" w:rsidRPr="006F6503" w:rsidRDefault="00941203" w:rsidP="00D73BD6">
            <w:pPr>
              <w:pStyle w:val="ListParagraph"/>
              <w:numPr>
                <w:ilvl w:val="0"/>
                <w:numId w:val="33"/>
              </w:numPr>
              <w:rPr>
                <w:sz w:val="22"/>
              </w:rPr>
            </w:pPr>
            <w:r w:rsidRPr="006F6503">
              <w:rPr>
                <w:b/>
                <w:sz w:val="22"/>
              </w:rPr>
              <w:t xml:space="preserve">Integrity. </w:t>
            </w:r>
            <w:r w:rsidRPr="006F6503">
              <w:rPr>
                <w:sz w:val="22"/>
              </w:rPr>
              <w:t>The degree to which a system, product, or component prevents unauthorized access to, or modification of, computer programs or data.</w:t>
            </w:r>
          </w:p>
        </w:tc>
        <w:tc>
          <w:tcPr>
            <w:tcW w:w="567" w:type="dxa"/>
          </w:tcPr>
          <w:p w14:paraId="3B5841F6" w14:textId="77777777" w:rsidR="00941203" w:rsidRDefault="00941203" w:rsidP="00941203">
            <w:pPr>
              <w:rPr>
                <w:sz w:val="22"/>
              </w:rPr>
            </w:pPr>
          </w:p>
        </w:tc>
        <w:tc>
          <w:tcPr>
            <w:tcW w:w="567" w:type="dxa"/>
          </w:tcPr>
          <w:p w14:paraId="43E74FDC" w14:textId="77777777" w:rsidR="00941203" w:rsidRDefault="00941203" w:rsidP="00941203">
            <w:pPr>
              <w:rPr>
                <w:sz w:val="22"/>
              </w:rPr>
            </w:pPr>
          </w:p>
        </w:tc>
        <w:tc>
          <w:tcPr>
            <w:tcW w:w="567" w:type="dxa"/>
          </w:tcPr>
          <w:p w14:paraId="1BEF8E6E" w14:textId="77777777" w:rsidR="00941203" w:rsidRDefault="00941203" w:rsidP="00941203">
            <w:pPr>
              <w:rPr>
                <w:sz w:val="22"/>
              </w:rPr>
            </w:pPr>
          </w:p>
        </w:tc>
        <w:tc>
          <w:tcPr>
            <w:tcW w:w="567" w:type="dxa"/>
          </w:tcPr>
          <w:p w14:paraId="5037CDD4" w14:textId="77777777" w:rsidR="00941203" w:rsidRDefault="00941203" w:rsidP="00941203">
            <w:pPr>
              <w:rPr>
                <w:sz w:val="22"/>
              </w:rPr>
            </w:pPr>
          </w:p>
        </w:tc>
        <w:tc>
          <w:tcPr>
            <w:tcW w:w="566" w:type="dxa"/>
          </w:tcPr>
          <w:p w14:paraId="07E01CE1" w14:textId="77777777" w:rsidR="00941203" w:rsidRDefault="00941203" w:rsidP="00941203">
            <w:pPr>
              <w:rPr>
                <w:sz w:val="22"/>
              </w:rPr>
            </w:pPr>
          </w:p>
        </w:tc>
      </w:tr>
      <w:tr w:rsidR="00941203" w14:paraId="268DB19C" w14:textId="77777777" w:rsidTr="00E57725">
        <w:tc>
          <w:tcPr>
            <w:tcW w:w="6516" w:type="dxa"/>
          </w:tcPr>
          <w:p w14:paraId="6636AD7F" w14:textId="7C7CAB6D" w:rsidR="00941203" w:rsidRPr="006F6503" w:rsidRDefault="00941203" w:rsidP="00D73BD6">
            <w:pPr>
              <w:pStyle w:val="ListParagraph"/>
              <w:numPr>
                <w:ilvl w:val="0"/>
                <w:numId w:val="33"/>
              </w:numPr>
              <w:rPr>
                <w:sz w:val="22"/>
              </w:rPr>
            </w:pPr>
            <w:r w:rsidRPr="006F6503">
              <w:rPr>
                <w:b/>
                <w:sz w:val="22"/>
              </w:rPr>
              <w:lastRenderedPageBreak/>
              <w:t xml:space="preserve">Non-repudiation. </w:t>
            </w:r>
            <w:r w:rsidRPr="006F6503">
              <w:rPr>
                <w:sz w:val="22"/>
              </w:rPr>
              <w:t>The degree to which actions or events can be proven to have taken place so that the events or actions cannot be repudiated later.</w:t>
            </w:r>
          </w:p>
        </w:tc>
        <w:tc>
          <w:tcPr>
            <w:tcW w:w="567" w:type="dxa"/>
          </w:tcPr>
          <w:p w14:paraId="5AAAC876" w14:textId="77777777" w:rsidR="00941203" w:rsidRDefault="00941203" w:rsidP="00941203">
            <w:pPr>
              <w:rPr>
                <w:sz w:val="22"/>
              </w:rPr>
            </w:pPr>
          </w:p>
        </w:tc>
        <w:tc>
          <w:tcPr>
            <w:tcW w:w="567" w:type="dxa"/>
          </w:tcPr>
          <w:p w14:paraId="64D94336" w14:textId="77777777" w:rsidR="00941203" w:rsidRDefault="00941203" w:rsidP="00941203">
            <w:pPr>
              <w:rPr>
                <w:sz w:val="22"/>
              </w:rPr>
            </w:pPr>
          </w:p>
        </w:tc>
        <w:tc>
          <w:tcPr>
            <w:tcW w:w="567" w:type="dxa"/>
          </w:tcPr>
          <w:p w14:paraId="7DF4617B" w14:textId="77777777" w:rsidR="00941203" w:rsidRDefault="00941203" w:rsidP="00941203">
            <w:pPr>
              <w:rPr>
                <w:sz w:val="22"/>
              </w:rPr>
            </w:pPr>
          </w:p>
        </w:tc>
        <w:tc>
          <w:tcPr>
            <w:tcW w:w="567" w:type="dxa"/>
          </w:tcPr>
          <w:p w14:paraId="234C96FC" w14:textId="77777777" w:rsidR="00941203" w:rsidRDefault="00941203" w:rsidP="00941203">
            <w:pPr>
              <w:rPr>
                <w:sz w:val="22"/>
              </w:rPr>
            </w:pPr>
          </w:p>
        </w:tc>
        <w:tc>
          <w:tcPr>
            <w:tcW w:w="566" w:type="dxa"/>
          </w:tcPr>
          <w:p w14:paraId="4C48F938" w14:textId="77777777" w:rsidR="00941203" w:rsidRDefault="00941203" w:rsidP="00941203">
            <w:pPr>
              <w:rPr>
                <w:sz w:val="22"/>
              </w:rPr>
            </w:pPr>
          </w:p>
        </w:tc>
      </w:tr>
      <w:tr w:rsidR="00941203" w14:paraId="341511BF" w14:textId="77777777" w:rsidTr="00E57725">
        <w:tc>
          <w:tcPr>
            <w:tcW w:w="6516" w:type="dxa"/>
          </w:tcPr>
          <w:p w14:paraId="24E38677" w14:textId="39B1D645" w:rsidR="00941203" w:rsidRPr="006F6503" w:rsidRDefault="00D73BD6" w:rsidP="00D73BD6">
            <w:pPr>
              <w:pStyle w:val="ListParagraph"/>
              <w:numPr>
                <w:ilvl w:val="0"/>
                <w:numId w:val="33"/>
              </w:numPr>
              <w:rPr>
                <w:sz w:val="22"/>
              </w:rPr>
            </w:pPr>
            <w:r w:rsidRPr="006F6503">
              <w:rPr>
                <w:b/>
                <w:sz w:val="22"/>
              </w:rPr>
              <w:t xml:space="preserve">Accountability. </w:t>
            </w:r>
            <w:r w:rsidRPr="006F6503">
              <w:rPr>
                <w:sz w:val="22"/>
              </w:rPr>
              <w:t>The degree to which the actions of an entity can be traced uniquely to the entity</w:t>
            </w:r>
          </w:p>
        </w:tc>
        <w:tc>
          <w:tcPr>
            <w:tcW w:w="567" w:type="dxa"/>
          </w:tcPr>
          <w:p w14:paraId="47AA4012" w14:textId="77777777" w:rsidR="00941203" w:rsidRDefault="00941203" w:rsidP="00941203">
            <w:pPr>
              <w:rPr>
                <w:sz w:val="22"/>
              </w:rPr>
            </w:pPr>
          </w:p>
        </w:tc>
        <w:tc>
          <w:tcPr>
            <w:tcW w:w="567" w:type="dxa"/>
          </w:tcPr>
          <w:p w14:paraId="6968DF42" w14:textId="77777777" w:rsidR="00941203" w:rsidRDefault="00941203" w:rsidP="00941203">
            <w:pPr>
              <w:rPr>
                <w:sz w:val="22"/>
              </w:rPr>
            </w:pPr>
          </w:p>
        </w:tc>
        <w:tc>
          <w:tcPr>
            <w:tcW w:w="567" w:type="dxa"/>
          </w:tcPr>
          <w:p w14:paraId="7749D651" w14:textId="77777777" w:rsidR="00941203" w:rsidRDefault="00941203" w:rsidP="00941203">
            <w:pPr>
              <w:rPr>
                <w:sz w:val="22"/>
              </w:rPr>
            </w:pPr>
          </w:p>
        </w:tc>
        <w:tc>
          <w:tcPr>
            <w:tcW w:w="567" w:type="dxa"/>
          </w:tcPr>
          <w:p w14:paraId="66AFDE7B" w14:textId="77777777" w:rsidR="00941203" w:rsidRDefault="00941203" w:rsidP="00941203">
            <w:pPr>
              <w:rPr>
                <w:sz w:val="22"/>
              </w:rPr>
            </w:pPr>
          </w:p>
        </w:tc>
        <w:tc>
          <w:tcPr>
            <w:tcW w:w="566" w:type="dxa"/>
          </w:tcPr>
          <w:p w14:paraId="03F6F4AC" w14:textId="77777777" w:rsidR="00941203" w:rsidRDefault="00941203" w:rsidP="00941203">
            <w:pPr>
              <w:rPr>
                <w:sz w:val="22"/>
              </w:rPr>
            </w:pPr>
          </w:p>
        </w:tc>
      </w:tr>
      <w:tr w:rsidR="00941203" w14:paraId="39EF721F" w14:textId="77777777" w:rsidTr="00E57725">
        <w:tc>
          <w:tcPr>
            <w:tcW w:w="6516" w:type="dxa"/>
          </w:tcPr>
          <w:p w14:paraId="2756AD1F" w14:textId="64876C4C" w:rsidR="00941203" w:rsidRPr="006F6503" w:rsidRDefault="00D73BD6" w:rsidP="00D73BD6">
            <w:pPr>
              <w:pStyle w:val="ListParagraph"/>
              <w:numPr>
                <w:ilvl w:val="0"/>
                <w:numId w:val="33"/>
              </w:numPr>
              <w:rPr>
                <w:sz w:val="22"/>
              </w:rPr>
            </w:pPr>
            <w:r w:rsidRPr="006F6503">
              <w:rPr>
                <w:b/>
                <w:sz w:val="22"/>
              </w:rPr>
              <w:t xml:space="preserve">Authenticity. </w:t>
            </w:r>
            <w:r w:rsidRPr="006F6503">
              <w:rPr>
                <w:sz w:val="22"/>
              </w:rPr>
              <w:t>The degree to which the identity of a subject or resource can be proved to be the one claimed.</w:t>
            </w:r>
          </w:p>
        </w:tc>
        <w:tc>
          <w:tcPr>
            <w:tcW w:w="567" w:type="dxa"/>
          </w:tcPr>
          <w:p w14:paraId="433C44D8" w14:textId="77777777" w:rsidR="00941203" w:rsidRDefault="00941203" w:rsidP="00941203">
            <w:pPr>
              <w:rPr>
                <w:sz w:val="22"/>
              </w:rPr>
            </w:pPr>
          </w:p>
        </w:tc>
        <w:tc>
          <w:tcPr>
            <w:tcW w:w="567" w:type="dxa"/>
          </w:tcPr>
          <w:p w14:paraId="7A29F05A" w14:textId="77777777" w:rsidR="00941203" w:rsidRDefault="00941203" w:rsidP="00941203">
            <w:pPr>
              <w:rPr>
                <w:sz w:val="22"/>
              </w:rPr>
            </w:pPr>
          </w:p>
        </w:tc>
        <w:tc>
          <w:tcPr>
            <w:tcW w:w="567" w:type="dxa"/>
          </w:tcPr>
          <w:p w14:paraId="35F69D63" w14:textId="77777777" w:rsidR="00941203" w:rsidRDefault="00941203" w:rsidP="00941203">
            <w:pPr>
              <w:rPr>
                <w:sz w:val="22"/>
              </w:rPr>
            </w:pPr>
          </w:p>
        </w:tc>
        <w:tc>
          <w:tcPr>
            <w:tcW w:w="567" w:type="dxa"/>
          </w:tcPr>
          <w:p w14:paraId="5100BFFF" w14:textId="77777777" w:rsidR="00941203" w:rsidRDefault="00941203" w:rsidP="00941203">
            <w:pPr>
              <w:rPr>
                <w:sz w:val="22"/>
              </w:rPr>
            </w:pPr>
          </w:p>
        </w:tc>
        <w:tc>
          <w:tcPr>
            <w:tcW w:w="566" w:type="dxa"/>
          </w:tcPr>
          <w:p w14:paraId="24D27C18" w14:textId="77777777" w:rsidR="00941203" w:rsidRDefault="00941203" w:rsidP="00941203">
            <w:pPr>
              <w:rPr>
                <w:sz w:val="22"/>
              </w:rPr>
            </w:pPr>
          </w:p>
        </w:tc>
      </w:tr>
      <w:tr w:rsidR="00941203" w14:paraId="7342D8A9" w14:textId="77777777" w:rsidTr="00E57725">
        <w:tc>
          <w:tcPr>
            <w:tcW w:w="6516" w:type="dxa"/>
          </w:tcPr>
          <w:p w14:paraId="31F9DB17" w14:textId="4DB7A786" w:rsidR="00941203" w:rsidRPr="006F6503" w:rsidRDefault="00D73BD6" w:rsidP="00941203">
            <w:pPr>
              <w:rPr>
                <w:sz w:val="22"/>
              </w:rPr>
            </w:pPr>
            <w:r w:rsidRPr="006F6503">
              <w:rPr>
                <w:b/>
                <w:sz w:val="22"/>
              </w:rPr>
              <w:t>Maintainability</w:t>
            </w:r>
          </w:p>
        </w:tc>
        <w:tc>
          <w:tcPr>
            <w:tcW w:w="567" w:type="dxa"/>
          </w:tcPr>
          <w:p w14:paraId="5956D44D" w14:textId="77777777" w:rsidR="00941203" w:rsidRDefault="00941203" w:rsidP="00941203">
            <w:pPr>
              <w:rPr>
                <w:sz w:val="22"/>
              </w:rPr>
            </w:pPr>
          </w:p>
        </w:tc>
        <w:tc>
          <w:tcPr>
            <w:tcW w:w="567" w:type="dxa"/>
          </w:tcPr>
          <w:p w14:paraId="731B6ABB" w14:textId="77777777" w:rsidR="00941203" w:rsidRDefault="00941203" w:rsidP="00941203">
            <w:pPr>
              <w:rPr>
                <w:sz w:val="22"/>
              </w:rPr>
            </w:pPr>
          </w:p>
        </w:tc>
        <w:tc>
          <w:tcPr>
            <w:tcW w:w="567" w:type="dxa"/>
          </w:tcPr>
          <w:p w14:paraId="7DDA8330" w14:textId="77777777" w:rsidR="00941203" w:rsidRDefault="00941203" w:rsidP="00941203">
            <w:pPr>
              <w:rPr>
                <w:sz w:val="22"/>
              </w:rPr>
            </w:pPr>
          </w:p>
        </w:tc>
        <w:tc>
          <w:tcPr>
            <w:tcW w:w="567" w:type="dxa"/>
          </w:tcPr>
          <w:p w14:paraId="42E7C0FF" w14:textId="77777777" w:rsidR="00941203" w:rsidRDefault="00941203" w:rsidP="00941203">
            <w:pPr>
              <w:rPr>
                <w:sz w:val="22"/>
              </w:rPr>
            </w:pPr>
          </w:p>
        </w:tc>
        <w:tc>
          <w:tcPr>
            <w:tcW w:w="566" w:type="dxa"/>
          </w:tcPr>
          <w:p w14:paraId="4FE3DA84" w14:textId="77777777" w:rsidR="00941203" w:rsidRDefault="00941203" w:rsidP="00941203">
            <w:pPr>
              <w:rPr>
                <w:sz w:val="22"/>
              </w:rPr>
            </w:pPr>
          </w:p>
        </w:tc>
      </w:tr>
      <w:tr w:rsidR="00D73BD6" w14:paraId="2DA85CF8" w14:textId="77777777" w:rsidTr="00E57725">
        <w:tc>
          <w:tcPr>
            <w:tcW w:w="6516" w:type="dxa"/>
          </w:tcPr>
          <w:p w14:paraId="667EBC02" w14:textId="18F489E5" w:rsidR="00D73BD6" w:rsidRPr="006F6503" w:rsidRDefault="00D73BD6" w:rsidP="00D73BD6">
            <w:pPr>
              <w:pStyle w:val="ListParagraph"/>
              <w:numPr>
                <w:ilvl w:val="0"/>
                <w:numId w:val="34"/>
              </w:numPr>
              <w:rPr>
                <w:sz w:val="22"/>
              </w:rPr>
            </w:pPr>
            <w:r w:rsidRPr="006F6503">
              <w:rPr>
                <w:b/>
                <w:sz w:val="22"/>
              </w:rPr>
              <w:t xml:space="preserve">Modularity. </w:t>
            </w:r>
            <w:r w:rsidRPr="006F6503">
              <w:rPr>
                <w:sz w:val="22"/>
              </w:rPr>
              <w:t>The degree to which a system or computer program is composed of discrete components such that a change to one component has minimal impact on other components</w:t>
            </w:r>
          </w:p>
        </w:tc>
        <w:tc>
          <w:tcPr>
            <w:tcW w:w="567" w:type="dxa"/>
          </w:tcPr>
          <w:p w14:paraId="26FF993B" w14:textId="77777777" w:rsidR="00D73BD6" w:rsidRDefault="00D73BD6" w:rsidP="00D73BD6">
            <w:pPr>
              <w:rPr>
                <w:sz w:val="22"/>
              </w:rPr>
            </w:pPr>
          </w:p>
        </w:tc>
        <w:tc>
          <w:tcPr>
            <w:tcW w:w="567" w:type="dxa"/>
          </w:tcPr>
          <w:p w14:paraId="36A6339E" w14:textId="77777777" w:rsidR="00D73BD6" w:rsidRDefault="00D73BD6" w:rsidP="00D73BD6">
            <w:pPr>
              <w:rPr>
                <w:sz w:val="22"/>
              </w:rPr>
            </w:pPr>
          </w:p>
        </w:tc>
        <w:tc>
          <w:tcPr>
            <w:tcW w:w="567" w:type="dxa"/>
          </w:tcPr>
          <w:p w14:paraId="2116FD4E" w14:textId="77777777" w:rsidR="00D73BD6" w:rsidRDefault="00D73BD6" w:rsidP="00D73BD6">
            <w:pPr>
              <w:rPr>
                <w:sz w:val="22"/>
              </w:rPr>
            </w:pPr>
          </w:p>
        </w:tc>
        <w:tc>
          <w:tcPr>
            <w:tcW w:w="567" w:type="dxa"/>
          </w:tcPr>
          <w:p w14:paraId="0A006910" w14:textId="77777777" w:rsidR="00D73BD6" w:rsidRDefault="00D73BD6" w:rsidP="00D73BD6">
            <w:pPr>
              <w:rPr>
                <w:sz w:val="22"/>
              </w:rPr>
            </w:pPr>
          </w:p>
        </w:tc>
        <w:tc>
          <w:tcPr>
            <w:tcW w:w="566" w:type="dxa"/>
          </w:tcPr>
          <w:p w14:paraId="4CCB487A" w14:textId="77777777" w:rsidR="00D73BD6" w:rsidRDefault="00D73BD6" w:rsidP="00D73BD6">
            <w:pPr>
              <w:rPr>
                <w:sz w:val="22"/>
              </w:rPr>
            </w:pPr>
          </w:p>
        </w:tc>
      </w:tr>
      <w:tr w:rsidR="00D73BD6" w14:paraId="220C4940" w14:textId="77777777" w:rsidTr="00E57725">
        <w:tc>
          <w:tcPr>
            <w:tcW w:w="6516" w:type="dxa"/>
          </w:tcPr>
          <w:p w14:paraId="2F03581B" w14:textId="2A39AE8D" w:rsidR="00D73BD6" w:rsidRPr="006F6503" w:rsidRDefault="00D73BD6" w:rsidP="00D73BD6">
            <w:pPr>
              <w:pStyle w:val="ListParagraph"/>
              <w:numPr>
                <w:ilvl w:val="0"/>
                <w:numId w:val="34"/>
              </w:numPr>
              <w:rPr>
                <w:sz w:val="22"/>
              </w:rPr>
            </w:pPr>
            <w:r w:rsidRPr="006F6503">
              <w:rPr>
                <w:b/>
                <w:sz w:val="22"/>
              </w:rPr>
              <w:t xml:space="preserve">Reusability. </w:t>
            </w:r>
            <w:r w:rsidRPr="006F6503">
              <w:rPr>
                <w:sz w:val="22"/>
              </w:rPr>
              <w:t>The degree to which an asset can be used in multiple systems or building other assets.</w:t>
            </w:r>
          </w:p>
        </w:tc>
        <w:tc>
          <w:tcPr>
            <w:tcW w:w="567" w:type="dxa"/>
          </w:tcPr>
          <w:p w14:paraId="2E57DEA0" w14:textId="77777777" w:rsidR="00D73BD6" w:rsidRDefault="00D73BD6" w:rsidP="00D73BD6">
            <w:pPr>
              <w:rPr>
                <w:sz w:val="22"/>
              </w:rPr>
            </w:pPr>
          </w:p>
        </w:tc>
        <w:tc>
          <w:tcPr>
            <w:tcW w:w="567" w:type="dxa"/>
          </w:tcPr>
          <w:p w14:paraId="7C04594B" w14:textId="77777777" w:rsidR="00D73BD6" w:rsidRDefault="00D73BD6" w:rsidP="00D73BD6">
            <w:pPr>
              <w:rPr>
                <w:sz w:val="22"/>
              </w:rPr>
            </w:pPr>
          </w:p>
        </w:tc>
        <w:tc>
          <w:tcPr>
            <w:tcW w:w="567" w:type="dxa"/>
          </w:tcPr>
          <w:p w14:paraId="4DE282CA" w14:textId="77777777" w:rsidR="00D73BD6" w:rsidRDefault="00D73BD6" w:rsidP="00D73BD6">
            <w:pPr>
              <w:rPr>
                <w:sz w:val="22"/>
              </w:rPr>
            </w:pPr>
          </w:p>
        </w:tc>
        <w:tc>
          <w:tcPr>
            <w:tcW w:w="567" w:type="dxa"/>
          </w:tcPr>
          <w:p w14:paraId="05C052A2" w14:textId="77777777" w:rsidR="00D73BD6" w:rsidRDefault="00D73BD6" w:rsidP="00D73BD6">
            <w:pPr>
              <w:rPr>
                <w:sz w:val="22"/>
              </w:rPr>
            </w:pPr>
          </w:p>
        </w:tc>
        <w:tc>
          <w:tcPr>
            <w:tcW w:w="566" w:type="dxa"/>
          </w:tcPr>
          <w:p w14:paraId="3E2EBCC3" w14:textId="77777777" w:rsidR="00D73BD6" w:rsidRDefault="00D73BD6" w:rsidP="00D73BD6">
            <w:pPr>
              <w:rPr>
                <w:sz w:val="22"/>
              </w:rPr>
            </w:pPr>
          </w:p>
        </w:tc>
      </w:tr>
      <w:tr w:rsidR="00D73BD6" w14:paraId="4FA873AC" w14:textId="77777777" w:rsidTr="00E57725">
        <w:tc>
          <w:tcPr>
            <w:tcW w:w="6516" w:type="dxa"/>
          </w:tcPr>
          <w:p w14:paraId="4C62EFDF" w14:textId="0D0D8B28" w:rsidR="00D73BD6" w:rsidRPr="006F6503" w:rsidRDefault="00D73BD6" w:rsidP="00D73BD6">
            <w:pPr>
              <w:pStyle w:val="ListParagraph"/>
              <w:numPr>
                <w:ilvl w:val="0"/>
                <w:numId w:val="34"/>
              </w:numPr>
              <w:rPr>
                <w:sz w:val="22"/>
              </w:rPr>
            </w:pPr>
            <w:r w:rsidRPr="006F6503">
              <w:rPr>
                <w:b/>
                <w:sz w:val="22"/>
              </w:rPr>
              <w:t xml:space="preserve">Analyzability. </w:t>
            </w:r>
            <w:r w:rsidRPr="006F6503">
              <w:rPr>
                <w:sz w:val="22"/>
              </w:rPr>
              <w:t>Degree of effectiveness and efficiency with which it is possible to assess the impact on a product or system of an intended change to one or more parts, diagnose a product for deficiencies or causes of failures, or identify parts to be modified.</w:t>
            </w:r>
          </w:p>
        </w:tc>
        <w:tc>
          <w:tcPr>
            <w:tcW w:w="567" w:type="dxa"/>
          </w:tcPr>
          <w:p w14:paraId="0A990CC4" w14:textId="77777777" w:rsidR="00D73BD6" w:rsidRDefault="00D73BD6" w:rsidP="00D73BD6">
            <w:pPr>
              <w:rPr>
                <w:sz w:val="22"/>
              </w:rPr>
            </w:pPr>
          </w:p>
        </w:tc>
        <w:tc>
          <w:tcPr>
            <w:tcW w:w="567" w:type="dxa"/>
          </w:tcPr>
          <w:p w14:paraId="2C8B6B02" w14:textId="77777777" w:rsidR="00D73BD6" w:rsidRDefault="00D73BD6" w:rsidP="00D73BD6">
            <w:pPr>
              <w:rPr>
                <w:sz w:val="22"/>
              </w:rPr>
            </w:pPr>
          </w:p>
        </w:tc>
        <w:tc>
          <w:tcPr>
            <w:tcW w:w="567" w:type="dxa"/>
          </w:tcPr>
          <w:p w14:paraId="7B950137" w14:textId="77777777" w:rsidR="00D73BD6" w:rsidRDefault="00D73BD6" w:rsidP="00D73BD6">
            <w:pPr>
              <w:rPr>
                <w:sz w:val="22"/>
              </w:rPr>
            </w:pPr>
          </w:p>
        </w:tc>
        <w:tc>
          <w:tcPr>
            <w:tcW w:w="567" w:type="dxa"/>
          </w:tcPr>
          <w:p w14:paraId="1E5CA4DA" w14:textId="77777777" w:rsidR="00D73BD6" w:rsidRDefault="00D73BD6" w:rsidP="00D73BD6">
            <w:pPr>
              <w:rPr>
                <w:sz w:val="22"/>
              </w:rPr>
            </w:pPr>
          </w:p>
        </w:tc>
        <w:tc>
          <w:tcPr>
            <w:tcW w:w="566" w:type="dxa"/>
          </w:tcPr>
          <w:p w14:paraId="632CFB10" w14:textId="77777777" w:rsidR="00D73BD6" w:rsidRDefault="00D73BD6" w:rsidP="00D73BD6">
            <w:pPr>
              <w:rPr>
                <w:sz w:val="22"/>
              </w:rPr>
            </w:pPr>
          </w:p>
        </w:tc>
      </w:tr>
      <w:tr w:rsidR="00D73BD6" w14:paraId="1483EBD4" w14:textId="77777777" w:rsidTr="00E57725">
        <w:tc>
          <w:tcPr>
            <w:tcW w:w="6516" w:type="dxa"/>
          </w:tcPr>
          <w:p w14:paraId="0C6A65AE" w14:textId="70A1FDD5" w:rsidR="00D73BD6" w:rsidRPr="006F6503" w:rsidRDefault="00D73BD6" w:rsidP="00D73BD6">
            <w:pPr>
              <w:pStyle w:val="ListParagraph"/>
              <w:numPr>
                <w:ilvl w:val="0"/>
                <w:numId w:val="34"/>
              </w:numPr>
              <w:rPr>
                <w:sz w:val="22"/>
              </w:rPr>
            </w:pPr>
            <w:r w:rsidRPr="006F6503">
              <w:rPr>
                <w:b/>
                <w:sz w:val="22"/>
              </w:rPr>
              <w:t xml:space="preserve">Modifiability. </w:t>
            </w:r>
            <w:r w:rsidRPr="006F6503">
              <w:rPr>
                <w:sz w:val="22"/>
              </w:rPr>
              <w:t>The degree to which a product or system can be effectively and efficiently modified without introducing defects or degrading existing product quality.</w:t>
            </w:r>
          </w:p>
        </w:tc>
        <w:tc>
          <w:tcPr>
            <w:tcW w:w="567" w:type="dxa"/>
          </w:tcPr>
          <w:p w14:paraId="68CB6FAB" w14:textId="77777777" w:rsidR="00D73BD6" w:rsidRDefault="00D73BD6" w:rsidP="00D73BD6">
            <w:pPr>
              <w:rPr>
                <w:sz w:val="22"/>
              </w:rPr>
            </w:pPr>
          </w:p>
        </w:tc>
        <w:tc>
          <w:tcPr>
            <w:tcW w:w="567" w:type="dxa"/>
          </w:tcPr>
          <w:p w14:paraId="5F87DA72" w14:textId="77777777" w:rsidR="00D73BD6" w:rsidRDefault="00D73BD6" w:rsidP="00D73BD6">
            <w:pPr>
              <w:rPr>
                <w:sz w:val="22"/>
              </w:rPr>
            </w:pPr>
          </w:p>
        </w:tc>
        <w:tc>
          <w:tcPr>
            <w:tcW w:w="567" w:type="dxa"/>
          </w:tcPr>
          <w:p w14:paraId="79D433C2" w14:textId="77777777" w:rsidR="00D73BD6" w:rsidRDefault="00D73BD6" w:rsidP="00D73BD6">
            <w:pPr>
              <w:rPr>
                <w:sz w:val="22"/>
              </w:rPr>
            </w:pPr>
          </w:p>
        </w:tc>
        <w:tc>
          <w:tcPr>
            <w:tcW w:w="567" w:type="dxa"/>
          </w:tcPr>
          <w:p w14:paraId="5CD28C57" w14:textId="77777777" w:rsidR="00D73BD6" w:rsidRDefault="00D73BD6" w:rsidP="00D73BD6">
            <w:pPr>
              <w:rPr>
                <w:sz w:val="22"/>
              </w:rPr>
            </w:pPr>
          </w:p>
        </w:tc>
        <w:tc>
          <w:tcPr>
            <w:tcW w:w="566" w:type="dxa"/>
          </w:tcPr>
          <w:p w14:paraId="145ED0FB" w14:textId="77777777" w:rsidR="00D73BD6" w:rsidRDefault="00D73BD6" w:rsidP="00D73BD6">
            <w:pPr>
              <w:rPr>
                <w:sz w:val="22"/>
              </w:rPr>
            </w:pPr>
          </w:p>
        </w:tc>
      </w:tr>
      <w:tr w:rsidR="00D73BD6" w14:paraId="50B567F6" w14:textId="77777777" w:rsidTr="00E57725">
        <w:tc>
          <w:tcPr>
            <w:tcW w:w="6516" w:type="dxa"/>
          </w:tcPr>
          <w:p w14:paraId="23FAD1CD" w14:textId="42C681D7" w:rsidR="00D73BD6" w:rsidRPr="006F6503" w:rsidRDefault="00D73BD6" w:rsidP="00D73BD6">
            <w:pPr>
              <w:pStyle w:val="ListParagraph"/>
              <w:numPr>
                <w:ilvl w:val="0"/>
                <w:numId w:val="34"/>
              </w:numPr>
              <w:rPr>
                <w:sz w:val="22"/>
              </w:rPr>
            </w:pPr>
            <w:r w:rsidRPr="006F6503">
              <w:rPr>
                <w:b/>
                <w:sz w:val="22"/>
              </w:rPr>
              <w:t xml:space="preserve">Testability. </w:t>
            </w:r>
            <w:r w:rsidRPr="006F6503">
              <w:rPr>
                <w:sz w:val="22"/>
              </w:rPr>
              <w:t>The degree of effectiveness and efficiency with which test criteria can be established for a system, product, or component, and tests can be performed to determine whether those criteria have been met.</w:t>
            </w:r>
          </w:p>
        </w:tc>
        <w:tc>
          <w:tcPr>
            <w:tcW w:w="567" w:type="dxa"/>
          </w:tcPr>
          <w:p w14:paraId="684F5846" w14:textId="77777777" w:rsidR="00D73BD6" w:rsidRDefault="00D73BD6" w:rsidP="00D73BD6">
            <w:pPr>
              <w:rPr>
                <w:sz w:val="22"/>
              </w:rPr>
            </w:pPr>
          </w:p>
        </w:tc>
        <w:tc>
          <w:tcPr>
            <w:tcW w:w="567" w:type="dxa"/>
          </w:tcPr>
          <w:p w14:paraId="46FA551D" w14:textId="77777777" w:rsidR="00D73BD6" w:rsidRDefault="00D73BD6" w:rsidP="00D73BD6">
            <w:pPr>
              <w:rPr>
                <w:sz w:val="22"/>
              </w:rPr>
            </w:pPr>
          </w:p>
        </w:tc>
        <w:tc>
          <w:tcPr>
            <w:tcW w:w="567" w:type="dxa"/>
          </w:tcPr>
          <w:p w14:paraId="0CA011A7" w14:textId="77777777" w:rsidR="00D73BD6" w:rsidRDefault="00D73BD6" w:rsidP="00D73BD6">
            <w:pPr>
              <w:rPr>
                <w:sz w:val="22"/>
              </w:rPr>
            </w:pPr>
          </w:p>
        </w:tc>
        <w:tc>
          <w:tcPr>
            <w:tcW w:w="567" w:type="dxa"/>
          </w:tcPr>
          <w:p w14:paraId="73D1FE85" w14:textId="77777777" w:rsidR="00D73BD6" w:rsidRDefault="00D73BD6" w:rsidP="00D73BD6">
            <w:pPr>
              <w:rPr>
                <w:sz w:val="22"/>
              </w:rPr>
            </w:pPr>
          </w:p>
        </w:tc>
        <w:tc>
          <w:tcPr>
            <w:tcW w:w="566" w:type="dxa"/>
          </w:tcPr>
          <w:p w14:paraId="5A1E1FC3" w14:textId="77777777" w:rsidR="00D73BD6" w:rsidRDefault="00D73BD6" w:rsidP="00D73BD6">
            <w:pPr>
              <w:rPr>
                <w:sz w:val="22"/>
              </w:rPr>
            </w:pPr>
          </w:p>
        </w:tc>
      </w:tr>
      <w:tr w:rsidR="00D73BD6" w14:paraId="6CA2B459" w14:textId="77777777" w:rsidTr="00E57725">
        <w:tc>
          <w:tcPr>
            <w:tcW w:w="6516" w:type="dxa"/>
          </w:tcPr>
          <w:p w14:paraId="5A622653" w14:textId="7E627D9B" w:rsidR="00D73BD6" w:rsidRPr="006F6503" w:rsidRDefault="00D73BD6" w:rsidP="00D73BD6">
            <w:pPr>
              <w:rPr>
                <w:sz w:val="22"/>
              </w:rPr>
            </w:pPr>
            <w:r w:rsidRPr="006F6503">
              <w:rPr>
                <w:b/>
                <w:sz w:val="22"/>
              </w:rPr>
              <w:t>Portability</w:t>
            </w:r>
          </w:p>
        </w:tc>
        <w:tc>
          <w:tcPr>
            <w:tcW w:w="567" w:type="dxa"/>
          </w:tcPr>
          <w:p w14:paraId="026535D1" w14:textId="77777777" w:rsidR="00D73BD6" w:rsidRDefault="00D73BD6" w:rsidP="00D73BD6">
            <w:pPr>
              <w:rPr>
                <w:sz w:val="22"/>
              </w:rPr>
            </w:pPr>
          </w:p>
        </w:tc>
        <w:tc>
          <w:tcPr>
            <w:tcW w:w="567" w:type="dxa"/>
          </w:tcPr>
          <w:p w14:paraId="7FCE4978" w14:textId="77777777" w:rsidR="00D73BD6" w:rsidRDefault="00D73BD6" w:rsidP="00D73BD6">
            <w:pPr>
              <w:rPr>
                <w:sz w:val="22"/>
              </w:rPr>
            </w:pPr>
          </w:p>
        </w:tc>
        <w:tc>
          <w:tcPr>
            <w:tcW w:w="567" w:type="dxa"/>
          </w:tcPr>
          <w:p w14:paraId="27E589CB" w14:textId="77777777" w:rsidR="00D73BD6" w:rsidRDefault="00D73BD6" w:rsidP="00D73BD6">
            <w:pPr>
              <w:rPr>
                <w:sz w:val="22"/>
              </w:rPr>
            </w:pPr>
          </w:p>
        </w:tc>
        <w:tc>
          <w:tcPr>
            <w:tcW w:w="567" w:type="dxa"/>
          </w:tcPr>
          <w:p w14:paraId="2BE3EB44" w14:textId="77777777" w:rsidR="00D73BD6" w:rsidRDefault="00D73BD6" w:rsidP="00D73BD6">
            <w:pPr>
              <w:rPr>
                <w:sz w:val="22"/>
              </w:rPr>
            </w:pPr>
          </w:p>
        </w:tc>
        <w:tc>
          <w:tcPr>
            <w:tcW w:w="566" w:type="dxa"/>
          </w:tcPr>
          <w:p w14:paraId="61C56438" w14:textId="77777777" w:rsidR="00D73BD6" w:rsidRDefault="00D73BD6" w:rsidP="00D73BD6">
            <w:pPr>
              <w:rPr>
                <w:sz w:val="22"/>
              </w:rPr>
            </w:pPr>
          </w:p>
        </w:tc>
      </w:tr>
      <w:tr w:rsidR="00D73BD6" w14:paraId="519B3702" w14:textId="77777777" w:rsidTr="00E57725">
        <w:tc>
          <w:tcPr>
            <w:tcW w:w="6516" w:type="dxa"/>
          </w:tcPr>
          <w:p w14:paraId="38EDABC6" w14:textId="3B86B46B" w:rsidR="00D73BD6" w:rsidRPr="006F6503" w:rsidRDefault="00D73BD6" w:rsidP="00D73BD6">
            <w:pPr>
              <w:pStyle w:val="ListParagraph"/>
              <w:numPr>
                <w:ilvl w:val="0"/>
                <w:numId w:val="35"/>
              </w:numPr>
              <w:rPr>
                <w:sz w:val="22"/>
              </w:rPr>
            </w:pPr>
            <w:r w:rsidRPr="006F6503">
              <w:rPr>
                <w:b/>
                <w:sz w:val="22"/>
              </w:rPr>
              <w:t xml:space="preserve">Adaptability. </w:t>
            </w:r>
            <w:r w:rsidRPr="006F6503">
              <w:rPr>
                <w:sz w:val="22"/>
              </w:rPr>
              <w:t>The degree to which a product or system can effectively and efficiently be adapted for different or evolving hardware, software, or other operational or usage environments.</w:t>
            </w:r>
          </w:p>
        </w:tc>
        <w:tc>
          <w:tcPr>
            <w:tcW w:w="567" w:type="dxa"/>
          </w:tcPr>
          <w:p w14:paraId="10E3A512" w14:textId="77777777" w:rsidR="00D73BD6" w:rsidRDefault="00D73BD6" w:rsidP="00D73BD6">
            <w:pPr>
              <w:rPr>
                <w:sz w:val="22"/>
              </w:rPr>
            </w:pPr>
          </w:p>
        </w:tc>
        <w:tc>
          <w:tcPr>
            <w:tcW w:w="567" w:type="dxa"/>
          </w:tcPr>
          <w:p w14:paraId="08406ABA" w14:textId="77777777" w:rsidR="00D73BD6" w:rsidRDefault="00D73BD6" w:rsidP="00D73BD6">
            <w:pPr>
              <w:rPr>
                <w:sz w:val="22"/>
              </w:rPr>
            </w:pPr>
          </w:p>
        </w:tc>
        <w:tc>
          <w:tcPr>
            <w:tcW w:w="567" w:type="dxa"/>
          </w:tcPr>
          <w:p w14:paraId="2A4B041D" w14:textId="77777777" w:rsidR="00D73BD6" w:rsidRDefault="00D73BD6" w:rsidP="00D73BD6">
            <w:pPr>
              <w:rPr>
                <w:sz w:val="22"/>
              </w:rPr>
            </w:pPr>
          </w:p>
        </w:tc>
        <w:tc>
          <w:tcPr>
            <w:tcW w:w="567" w:type="dxa"/>
          </w:tcPr>
          <w:p w14:paraId="1AE99C43" w14:textId="77777777" w:rsidR="00D73BD6" w:rsidRDefault="00D73BD6" w:rsidP="00D73BD6">
            <w:pPr>
              <w:rPr>
                <w:sz w:val="22"/>
              </w:rPr>
            </w:pPr>
          </w:p>
        </w:tc>
        <w:tc>
          <w:tcPr>
            <w:tcW w:w="566" w:type="dxa"/>
          </w:tcPr>
          <w:p w14:paraId="0F1C7402" w14:textId="77777777" w:rsidR="00D73BD6" w:rsidRDefault="00D73BD6" w:rsidP="00D73BD6">
            <w:pPr>
              <w:rPr>
                <w:sz w:val="22"/>
              </w:rPr>
            </w:pPr>
          </w:p>
        </w:tc>
      </w:tr>
      <w:tr w:rsidR="00D73BD6" w14:paraId="7234BD5E" w14:textId="77777777" w:rsidTr="00E57725">
        <w:tc>
          <w:tcPr>
            <w:tcW w:w="6516" w:type="dxa"/>
          </w:tcPr>
          <w:p w14:paraId="4A9A301A" w14:textId="3891D488" w:rsidR="00D73BD6" w:rsidRPr="006F6503" w:rsidRDefault="00D73BD6" w:rsidP="00D73BD6">
            <w:pPr>
              <w:pStyle w:val="ListParagraph"/>
              <w:numPr>
                <w:ilvl w:val="0"/>
                <w:numId w:val="35"/>
              </w:numPr>
              <w:rPr>
                <w:sz w:val="22"/>
              </w:rPr>
            </w:pPr>
            <w:proofErr w:type="spellStart"/>
            <w:r w:rsidRPr="006F6503">
              <w:rPr>
                <w:b/>
                <w:sz w:val="22"/>
              </w:rPr>
              <w:t>Installability</w:t>
            </w:r>
            <w:proofErr w:type="spellEnd"/>
            <w:r w:rsidRPr="006F6503">
              <w:rPr>
                <w:b/>
                <w:sz w:val="22"/>
              </w:rPr>
              <w:t xml:space="preserve">. </w:t>
            </w:r>
            <w:r w:rsidRPr="006F6503">
              <w:rPr>
                <w:sz w:val="22"/>
              </w:rPr>
              <w:t>The degree of effectiveness and efficiency a product or system can be successfully installed and/or uninstalled in a specified environment.</w:t>
            </w:r>
          </w:p>
        </w:tc>
        <w:tc>
          <w:tcPr>
            <w:tcW w:w="567" w:type="dxa"/>
          </w:tcPr>
          <w:p w14:paraId="18343043" w14:textId="77777777" w:rsidR="00D73BD6" w:rsidRDefault="00D73BD6" w:rsidP="00D73BD6">
            <w:pPr>
              <w:rPr>
                <w:sz w:val="22"/>
              </w:rPr>
            </w:pPr>
          </w:p>
        </w:tc>
        <w:tc>
          <w:tcPr>
            <w:tcW w:w="567" w:type="dxa"/>
          </w:tcPr>
          <w:p w14:paraId="252C3383" w14:textId="77777777" w:rsidR="00D73BD6" w:rsidRDefault="00D73BD6" w:rsidP="00D73BD6">
            <w:pPr>
              <w:rPr>
                <w:sz w:val="22"/>
              </w:rPr>
            </w:pPr>
          </w:p>
        </w:tc>
        <w:tc>
          <w:tcPr>
            <w:tcW w:w="567" w:type="dxa"/>
          </w:tcPr>
          <w:p w14:paraId="2BC0F2C5" w14:textId="77777777" w:rsidR="00D73BD6" w:rsidRDefault="00D73BD6" w:rsidP="00D73BD6">
            <w:pPr>
              <w:rPr>
                <w:sz w:val="22"/>
              </w:rPr>
            </w:pPr>
          </w:p>
        </w:tc>
        <w:tc>
          <w:tcPr>
            <w:tcW w:w="567" w:type="dxa"/>
          </w:tcPr>
          <w:p w14:paraId="242E42AA" w14:textId="77777777" w:rsidR="00D73BD6" w:rsidRDefault="00D73BD6" w:rsidP="00D73BD6">
            <w:pPr>
              <w:rPr>
                <w:sz w:val="22"/>
              </w:rPr>
            </w:pPr>
          </w:p>
        </w:tc>
        <w:tc>
          <w:tcPr>
            <w:tcW w:w="566" w:type="dxa"/>
          </w:tcPr>
          <w:p w14:paraId="1DC03818" w14:textId="77777777" w:rsidR="00D73BD6" w:rsidRDefault="00D73BD6" w:rsidP="00D73BD6">
            <w:pPr>
              <w:rPr>
                <w:sz w:val="22"/>
              </w:rPr>
            </w:pPr>
          </w:p>
        </w:tc>
      </w:tr>
      <w:tr w:rsidR="00D73BD6" w14:paraId="2DED66DA" w14:textId="77777777" w:rsidTr="00E57725">
        <w:tc>
          <w:tcPr>
            <w:tcW w:w="6516" w:type="dxa"/>
          </w:tcPr>
          <w:p w14:paraId="6C51B861" w14:textId="10255B39" w:rsidR="00D73BD6" w:rsidRPr="006F6503" w:rsidRDefault="00D73BD6" w:rsidP="00D73BD6">
            <w:pPr>
              <w:pStyle w:val="ListParagraph"/>
              <w:numPr>
                <w:ilvl w:val="0"/>
                <w:numId w:val="35"/>
              </w:numPr>
              <w:rPr>
                <w:sz w:val="22"/>
              </w:rPr>
            </w:pPr>
            <w:r w:rsidRPr="006F6503">
              <w:rPr>
                <w:b/>
                <w:sz w:val="22"/>
              </w:rPr>
              <w:t xml:space="preserve">Replaceability. </w:t>
            </w:r>
            <w:r w:rsidRPr="006F6503">
              <w:rPr>
                <w:sz w:val="22"/>
              </w:rPr>
              <w:t>The degree to which a product can replace another specified software product for the same purpose in the same environment.</w:t>
            </w:r>
          </w:p>
        </w:tc>
        <w:tc>
          <w:tcPr>
            <w:tcW w:w="567" w:type="dxa"/>
          </w:tcPr>
          <w:p w14:paraId="161B5D8C" w14:textId="77777777" w:rsidR="00D73BD6" w:rsidRDefault="00D73BD6" w:rsidP="00D73BD6">
            <w:pPr>
              <w:rPr>
                <w:sz w:val="22"/>
              </w:rPr>
            </w:pPr>
          </w:p>
        </w:tc>
        <w:tc>
          <w:tcPr>
            <w:tcW w:w="567" w:type="dxa"/>
          </w:tcPr>
          <w:p w14:paraId="32E08486" w14:textId="77777777" w:rsidR="00D73BD6" w:rsidRDefault="00D73BD6" w:rsidP="00D73BD6">
            <w:pPr>
              <w:rPr>
                <w:sz w:val="22"/>
              </w:rPr>
            </w:pPr>
          </w:p>
        </w:tc>
        <w:tc>
          <w:tcPr>
            <w:tcW w:w="567" w:type="dxa"/>
          </w:tcPr>
          <w:p w14:paraId="6A48D927" w14:textId="77777777" w:rsidR="00D73BD6" w:rsidRDefault="00D73BD6" w:rsidP="00D73BD6">
            <w:pPr>
              <w:rPr>
                <w:sz w:val="22"/>
              </w:rPr>
            </w:pPr>
          </w:p>
        </w:tc>
        <w:tc>
          <w:tcPr>
            <w:tcW w:w="567" w:type="dxa"/>
          </w:tcPr>
          <w:p w14:paraId="07BF8A28" w14:textId="77777777" w:rsidR="00D73BD6" w:rsidRDefault="00D73BD6" w:rsidP="00D73BD6">
            <w:pPr>
              <w:rPr>
                <w:sz w:val="22"/>
              </w:rPr>
            </w:pPr>
          </w:p>
        </w:tc>
        <w:tc>
          <w:tcPr>
            <w:tcW w:w="566" w:type="dxa"/>
          </w:tcPr>
          <w:p w14:paraId="5A23E3F7" w14:textId="77777777" w:rsidR="00D73BD6" w:rsidRDefault="00D73BD6" w:rsidP="00D73BD6">
            <w:pPr>
              <w:rPr>
                <w:sz w:val="22"/>
              </w:rPr>
            </w:pPr>
          </w:p>
        </w:tc>
      </w:tr>
    </w:tbl>
    <w:p w14:paraId="088319EF" w14:textId="12D49173" w:rsidR="0047442C" w:rsidRPr="00237611" w:rsidRDefault="0047442C" w:rsidP="0047442C">
      <w:pPr>
        <w:spacing w:line="240" w:lineRule="auto"/>
        <w:rPr>
          <w:sz w:val="22"/>
        </w:rPr>
      </w:pPr>
      <w:r w:rsidRPr="00237611">
        <w:rPr>
          <w:i/>
          <w:sz w:val="22"/>
        </w:rPr>
        <w:t>* Adopted from ISO 25010</w:t>
      </w:r>
    </w:p>
    <w:p w14:paraId="2886A331" w14:textId="77777777" w:rsidR="0047442C" w:rsidRPr="00237611" w:rsidRDefault="0047442C" w:rsidP="0047442C">
      <w:pPr>
        <w:spacing w:line="240" w:lineRule="auto"/>
        <w:rPr>
          <w:i/>
          <w:sz w:val="22"/>
        </w:rPr>
      </w:pPr>
    </w:p>
    <w:p w14:paraId="04F31557" w14:textId="0C1DD869" w:rsidR="006F6503" w:rsidRDefault="006F6503" w:rsidP="006F6503">
      <w:pPr>
        <w:spacing w:line="240" w:lineRule="auto"/>
        <w:rPr>
          <w:b/>
          <w:sz w:val="22"/>
        </w:rPr>
      </w:pPr>
      <w:r>
        <w:rPr>
          <w:b/>
          <w:sz w:val="22"/>
        </w:rPr>
        <w:t>Remarks/Comments/Suggestions:</w:t>
      </w:r>
    </w:p>
    <w:p w14:paraId="7003E3A5" w14:textId="60413749" w:rsidR="006F6503" w:rsidRDefault="006F6503" w:rsidP="006F6503">
      <w:pPr>
        <w:spacing w:line="240" w:lineRule="auto"/>
        <w:rPr>
          <w:b/>
          <w:sz w:val="22"/>
        </w:rPr>
      </w:pPr>
    </w:p>
    <w:p w14:paraId="18254019" w14:textId="77777777" w:rsidR="006F6503" w:rsidRPr="00237611" w:rsidRDefault="006F6503" w:rsidP="006F6503">
      <w:pPr>
        <w:rPr>
          <w:sz w:val="22"/>
        </w:rPr>
      </w:pPr>
      <w:r w:rsidRPr="00237611">
        <w:rPr>
          <w:sz w:val="22"/>
        </w:rPr>
        <w:lastRenderedPageBreak/>
        <w:t>__________________________________________________________________________________________________________________________________________________________________________</w:t>
      </w:r>
      <w:r>
        <w:rPr>
          <w:sz w:val="22"/>
        </w:rPr>
        <w:t>______________________________________________________________________________________________________________________________________</w:t>
      </w:r>
    </w:p>
    <w:p w14:paraId="6818C716" w14:textId="77777777" w:rsidR="006F6503" w:rsidRPr="00237611" w:rsidRDefault="006F6503" w:rsidP="006F6503">
      <w:pPr>
        <w:rPr>
          <w:sz w:val="22"/>
          <w:u w:val="single"/>
        </w:rPr>
      </w:pPr>
      <w:r w:rsidRPr="00237611">
        <w:rPr>
          <w:noProof/>
          <w:sz w:val="22"/>
          <w:u w:val="single"/>
        </w:rPr>
        <mc:AlternateContent>
          <mc:Choice Requires="wps">
            <w:drawing>
              <wp:anchor distT="0" distB="0" distL="114300" distR="114300" simplePos="0" relativeHeight="251697152" behindDoc="0" locked="0" layoutInCell="1" allowOverlap="1" wp14:anchorId="199A8630" wp14:editId="581AA831">
                <wp:simplePos x="0" y="0"/>
                <wp:positionH relativeFrom="column">
                  <wp:posOffset>2540</wp:posOffset>
                </wp:positionH>
                <wp:positionV relativeFrom="paragraph">
                  <wp:posOffset>175260</wp:posOffset>
                </wp:positionV>
                <wp:extent cx="2281555" cy="12700"/>
                <wp:effectExtent l="12065" t="5715" r="11430" b="10160"/>
                <wp:wrapNone/>
                <wp:docPr id="34" name="Straight Arrow Connector 3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12700"/>
                        </a:xfrm>
                        <a:prstGeom prst="straightConnector1">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42D597F1" id="_x0000_t32" coordsize="21600,21600" o:spt="32" o:oned="t" path="m,l21600,21600e" filled="f">
                <v:path arrowok="t" fillok="f" o:connecttype="none"/>
                <o:lock v:ext="edit" shapetype="t"/>
              </v:shapetype>
              <v:shape id="Straight Arrow Connector 34" o:spid="_x0000_s1026" type="#_x0000_t32" style="position:absolute;margin-left:.2pt;margin-top:13.8pt;width:179.65pt;height:1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">
                <v:fill o:detectmouseclick="t"/>
              </v:shape>
            </w:pict>
          </mc:Fallback>
        </mc:AlternateContent>
      </w:r>
    </w:p>
    <w:p w14:paraId="600F33D7" w14:textId="44CB89BE" w:rsidR="006F6503" w:rsidRPr="006F6503" w:rsidRDefault="006F6503" w:rsidP="0047442C">
      <w:pPr>
        <w:spacing w:line="240" w:lineRule="auto"/>
        <w:rPr>
          <w:sz w:val="22"/>
        </w:rPr>
      </w:pPr>
      <w:r>
        <w:rPr>
          <w:b/>
        </w:rPr>
        <w:t>Name and Signature of the Evaluator</w:t>
      </w:r>
    </w:p>
    <w:p w14:paraId="7A5921C7" w14:textId="77777777" w:rsidR="0047442C" w:rsidRPr="00237611" w:rsidRDefault="0047442C" w:rsidP="00ED1723">
      <w:pPr>
        <w:tabs>
          <w:tab w:val="left" w:pos="5970"/>
        </w:tabs>
        <w:rPr>
          <w:sz w:val="22"/>
        </w:rPr>
      </w:pPr>
    </w:p>
    <w:p w14:paraId="4871D291" w14:textId="77777777" w:rsidR="0047442C" w:rsidRPr="00237611" w:rsidRDefault="0047442C" w:rsidP="00ED1723">
      <w:pPr>
        <w:tabs>
          <w:tab w:val="left" w:pos="5970"/>
        </w:tabs>
        <w:rPr>
          <w:sz w:val="22"/>
        </w:rPr>
      </w:pPr>
    </w:p>
    <w:p w14:paraId="51A7E781" w14:textId="77777777" w:rsidR="0047442C" w:rsidRPr="00237611" w:rsidRDefault="0047442C" w:rsidP="00ED1723">
      <w:pPr>
        <w:tabs>
          <w:tab w:val="left" w:pos="5970"/>
        </w:tabs>
        <w:rPr>
          <w:sz w:val="22"/>
        </w:rPr>
      </w:pPr>
    </w:p>
    <w:p w14:paraId="3169301B" w14:textId="77777777" w:rsidR="0047442C" w:rsidRPr="00237611" w:rsidRDefault="0047442C" w:rsidP="00ED1723">
      <w:pPr>
        <w:tabs>
          <w:tab w:val="left" w:pos="5970"/>
        </w:tabs>
        <w:rPr>
          <w:sz w:val="22"/>
        </w:rPr>
      </w:pPr>
    </w:p>
    <w:p w14:paraId="2B675965" w14:textId="77777777" w:rsidR="0047442C" w:rsidRPr="00237611" w:rsidRDefault="0047442C" w:rsidP="00ED1723">
      <w:pPr>
        <w:tabs>
          <w:tab w:val="left" w:pos="5970"/>
        </w:tabs>
        <w:rPr>
          <w:sz w:val="22"/>
        </w:rPr>
      </w:pPr>
    </w:p>
    <w:p w14:paraId="36DD4C83" w14:textId="4F701DC8" w:rsidR="0047442C" w:rsidRDefault="0047442C" w:rsidP="00ED1723">
      <w:pPr>
        <w:tabs>
          <w:tab w:val="left" w:pos="5970"/>
        </w:tabs>
        <w:rPr>
          <w:sz w:val="22"/>
        </w:rPr>
      </w:pPr>
    </w:p>
    <w:p w14:paraId="1B3360BE" w14:textId="1D131FC2" w:rsidR="006F6503" w:rsidRDefault="006F6503" w:rsidP="00ED1723">
      <w:pPr>
        <w:tabs>
          <w:tab w:val="left" w:pos="5970"/>
        </w:tabs>
        <w:rPr>
          <w:sz w:val="22"/>
        </w:rPr>
      </w:pPr>
    </w:p>
    <w:p w14:paraId="6ED541FA" w14:textId="77777777" w:rsidR="0047442C" w:rsidRDefault="0047442C" w:rsidP="00ED1723">
      <w:pPr>
        <w:tabs>
          <w:tab w:val="left" w:pos="5970"/>
        </w:tabs>
        <w:rPr>
          <w:sz w:val="22"/>
        </w:rPr>
      </w:pPr>
    </w:p>
    <w:p w14:paraId="51DC4594" w14:textId="77777777" w:rsidR="00202902" w:rsidRDefault="00202902" w:rsidP="00ED1723">
      <w:pPr>
        <w:tabs>
          <w:tab w:val="left" w:pos="5970"/>
        </w:tabs>
        <w:rPr>
          <w:sz w:val="22"/>
        </w:rPr>
      </w:pPr>
    </w:p>
    <w:p w14:paraId="08DF0E97" w14:textId="77777777" w:rsidR="00202902" w:rsidRDefault="00202902" w:rsidP="00ED1723">
      <w:pPr>
        <w:tabs>
          <w:tab w:val="left" w:pos="5970"/>
        </w:tabs>
        <w:rPr>
          <w:sz w:val="22"/>
        </w:rPr>
      </w:pPr>
    </w:p>
    <w:p w14:paraId="4AB41E00" w14:textId="77777777" w:rsidR="00202902" w:rsidRDefault="00202902" w:rsidP="00ED1723">
      <w:pPr>
        <w:tabs>
          <w:tab w:val="left" w:pos="5970"/>
        </w:tabs>
        <w:rPr>
          <w:sz w:val="22"/>
        </w:rPr>
      </w:pPr>
    </w:p>
    <w:p w14:paraId="5B90E1EA" w14:textId="77777777" w:rsidR="00202902" w:rsidRPr="00237611" w:rsidRDefault="00202902" w:rsidP="00ED1723">
      <w:pPr>
        <w:tabs>
          <w:tab w:val="left" w:pos="5970"/>
        </w:tabs>
        <w:rPr>
          <w:sz w:val="22"/>
        </w:rPr>
      </w:pPr>
    </w:p>
    <w:p w14:paraId="065115AD" w14:textId="77777777" w:rsidR="0047442C" w:rsidRPr="00237611" w:rsidRDefault="0047442C" w:rsidP="006F6503">
      <w:pPr>
        <w:spacing w:line="240" w:lineRule="auto"/>
        <w:jc w:val="center"/>
        <w:rPr>
          <w:rFonts w:eastAsia="Century Gothic"/>
          <w:b/>
          <w:sz w:val="22"/>
        </w:rPr>
      </w:pPr>
      <w:r w:rsidRPr="00237611">
        <w:rPr>
          <w:rFonts w:eastAsia="Century Gothic"/>
          <w:b/>
          <w:sz w:val="22"/>
        </w:rPr>
        <w:t>Republic of the Philippines</w:t>
      </w:r>
      <w:r w:rsidRPr="00237611">
        <w:rPr>
          <w:noProof/>
          <w:sz w:val="22"/>
        </w:rPr>
        <w:drawing>
          <wp:anchor distT="0" distB="0" distL="114300" distR="114300" simplePos="0" relativeHeight="251678720" behindDoc="0" locked="0" layoutInCell="1" allowOverlap="1" wp14:anchorId="101B52F3" wp14:editId="0349DBC5">
            <wp:simplePos x="0" y="0"/>
            <wp:positionH relativeFrom="column">
              <wp:posOffset>9525</wp:posOffset>
            </wp:positionH>
            <wp:positionV relativeFrom="paragraph">
              <wp:posOffset>35560</wp:posOffset>
            </wp:positionV>
            <wp:extent cx="1033145" cy="914400"/>
            <wp:effectExtent l="0" t="0" r="14605" b="0"/>
            <wp:wrapNone/>
            <wp:docPr id="1147089632" name="image4.png" descr="CvSU Logo"/>
            <wp:cNvGraphicFramePr/>
            <a:graphic xmlns:a="http://schemas.openxmlformats.org/drawingml/2006/main">
              <a:graphicData uri="http://schemas.openxmlformats.org/drawingml/2006/picture">
                <pic:pic xmlns:pic="http://schemas.openxmlformats.org/drawingml/2006/picture">
                  <pic:nvPicPr>
                    <pic:cNvPr id="1147089632" name="image4.png" descr="CvSU Logo"/>
                    <pic:cNvPicPr preferRelativeResize="0"/>
                  </pic:nvPicPr>
                  <pic:blipFill>
                    <a:blip r:embed="rId8"/>
                    <a:stretch>
                      <a:fillRect/>
                    </a:stretch>
                  </pic:blipFill>
                  <pic:spPr>
                    <a:xfrm>
                      <a:off x="0" y="0"/>
                      <a:ext cx="1033145" cy="914400"/>
                    </a:xfrm>
                    <a:prstGeom prst="rect">
                      <a:avLst/>
                    </a:prstGeom>
                    <a:noFill/>
                    <a:ln>
                      <a:noFill/>
                    </a:ln>
                  </pic:spPr>
                </pic:pic>
              </a:graphicData>
            </a:graphic>
          </wp:anchor>
        </w:drawing>
      </w:r>
    </w:p>
    <w:p w14:paraId="6FB93914" w14:textId="77777777" w:rsidR="0047442C" w:rsidRPr="00237611" w:rsidRDefault="0047442C" w:rsidP="006F6503">
      <w:pPr>
        <w:spacing w:line="240" w:lineRule="auto"/>
        <w:jc w:val="center"/>
        <w:rPr>
          <w:rFonts w:eastAsia="Bookman Old Style"/>
          <w:b/>
          <w:sz w:val="22"/>
        </w:rPr>
      </w:pPr>
      <w:r w:rsidRPr="00237611">
        <w:rPr>
          <w:rFonts w:eastAsia="Bookman Old Style"/>
          <w:b/>
          <w:sz w:val="22"/>
        </w:rPr>
        <w:t>CAVITE STATE UNIVERSITY</w:t>
      </w:r>
    </w:p>
    <w:p w14:paraId="2FCFAD0D" w14:textId="77777777" w:rsidR="0047442C" w:rsidRPr="00237611" w:rsidRDefault="0047442C" w:rsidP="006F6503">
      <w:pPr>
        <w:spacing w:line="240" w:lineRule="auto"/>
        <w:jc w:val="center"/>
        <w:rPr>
          <w:rFonts w:eastAsia="Century Gothic"/>
          <w:b/>
          <w:sz w:val="22"/>
        </w:rPr>
      </w:pPr>
      <w:r w:rsidRPr="00237611">
        <w:rPr>
          <w:rFonts w:eastAsia="Century Gothic"/>
          <w:b/>
          <w:sz w:val="22"/>
        </w:rPr>
        <w:t>Tanza Campus</w:t>
      </w:r>
    </w:p>
    <w:p w14:paraId="4D2E9E12" w14:textId="77777777" w:rsidR="0047442C" w:rsidRPr="00237611" w:rsidRDefault="0047442C" w:rsidP="006F6503">
      <w:pPr>
        <w:spacing w:line="240" w:lineRule="auto"/>
        <w:jc w:val="center"/>
        <w:rPr>
          <w:rFonts w:eastAsia="Century Gothic"/>
          <w:i/>
          <w:sz w:val="22"/>
        </w:rPr>
      </w:pPr>
      <w:r w:rsidRPr="00237611">
        <w:rPr>
          <w:rFonts w:eastAsia="Century Gothic"/>
          <w:i/>
          <w:sz w:val="22"/>
        </w:rPr>
        <w:t xml:space="preserve">Ph. 2, Bahay </w:t>
      </w:r>
      <w:proofErr w:type="spellStart"/>
      <w:r w:rsidRPr="00237611">
        <w:rPr>
          <w:rFonts w:eastAsia="Century Gothic"/>
          <w:i/>
          <w:sz w:val="22"/>
        </w:rPr>
        <w:t>Katuparan</w:t>
      </w:r>
      <w:proofErr w:type="spellEnd"/>
      <w:r w:rsidRPr="00237611">
        <w:rPr>
          <w:rFonts w:eastAsia="Century Gothic"/>
          <w:i/>
          <w:sz w:val="22"/>
        </w:rPr>
        <w:t>, Bagtas, Tanza, Cavite</w:t>
      </w:r>
    </w:p>
    <w:p w14:paraId="1072E3EC" w14:textId="3926CB58" w:rsidR="0047442C" w:rsidRPr="00237611" w:rsidRDefault="0047442C" w:rsidP="006F6503">
      <w:pPr>
        <w:spacing w:line="240" w:lineRule="auto"/>
        <w:jc w:val="center"/>
        <w:rPr>
          <w:rFonts w:eastAsia="Quintessential"/>
          <w:sz w:val="22"/>
        </w:rPr>
      </w:pPr>
      <w:r w:rsidRPr="00237611">
        <w:rPr>
          <w:rFonts w:eastAsia="Quintessential"/>
          <w:sz w:val="22"/>
        </w:rPr>
        <w:t>(046) 414 – 3979</w:t>
      </w:r>
    </w:p>
    <w:p w14:paraId="229E7DDF" w14:textId="77777777" w:rsidR="0047442C" w:rsidRPr="00237611" w:rsidRDefault="0047442C" w:rsidP="006F6503">
      <w:pPr>
        <w:spacing w:line="240" w:lineRule="auto"/>
        <w:jc w:val="center"/>
        <w:rPr>
          <w:rFonts w:eastAsia="Century Gothic"/>
          <w:color w:val="0000FF"/>
          <w:sz w:val="22"/>
          <w:u w:val="single"/>
        </w:rPr>
      </w:pPr>
      <w:hyperlink r:id="rId37">
        <w:r w:rsidRPr="00237611">
          <w:rPr>
            <w:rFonts w:eastAsia="Century Gothic"/>
            <w:color w:val="0000FF"/>
            <w:sz w:val="22"/>
            <w:u w:val="single"/>
          </w:rPr>
          <w:t>www.cvsu.edu.ph</w:t>
        </w:r>
      </w:hyperlink>
    </w:p>
    <w:p w14:paraId="354FA323" w14:textId="77777777" w:rsidR="0047442C" w:rsidRPr="00237611" w:rsidRDefault="0047442C" w:rsidP="0047442C">
      <w:pPr>
        <w:spacing w:line="240" w:lineRule="auto"/>
        <w:rPr>
          <w:sz w:val="22"/>
        </w:rPr>
      </w:pPr>
    </w:p>
    <w:p w14:paraId="4B32485C" w14:textId="77777777" w:rsidR="0047442C" w:rsidRPr="00237611" w:rsidRDefault="0047442C" w:rsidP="0047442C">
      <w:pPr>
        <w:spacing w:line="240" w:lineRule="auto"/>
        <w:rPr>
          <w:b/>
          <w:sz w:val="22"/>
        </w:rPr>
      </w:pPr>
    </w:p>
    <w:p w14:paraId="630ED8AC" w14:textId="119645D5" w:rsidR="0047442C" w:rsidRPr="00237611" w:rsidRDefault="0047442C" w:rsidP="0047442C">
      <w:pPr>
        <w:spacing w:line="240" w:lineRule="auto"/>
        <w:jc w:val="center"/>
        <w:rPr>
          <w:b/>
          <w:color w:val="FF0000"/>
          <w:sz w:val="22"/>
        </w:rPr>
      </w:pPr>
      <w:r w:rsidRPr="00237611">
        <w:rPr>
          <w:b/>
          <w:sz w:val="22"/>
        </w:rPr>
        <w:t xml:space="preserve">EVALUATION INSTRUMENT </w:t>
      </w:r>
      <w:r w:rsidR="00123211">
        <w:rPr>
          <w:b/>
          <w:color w:val="FF0000"/>
          <w:sz w:val="22"/>
        </w:rPr>
        <w:t>(FOR USER)</w:t>
      </w:r>
    </w:p>
    <w:p w14:paraId="4B9B23DD" w14:textId="77777777" w:rsidR="00DF6529" w:rsidRPr="00237611" w:rsidRDefault="00DF6529" w:rsidP="00DF6529">
      <w:pPr>
        <w:jc w:val="center"/>
        <w:rPr>
          <w:b/>
          <w:bCs/>
          <w:sz w:val="22"/>
        </w:rPr>
      </w:pPr>
      <w:r w:rsidRPr="00237611">
        <w:rPr>
          <w:b/>
          <w:bCs/>
          <w:sz w:val="22"/>
        </w:rPr>
        <w:lastRenderedPageBreak/>
        <w:t>PET ADOPT HUB: A WEB PLATFORM FOR ANIMAL SHELTERS TO MANAGE AND PROMOTE PET ADOPTION</w:t>
      </w:r>
    </w:p>
    <w:p w14:paraId="4ED8A034" w14:textId="4D817CEC" w:rsidR="0047442C" w:rsidRPr="00237611" w:rsidRDefault="00F95C51" w:rsidP="00F95C51">
      <w:pPr>
        <w:spacing w:line="240" w:lineRule="auto"/>
        <w:jc w:val="center"/>
        <w:rPr>
          <w:b/>
          <w:sz w:val="22"/>
        </w:rPr>
      </w:pPr>
      <w:r w:rsidRPr="00237611">
        <w:rPr>
          <w:b/>
          <w:sz w:val="22"/>
        </w:rPr>
        <w:t xml:space="preserve"> </w:t>
      </w:r>
    </w:p>
    <w:tbl>
      <w:tblPr>
        <w:tblStyle w:val="Style44"/>
        <w:tblW w:w="8130" w:type="dxa"/>
        <w:tblLayout w:type="fixed"/>
        <w:tblLook w:val="04A0" w:firstRow="1" w:lastRow="0" w:firstColumn="1" w:lastColumn="0" w:noHBand="0" w:noVBand="1"/>
      </w:tblPr>
      <w:tblGrid>
        <w:gridCol w:w="2325"/>
        <w:gridCol w:w="3250"/>
        <w:gridCol w:w="1400"/>
        <w:gridCol w:w="1155"/>
      </w:tblGrid>
      <w:tr w:rsidR="0047442C" w:rsidRPr="00237611" w14:paraId="0618CF60" w14:textId="77777777" w:rsidTr="00EB5593">
        <w:trPr>
          <w:trHeight w:val="52"/>
        </w:trPr>
        <w:tc>
          <w:tcPr>
            <w:tcW w:w="2325" w:type="dxa"/>
            <w:tcMar>
              <w:top w:w="100" w:type="dxa"/>
              <w:left w:w="100" w:type="dxa"/>
              <w:bottom w:w="100" w:type="dxa"/>
              <w:right w:w="100" w:type="dxa"/>
            </w:tcMar>
          </w:tcPr>
          <w:p w14:paraId="6786CC72" w14:textId="77777777" w:rsidR="0047442C" w:rsidRPr="00237611" w:rsidRDefault="0047442C" w:rsidP="00EB5593">
            <w:pPr>
              <w:rPr>
                <w:bCs/>
                <w:sz w:val="22"/>
                <w:szCs w:val="22"/>
              </w:rPr>
            </w:pPr>
            <w:r w:rsidRPr="00237611">
              <w:rPr>
                <w:bCs/>
                <w:sz w:val="22"/>
                <w:szCs w:val="22"/>
              </w:rPr>
              <w:t>Name (Optional):</w:t>
            </w:r>
          </w:p>
        </w:tc>
        <w:tc>
          <w:tcPr>
            <w:tcW w:w="3250" w:type="dxa"/>
            <w:tcBorders>
              <w:bottom w:val="single" w:sz="4" w:space="0" w:color="auto"/>
            </w:tcBorders>
            <w:tcMar>
              <w:top w:w="100" w:type="dxa"/>
              <w:left w:w="100" w:type="dxa"/>
              <w:bottom w:w="100" w:type="dxa"/>
              <w:right w:w="100" w:type="dxa"/>
            </w:tcMar>
          </w:tcPr>
          <w:p w14:paraId="395E1E49" w14:textId="77777777" w:rsidR="0047442C" w:rsidRPr="00237611" w:rsidRDefault="0047442C" w:rsidP="00EB5593">
            <w:pPr>
              <w:rPr>
                <w:b/>
                <w:sz w:val="22"/>
                <w:szCs w:val="22"/>
              </w:rPr>
            </w:pPr>
          </w:p>
        </w:tc>
        <w:tc>
          <w:tcPr>
            <w:tcW w:w="1400" w:type="dxa"/>
            <w:tcMar>
              <w:top w:w="100" w:type="dxa"/>
              <w:left w:w="100" w:type="dxa"/>
              <w:bottom w:w="100" w:type="dxa"/>
              <w:right w:w="100" w:type="dxa"/>
            </w:tcMar>
          </w:tcPr>
          <w:p w14:paraId="6ABCAD6F" w14:textId="77777777" w:rsidR="0047442C" w:rsidRPr="00237611" w:rsidRDefault="0047442C" w:rsidP="00EB5593">
            <w:pPr>
              <w:rPr>
                <w:b/>
                <w:sz w:val="22"/>
                <w:szCs w:val="22"/>
              </w:rPr>
            </w:pPr>
            <w:r w:rsidRPr="00237611">
              <w:rPr>
                <w:b/>
                <w:sz w:val="22"/>
                <w:szCs w:val="22"/>
              </w:rPr>
              <w:t>Date:</w:t>
            </w:r>
          </w:p>
        </w:tc>
        <w:tc>
          <w:tcPr>
            <w:tcW w:w="1155" w:type="dxa"/>
            <w:tcBorders>
              <w:bottom w:val="single" w:sz="4" w:space="0" w:color="auto"/>
            </w:tcBorders>
            <w:tcMar>
              <w:top w:w="100" w:type="dxa"/>
              <w:left w:w="100" w:type="dxa"/>
              <w:bottom w:w="100" w:type="dxa"/>
              <w:right w:w="100" w:type="dxa"/>
            </w:tcMar>
          </w:tcPr>
          <w:p w14:paraId="63567023" w14:textId="77777777" w:rsidR="0047442C" w:rsidRPr="00237611" w:rsidRDefault="0047442C" w:rsidP="00EB5593">
            <w:pPr>
              <w:rPr>
                <w:b/>
                <w:sz w:val="22"/>
                <w:szCs w:val="22"/>
              </w:rPr>
            </w:pPr>
          </w:p>
        </w:tc>
      </w:tr>
      <w:tr w:rsidR="0047442C" w:rsidRPr="00237611" w14:paraId="728298D3" w14:textId="77777777" w:rsidTr="00EB5593">
        <w:trPr>
          <w:trHeight w:val="133"/>
        </w:trPr>
        <w:tc>
          <w:tcPr>
            <w:tcW w:w="2325" w:type="dxa"/>
            <w:tcMar>
              <w:top w:w="100" w:type="dxa"/>
              <w:left w:w="100" w:type="dxa"/>
              <w:bottom w:w="100" w:type="dxa"/>
              <w:right w:w="100" w:type="dxa"/>
            </w:tcMar>
          </w:tcPr>
          <w:p w14:paraId="00D8557E" w14:textId="77777777" w:rsidR="0047442C" w:rsidRPr="00237611" w:rsidRDefault="0047442C" w:rsidP="00EB5593">
            <w:pPr>
              <w:rPr>
                <w:bCs/>
                <w:sz w:val="22"/>
                <w:szCs w:val="22"/>
              </w:rPr>
            </w:pPr>
            <w:r w:rsidRPr="00237611">
              <w:rPr>
                <w:bCs/>
                <w:sz w:val="22"/>
                <w:szCs w:val="22"/>
              </w:rPr>
              <w:t>Address (Optional):</w:t>
            </w:r>
          </w:p>
        </w:tc>
        <w:tc>
          <w:tcPr>
            <w:tcW w:w="5805" w:type="dxa"/>
            <w:gridSpan w:val="3"/>
            <w:tcBorders>
              <w:bottom w:val="single" w:sz="4" w:space="0" w:color="auto"/>
            </w:tcBorders>
            <w:tcMar>
              <w:top w:w="100" w:type="dxa"/>
              <w:left w:w="100" w:type="dxa"/>
              <w:bottom w:w="100" w:type="dxa"/>
              <w:right w:w="100" w:type="dxa"/>
            </w:tcMar>
          </w:tcPr>
          <w:p w14:paraId="06547E6C" w14:textId="77777777" w:rsidR="0047442C" w:rsidRPr="00237611" w:rsidRDefault="0047442C" w:rsidP="00EB5593">
            <w:pPr>
              <w:rPr>
                <w:b/>
                <w:sz w:val="22"/>
                <w:szCs w:val="22"/>
              </w:rPr>
            </w:pPr>
          </w:p>
        </w:tc>
      </w:tr>
    </w:tbl>
    <w:p w14:paraId="172DC6B5" w14:textId="77777777" w:rsidR="0047442C" w:rsidRPr="00237611" w:rsidRDefault="0047442C" w:rsidP="0047442C">
      <w:pPr>
        <w:spacing w:line="240" w:lineRule="auto"/>
        <w:rPr>
          <w:b/>
          <w:sz w:val="22"/>
        </w:rPr>
      </w:pPr>
    </w:p>
    <w:p w14:paraId="522CBF22" w14:textId="77777777" w:rsidR="00DF6529" w:rsidRPr="00237611" w:rsidRDefault="00DF6529" w:rsidP="00DF6529">
      <w:pPr>
        <w:rPr>
          <w:sz w:val="22"/>
        </w:rPr>
      </w:pPr>
      <w:r w:rsidRPr="00237611">
        <w:rPr>
          <w:b/>
          <w:bCs/>
          <w:sz w:val="22"/>
        </w:rPr>
        <w:t>Instructions:</w:t>
      </w:r>
      <w:r w:rsidRPr="00237611">
        <w:rPr>
          <w:sz w:val="22"/>
        </w:rPr>
        <w:t xml:space="preserve"> Please evaluate using the given scale and placing a checkmark (</w:t>
      </w:r>
      <w:r w:rsidRPr="00237611">
        <w:rPr>
          <w:rFonts w:ascii="Segoe UI Symbol" w:hAnsi="Segoe UI Symbol" w:cs="Segoe UI Symbol"/>
          <w:sz w:val="22"/>
        </w:rPr>
        <w:t>✓</w:t>
      </w:r>
      <w:r w:rsidRPr="00237611">
        <w:rPr>
          <w:sz w:val="22"/>
        </w:rPr>
        <w:t>) on the appropriate column corresponding to your response</w:t>
      </w:r>
    </w:p>
    <w:p w14:paraId="19AD49BB" w14:textId="77777777" w:rsidR="00DF6529" w:rsidRPr="00237611" w:rsidRDefault="00DF6529" w:rsidP="00DF6529">
      <w:pPr>
        <w:rPr>
          <w:sz w:val="22"/>
        </w:rPr>
      </w:pPr>
      <w:r w:rsidRPr="00237611">
        <w:rPr>
          <w:b/>
          <w:bCs/>
          <w:sz w:val="22"/>
        </w:rPr>
        <w:t>Numerical Rating</w:t>
      </w:r>
      <w:r w:rsidRPr="00237611">
        <w:rPr>
          <w:sz w:val="22"/>
        </w:rPr>
        <w:t>: 5 – Excellent   4 – Very good   3- Good   2 – Fair   1 - Poor</w:t>
      </w:r>
    </w:p>
    <w:tbl>
      <w:tblPr>
        <w:tblpPr w:leftFromText="180" w:rightFromText="180" w:vertAnchor="text" w:horzAnchor="margin" w:tblpY="514"/>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026"/>
        <w:gridCol w:w="666"/>
        <w:gridCol w:w="666"/>
        <w:gridCol w:w="666"/>
        <w:gridCol w:w="666"/>
        <w:gridCol w:w="609"/>
      </w:tblGrid>
      <w:tr w:rsidR="00DF6529" w:rsidRPr="00237611" w14:paraId="0793F032" w14:textId="77777777" w:rsidTr="00202902">
        <w:tc>
          <w:tcPr>
            <w:tcW w:w="5228" w:type="dxa"/>
          </w:tcPr>
          <w:p w14:paraId="27F23E43" w14:textId="77777777" w:rsidR="00DF6529" w:rsidRPr="00237611" w:rsidRDefault="00DF6529" w:rsidP="00EB5593">
            <w:pPr>
              <w:spacing w:line="240" w:lineRule="auto"/>
              <w:jc w:val="center"/>
              <w:rPr>
                <w:b/>
                <w:bCs/>
                <w:sz w:val="22"/>
              </w:rPr>
            </w:pPr>
            <w:r w:rsidRPr="00237611">
              <w:rPr>
                <w:b/>
                <w:bCs/>
                <w:sz w:val="22"/>
              </w:rPr>
              <w:t>INDICATORS</w:t>
            </w:r>
          </w:p>
        </w:tc>
        <w:tc>
          <w:tcPr>
            <w:tcW w:w="693" w:type="dxa"/>
          </w:tcPr>
          <w:p w14:paraId="134B5414" w14:textId="77777777" w:rsidR="00DF6529" w:rsidRPr="00237611" w:rsidRDefault="00DF6529" w:rsidP="00EB5593">
            <w:pPr>
              <w:spacing w:line="240" w:lineRule="auto"/>
              <w:jc w:val="center"/>
              <w:rPr>
                <w:sz w:val="22"/>
              </w:rPr>
            </w:pPr>
            <w:r w:rsidRPr="00237611">
              <w:rPr>
                <w:sz w:val="22"/>
              </w:rPr>
              <w:t>5</w:t>
            </w:r>
          </w:p>
        </w:tc>
        <w:tc>
          <w:tcPr>
            <w:tcW w:w="693" w:type="dxa"/>
          </w:tcPr>
          <w:p w14:paraId="4BE53E89" w14:textId="77777777" w:rsidR="00DF6529" w:rsidRPr="00237611" w:rsidRDefault="00DF6529" w:rsidP="00EB5593">
            <w:pPr>
              <w:spacing w:line="240" w:lineRule="auto"/>
              <w:jc w:val="center"/>
              <w:rPr>
                <w:sz w:val="22"/>
              </w:rPr>
            </w:pPr>
            <w:r w:rsidRPr="00237611">
              <w:rPr>
                <w:sz w:val="22"/>
              </w:rPr>
              <w:t>4</w:t>
            </w:r>
          </w:p>
        </w:tc>
        <w:tc>
          <w:tcPr>
            <w:tcW w:w="692" w:type="dxa"/>
          </w:tcPr>
          <w:p w14:paraId="349CDB3F" w14:textId="77777777" w:rsidR="00DF6529" w:rsidRPr="00237611" w:rsidRDefault="00DF6529" w:rsidP="00EB5593">
            <w:pPr>
              <w:spacing w:line="240" w:lineRule="auto"/>
              <w:jc w:val="center"/>
              <w:rPr>
                <w:sz w:val="22"/>
              </w:rPr>
            </w:pPr>
            <w:r w:rsidRPr="00237611">
              <w:rPr>
                <w:sz w:val="22"/>
              </w:rPr>
              <w:t>3</w:t>
            </w:r>
          </w:p>
        </w:tc>
        <w:tc>
          <w:tcPr>
            <w:tcW w:w="693" w:type="dxa"/>
          </w:tcPr>
          <w:p w14:paraId="0093D2B0" w14:textId="77777777" w:rsidR="00DF6529" w:rsidRPr="00237611" w:rsidRDefault="00DF6529" w:rsidP="00EB5593">
            <w:pPr>
              <w:spacing w:line="240" w:lineRule="auto"/>
              <w:jc w:val="center"/>
              <w:rPr>
                <w:sz w:val="22"/>
              </w:rPr>
            </w:pPr>
            <w:r w:rsidRPr="00237611">
              <w:rPr>
                <w:sz w:val="22"/>
              </w:rPr>
              <w:t>2</w:t>
            </w:r>
          </w:p>
        </w:tc>
        <w:tc>
          <w:tcPr>
            <w:tcW w:w="631" w:type="dxa"/>
          </w:tcPr>
          <w:p w14:paraId="42065266" w14:textId="77777777" w:rsidR="00DF6529" w:rsidRPr="00237611" w:rsidRDefault="00DF6529" w:rsidP="00EB5593">
            <w:pPr>
              <w:spacing w:line="240" w:lineRule="auto"/>
              <w:jc w:val="center"/>
              <w:rPr>
                <w:sz w:val="22"/>
              </w:rPr>
            </w:pPr>
            <w:r w:rsidRPr="00237611">
              <w:rPr>
                <w:sz w:val="22"/>
              </w:rPr>
              <w:t>1</w:t>
            </w:r>
          </w:p>
        </w:tc>
      </w:tr>
      <w:tr w:rsidR="00DF6529" w:rsidRPr="00237611" w14:paraId="38384FBD" w14:textId="77777777" w:rsidTr="00202902">
        <w:tc>
          <w:tcPr>
            <w:tcW w:w="5228" w:type="dxa"/>
          </w:tcPr>
          <w:p w14:paraId="517264A3" w14:textId="77777777" w:rsidR="00DF6529" w:rsidRPr="00237611" w:rsidRDefault="00DF6529" w:rsidP="00DF6529">
            <w:pPr>
              <w:pStyle w:val="ListParagraph"/>
              <w:numPr>
                <w:ilvl w:val="0"/>
                <w:numId w:val="20"/>
              </w:numPr>
              <w:spacing w:line="240" w:lineRule="auto"/>
              <w:rPr>
                <w:b/>
                <w:bCs/>
                <w:sz w:val="22"/>
              </w:rPr>
            </w:pPr>
            <w:r w:rsidRPr="00237611">
              <w:rPr>
                <w:b/>
                <w:bCs/>
                <w:sz w:val="22"/>
              </w:rPr>
              <w:t>Functional</w:t>
            </w:r>
          </w:p>
        </w:tc>
        <w:tc>
          <w:tcPr>
            <w:tcW w:w="693" w:type="dxa"/>
          </w:tcPr>
          <w:p w14:paraId="2C8B9D14" w14:textId="77777777" w:rsidR="00DF6529" w:rsidRPr="00237611" w:rsidRDefault="00DF6529" w:rsidP="00EB5593">
            <w:pPr>
              <w:spacing w:line="240" w:lineRule="auto"/>
              <w:jc w:val="center"/>
              <w:rPr>
                <w:sz w:val="22"/>
              </w:rPr>
            </w:pPr>
          </w:p>
        </w:tc>
        <w:tc>
          <w:tcPr>
            <w:tcW w:w="693" w:type="dxa"/>
          </w:tcPr>
          <w:p w14:paraId="0315D645" w14:textId="77777777" w:rsidR="00DF6529" w:rsidRPr="00237611" w:rsidRDefault="00DF6529" w:rsidP="00EB5593">
            <w:pPr>
              <w:spacing w:line="240" w:lineRule="auto"/>
              <w:jc w:val="center"/>
              <w:rPr>
                <w:sz w:val="22"/>
              </w:rPr>
            </w:pPr>
          </w:p>
        </w:tc>
        <w:tc>
          <w:tcPr>
            <w:tcW w:w="692" w:type="dxa"/>
          </w:tcPr>
          <w:p w14:paraId="77C9CBE9" w14:textId="77777777" w:rsidR="00DF6529" w:rsidRPr="00237611" w:rsidRDefault="00DF6529" w:rsidP="00EB5593">
            <w:pPr>
              <w:spacing w:line="240" w:lineRule="auto"/>
              <w:jc w:val="center"/>
              <w:rPr>
                <w:sz w:val="22"/>
              </w:rPr>
            </w:pPr>
          </w:p>
        </w:tc>
        <w:tc>
          <w:tcPr>
            <w:tcW w:w="693" w:type="dxa"/>
          </w:tcPr>
          <w:p w14:paraId="13A0A85B" w14:textId="77777777" w:rsidR="00DF6529" w:rsidRPr="00237611" w:rsidRDefault="00DF6529" w:rsidP="00EB5593">
            <w:pPr>
              <w:spacing w:line="240" w:lineRule="auto"/>
              <w:jc w:val="center"/>
              <w:rPr>
                <w:sz w:val="22"/>
              </w:rPr>
            </w:pPr>
          </w:p>
        </w:tc>
        <w:tc>
          <w:tcPr>
            <w:tcW w:w="631" w:type="dxa"/>
          </w:tcPr>
          <w:p w14:paraId="15675519" w14:textId="77777777" w:rsidR="00DF6529" w:rsidRPr="00237611" w:rsidRDefault="00DF6529" w:rsidP="00EB5593">
            <w:pPr>
              <w:spacing w:line="240" w:lineRule="auto"/>
              <w:jc w:val="center"/>
              <w:rPr>
                <w:sz w:val="22"/>
              </w:rPr>
            </w:pPr>
          </w:p>
        </w:tc>
      </w:tr>
      <w:tr w:rsidR="00DF6529" w:rsidRPr="00237611" w14:paraId="12BB9602" w14:textId="77777777" w:rsidTr="00202902">
        <w:tc>
          <w:tcPr>
            <w:tcW w:w="5228" w:type="dxa"/>
          </w:tcPr>
          <w:p w14:paraId="6357CD37" w14:textId="77777777" w:rsidR="00DF6529" w:rsidRPr="00237611" w:rsidRDefault="00DF6529" w:rsidP="00DF6529">
            <w:pPr>
              <w:pStyle w:val="ListParagraph"/>
              <w:numPr>
                <w:ilvl w:val="0"/>
                <w:numId w:val="21"/>
              </w:numPr>
              <w:spacing w:line="240" w:lineRule="auto"/>
              <w:rPr>
                <w:sz w:val="22"/>
              </w:rPr>
            </w:pPr>
            <w:r w:rsidRPr="00237611">
              <w:rPr>
                <w:sz w:val="22"/>
              </w:rPr>
              <w:t>The system provides complete features for pet                          adoption management.</w:t>
            </w:r>
          </w:p>
        </w:tc>
        <w:tc>
          <w:tcPr>
            <w:tcW w:w="693" w:type="dxa"/>
          </w:tcPr>
          <w:p w14:paraId="3A68A2BA" w14:textId="77777777" w:rsidR="00DF6529" w:rsidRPr="00237611" w:rsidRDefault="00DF6529" w:rsidP="00EB5593">
            <w:pPr>
              <w:spacing w:line="240" w:lineRule="auto"/>
              <w:rPr>
                <w:sz w:val="22"/>
              </w:rPr>
            </w:pPr>
          </w:p>
        </w:tc>
        <w:tc>
          <w:tcPr>
            <w:tcW w:w="693" w:type="dxa"/>
          </w:tcPr>
          <w:p w14:paraId="5B379B0D" w14:textId="77777777" w:rsidR="00DF6529" w:rsidRPr="00237611" w:rsidRDefault="00DF6529" w:rsidP="00EB5593">
            <w:pPr>
              <w:spacing w:line="240" w:lineRule="auto"/>
              <w:rPr>
                <w:sz w:val="22"/>
              </w:rPr>
            </w:pPr>
          </w:p>
        </w:tc>
        <w:tc>
          <w:tcPr>
            <w:tcW w:w="692" w:type="dxa"/>
          </w:tcPr>
          <w:p w14:paraId="7F44279F" w14:textId="77777777" w:rsidR="00DF6529" w:rsidRPr="00237611" w:rsidRDefault="00DF6529" w:rsidP="00EB5593">
            <w:pPr>
              <w:spacing w:line="240" w:lineRule="auto"/>
              <w:rPr>
                <w:sz w:val="22"/>
              </w:rPr>
            </w:pPr>
          </w:p>
        </w:tc>
        <w:tc>
          <w:tcPr>
            <w:tcW w:w="693" w:type="dxa"/>
          </w:tcPr>
          <w:p w14:paraId="74B10029" w14:textId="77777777" w:rsidR="00DF6529" w:rsidRPr="00237611" w:rsidRDefault="00DF6529" w:rsidP="00EB5593">
            <w:pPr>
              <w:spacing w:line="240" w:lineRule="auto"/>
              <w:rPr>
                <w:sz w:val="22"/>
              </w:rPr>
            </w:pPr>
          </w:p>
        </w:tc>
        <w:tc>
          <w:tcPr>
            <w:tcW w:w="631" w:type="dxa"/>
          </w:tcPr>
          <w:p w14:paraId="45601968" w14:textId="77777777" w:rsidR="00DF6529" w:rsidRPr="00237611" w:rsidRDefault="00DF6529" w:rsidP="00EB5593">
            <w:pPr>
              <w:spacing w:line="240" w:lineRule="auto"/>
              <w:rPr>
                <w:sz w:val="22"/>
              </w:rPr>
            </w:pPr>
          </w:p>
        </w:tc>
      </w:tr>
      <w:tr w:rsidR="00DF6529" w:rsidRPr="00237611" w14:paraId="7C3A3F7F" w14:textId="77777777" w:rsidTr="00202902">
        <w:tc>
          <w:tcPr>
            <w:tcW w:w="5228" w:type="dxa"/>
          </w:tcPr>
          <w:p w14:paraId="41767B6E" w14:textId="77777777" w:rsidR="00DF6529" w:rsidRPr="00237611" w:rsidRDefault="00DF6529" w:rsidP="00DF6529">
            <w:pPr>
              <w:pStyle w:val="ListParagraph"/>
              <w:numPr>
                <w:ilvl w:val="0"/>
                <w:numId w:val="21"/>
              </w:numPr>
              <w:spacing w:line="240" w:lineRule="auto"/>
              <w:rPr>
                <w:sz w:val="22"/>
              </w:rPr>
            </w:pPr>
            <w:r w:rsidRPr="00237611">
              <w:rPr>
                <w:sz w:val="22"/>
              </w:rPr>
              <w:t>The pet listing and adoption request process works properly.</w:t>
            </w:r>
          </w:p>
        </w:tc>
        <w:tc>
          <w:tcPr>
            <w:tcW w:w="693" w:type="dxa"/>
          </w:tcPr>
          <w:p w14:paraId="796A0758" w14:textId="77777777" w:rsidR="00DF6529" w:rsidRPr="00237611" w:rsidRDefault="00DF6529" w:rsidP="00EB5593">
            <w:pPr>
              <w:spacing w:line="240" w:lineRule="auto"/>
              <w:rPr>
                <w:sz w:val="22"/>
              </w:rPr>
            </w:pPr>
          </w:p>
        </w:tc>
        <w:tc>
          <w:tcPr>
            <w:tcW w:w="693" w:type="dxa"/>
          </w:tcPr>
          <w:p w14:paraId="73A8B9BF" w14:textId="77777777" w:rsidR="00DF6529" w:rsidRPr="00237611" w:rsidRDefault="00DF6529" w:rsidP="00EB5593">
            <w:pPr>
              <w:spacing w:line="240" w:lineRule="auto"/>
              <w:rPr>
                <w:sz w:val="22"/>
              </w:rPr>
            </w:pPr>
          </w:p>
        </w:tc>
        <w:tc>
          <w:tcPr>
            <w:tcW w:w="692" w:type="dxa"/>
          </w:tcPr>
          <w:p w14:paraId="2AEABB1D" w14:textId="77777777" w:rsidR="00DF6529" w:rsidRPr="00237611" w:rsidRDefault="00DF6529" w:rsidP="00EB5593">
            <w:pPr>
              <w:spacing w:line="240" w:lineRule="auto"/>
              <w:rPr>
                <w:sz w:val="22"/>
              </w:rPr>
            </w:pPr>
          </w:p>
        </w:tc>
        <w:tc>
          <w:tcPr>
            <w:tcW w:w="693" w:type="dxa"/>
          </w:tcPr>
          <w:p w14:paraId="0A192294" w14:textId="77777777" w:rsidR="00DF6529" w:rsidRPr="00237611" w:rsidRDefault="00DF6529" w:rsidP="00EB5593">
            <w:pPr>
              <w:spacing w:line="240" w:lineRule="auto"/>
              <w:rPr>
                <w:sz w:val="22"/>
              </w:rPr>
            </w:pPr>
          </w:p>
        </w:tc>
        <w:tc>
          <w:tcPr>
            <w:tcW w:w="631" w:type="dxa"/>
          </w:tcPr>
          <w:p w14:paraId="01502F7B" w14:textId="77777777" w:rsidR="00DF6529" w:rsidRPr="00237611" w:rsidRDefault="00DF6529" w:rsidP="00EB5593">
            <w:pPr>
              <w:spacing w:line="240" w:lineRule="auto"/>
              <w:rPr>
                <w:sz w:val="22"/>
              </w:rPr>
            </w:pPr>
          </w:p>
        </w:tc>
      </w:tr>
      <w:tr w:rsidR="00DF6529" w:rsidRPr="00237611" w14:paraId="2A9B677E" w14:textId="77777777" w:rsidTr="00202902">
        <w:tc>
          <w:tcPr>
            <w:tcW w:w="5228" w:type="dxa"/>
          </w:tcPr>
          <w:p w14:paraId="61A2E5B8" w14:textId="77777777" w:rsidR="00DF6529" w:rsidRPr="00237611" w:rsidRDefault="00DF6529" w:rsidP="00DF6529">
            <w:pPr>
              <w:pStyle w:val="ListParagraph"/>
              <w:numPr>
                <w:ilvl w:val="0"/>
                <w:numId w:val="21"/>
              </w:numPr>
              <w:spacing w:line="240" w:lineRule="auto"/>
              <w:rPr>
                <w:sz w:val="22"/>
              </w:rPr>
            </w:pPr>
            <w:r w:rsidRPr="00237611">
              <w:rPr>
                <w:sz w:val="22"/>
              </w:rPr>
              <w:t>The system correctly stores and retrieves pet and adopter information.</w:t>
            </w:r>
          </w:p>
        </w:tc>
        <w:tc>
          <w:tcPr>
            <w:tcW w:w="693" w:type="dxa"/>
          </w:tcPr>
          <w:p w14:paraId="4153AF84" w14:textId="77777777" w:rsidR="00DF6529" w:rsidRPr="00237611" w:rsidRDefault="00DF6529" w:rsidP="00EB5593">
            <w:pPr>
              <w:spacing w:line="240" w:lineRule="auto"/>
              <w:rPr>
                <w:sz w:val="22"/>
              </w:rPr>
            </w:pPr>
          </w:p>
        </w:tc>
        <w:tc>
          <w:tcPr>
            <w:tcW w:w="693" w:type="dxa"/>
          </w:tcPr>
          <w:p w14:paraId="42813577" w14:textId="77777777" w:rsidR="00DF6529" w:rsidRPr="00237611" w:rsidRDefault="00DF6529" w:rsidP="00EB5593">
            <w:pPr>
              <w:spacing w:line="240" w:lineRule="auto"/>
              <w:rPr>
                <w:sz w:val="22"/>
              </w:rPr>
            </w:pPr>
          </w:p>
        </w:tc>
        <w:tc>
          <w:tcPr>
            <w:tcW w:w="692" w:type="dxa"/>
          </w:tcPr>
          <w:p w14:paraId="71ED0040" w14:textId="77777777" w:rsidR="00DF6529" w:rsidRPr="00237611" w:rsidRDefault="00DF6529" w:rsidP="00EB5593">
            <w:pPr>
              <w:spacing w:line="240" w:lineRule="auto"/>
              <w:rPr>
                <w:sz w:val="22"/>
              </w:rPr>
            </w:pPr>
          </w:p>
        </w:tc>
        <w:tc>
          <w:tcPr>
            <w:tcW w:w="693" w:type="dxa"/>
          </w:tcPr>
          <w:p w14:paraId="2C2F9847" w14:textId="77777777" w:rsidR="00DF6529" w:rsidRPr="00237611" w:rsidRDefault="00DF6529" w:rsidP="00EB5593">
            <w:pPr>
              <w:spacing w:line="240" w:lineRule="auto"/>
              <w:rPr>
                <w:sz w:val="22"/>
              </w:rPr>
            </w:pPr>
          </w:p>
        </w:tc>
        <w:tc>
          <w:tcPr>
            <w:tcW w:w="631" w:type="dxa"/>
          </w:tcPr>
          <w:p w14:paraId="38F1AD8A" w14:textId="77777777" w:rsidR="00DF6529" w:rsidRPr="00237611" w:rsidRDefault="00DF6529" w:rsidP="00EB5593">
            <w:pPr>
              <w:spacing w:line="240" w:lineRule="auto"/>
              <w:rPr>
                <w:sz w:val="22"/>
              </w:rPr>
            </w:pPr>
          </w:p>
        </w:tc>
      </w:tr>
      <w:tr w:rsidR="00DF6529" w:rsidRPr="00237611" w14:paraId="2B6FBD25" w14:textId="77777777" w:rsidTr="00202902">
        <w:tc>
          <w:tcPr>
            <w:tcW w:w="5228" w:type="dxa"/>
          </w:tcPr>
          <w:p w14:paraId="26DE16E1" w14:textId="77777777" w:rsidR="00DF6529" w:rsidRPr="00237611" w:rsidRDefault="00DF6529" w:rsidP="00DF6529">
            <w:pPr>
              <w:pStyle w:val="ListParagraph"/>
              <w:numPr>
                <w:ilvl w:val="0"/>
                <w:numId w:val="21"/>
              </w:numPr>
              <w:spacing w:line="240" w:lineRule="auto"/>
              <w:rPr>
                <w:sz w:val="22"/>
              </w:rPr>
            </w:pPr>
            <w:r w:rsidRPr="00237611">
              <w:rPr>
                <w:sz w:val="22"/>
              </w:rPr>
              <w:t>The admin dashboard functions correctly.</w:t>
            </w:r>
          </w:p>
        </w:tc>
        <w:tc>
          <w:tcPr>
            <w:tcW w:w="693" w:type="dxa"/>
          </w:tcPr>
          <w:p w14:paraId="312081DE" w14:textId="77777777" w:rsidR="00DF6529" w:rsidRPr="00237611" w:rsidRDefault="00DF6529" w:rsidP="00EB5593">
            <w:pPr>
              <w:spacing w:line="240" w:lineRule="auto"/>
              <w:rPr>
                <w:sz w:val="22"/>
              </w:rPr>
            </w:pPr>
          </w:p>
        </w:tc>
        <w:tc>
          <w:tcPr>
            <w:tcW w:w="693" w:type="dxa"/>
          </w:tcPr>
          <w:p w14:paraId="4722EA1B" w14:textId="77777777" w:rsidR="00DF6529" w:rsidRPr="00237611" w:rsidRDefault="00DF6529" w:rsidP="00EB5593">
            <w:pPr>
              <w:spacing w:line="240" w:lineRule="auto"/>
              <w:rPr>
                <w:sz w:val="22"/>
              </w:rPr>
            </w:pPr>
          </w:p>
        </w:tc>
        <w:tc>
          <w:tcPr>
            <w:tcW w:w="692" w:type="dxa"/>
          </w:tcPr>
          <w:p w14:paraId="217BDA16" w14:textId="77777777" w:rsidR="00DF6529" w:rsidRPr="00237611" w:rsidRDefault="00DF6529" w:rsidP="00EB5593">
            <w:pPr>
              <w:spacing w:line="240" w:lineRule="auto"/>
              <w:rPr>
                <w:sz w:val="22"/>
              </w:rPr>
            </w:pPr>
          </w:p>
        </w:tc>
        <w:tc>
          <w:tcPr>
            <w:tcW w:w="693" w:type="dxa"/>
          </w:tcPr>
          <w:p w14:paraId="276A5463" w14:textId="77777777" w:rsidR="00DF6529" w:rsidRPr="00237611" w:rsidRDefault="00DF6529" w:rsidP="00EB5593">
            <w:pPr>
              <w:spacing w:line="240" w:lineRule="auto"/>
              <w:rPr>
                <w:sz w:val="22"/>
              </w:rPr>
            </w:pPr>
          </w:p>
        </w:tc>
        <w:tc>
          <w:tcPr>
            <w:tcW w:w="631" w:type="dxa"/>
          </w:tcPr>
          <w:p w14:paraId="35341E00" w14:textId="77777777" w:rsidR="00DF6529" w:rsidRPr="00237611" w:rsidRDefault="00DF6529" w:rsidP="00EB5593">
            <w:pPr>
              <w:spacing w:line="240" w:lineRule="auto"/>
              <w:rPr>
                <w:sz w:val="22"/>
              </w:rPr>
            </w:pPr>
          </w:p>
        </w:tc>
      </w:tr>
      <w:tr w:rsidR="00DF6529" w:rsidRPr="00237611" w14:paraId="393AC92E" w14:textId="77777777" w:rsidTr="00202902">
        <w:tc>
          <w:tcPr>
            <w:tcW w:w="5228" w:type="dxa"/>
          </w:tcPr>
          <w:p w14:paraId="78B7F16E" w14:textId="77777777" w:rsidR="00DF6529" w:rsidRPr="00237611" w:rsidRDefault="00DF6529" w:rsidP="00DF6529">
            <w:pPr>
              <w:pStyle w:val="ListParagraph"/>
              <w:numPr>
                <w:ilvl w:val="0"/>
                <w:numId w:val="20"/>
              </w:numPr>
              <w:spacing w:line="240" w:lineRule="auto"/>
              <w:rPr>
                <w:b/>
                <w:bCs/>
                <w:sz w:val="22"/>
              </w:rPr>
            </w:pPr>
            <w:r w:rsidRPr="00237611">
              <w:rPr>
                <w:b/>
                <w:bCs/>
                <w:sz w:val="22"/>
              </w:rPr>
              <w:t>Usability</w:t>
            </w:r>
          </w:p>
        </w:tc>
        <w:tc>
          <w:tcPr>
            <w:tcW w:w="693" w:type="dxa"/>
          </w:tcPr>
          <w:p w14:paraId="43B6039E" w14:textId="77777777" w:rsidR="00DF6529" w:rsidRPr="00237611" w:rsidRDefault="00DF6529" w:rsidP="00EB5593">
            <w:pPr>
              <w:spacing w:line="240" w:lineRule="auto"/>
              <w:rPr>
                <w:sz w:val="22"/>
              </w:rPr>
            </w:pPr>
          </w:p>
        </w:tc>
        <w:tc>
          <w:tcPr>
            <w:tcW w:w="693" w:type="dxa"/>
          </w:tcPr>
          <w:p w14:paraId="38B5AB93" w14:textId="77777777" w:rsidR="00DF6529" w:rsidRPr="00237611" w:rsidRDefault="00DF6529" w:rsidP="00EB5593">
            <w:pPr>
              <w:spacing w:line="240" w:lineRule="auto"/>
              <w:rPr>
                <w:sz w:val="22"/>
              </w:rPr>
            </w:pPr>
          </w:p>
        </w:tc>
        <w:tc>
          <w:tcPr>
            <w:tcW w:w="692" w:type="dxa"/>
          </w:tcPr>
          <w:p w14:paraId="2C8404D0" w14:textId="77777777" w:rsidR="00DF6529" w:rsidRPr="00237611" w:rsidRDefault="00DF6529" w:rsidP="00EB5593">
            <w:pPr>
              <w:spacing w:line="240" w:lineRule="auto"/>
              <w:rPr>
                <w:sz w:val="22"/>
              </w:rPr>
            </w:pPr>
          </w:p>
        </w:tc>
        <w:tc>
          <w:tcPr>
            <w:tcW w:w="693" w:type="dxa"/>
          </w:tcPr>
          <w:p w14:paraId="5FB9744E" w14:textId="77777777" w:rsidR="00DF6529" w:rsidRPr="00237611" w:rsidRDefault="00DF6529" w:rsidP="00EB5593">
            <w:pPr>
              <w:spacing w:line="240" w:lineRule="auto"/>
              <w:rPr>
                <w:sz w:val="22"/>
              </w:rPr>
            </w:pPr>
          </w:p>
        </w:tc>
        <w:tc>
          <w:tcPr>
            <w:tcW w:w="631" w:type="dxa"/>
          </w:tcPr>
          <w:p w14:paraId="68AFBEE2" w14:textId="77777777" w:rsidR="00DF6529" w:rsidRPr="00237611" w:rsidRDefault="00DF6529" w:rsidP="00EB5593">
            <w:pPr>
              <w:spacing w:line="240" w:lineRule="auto"/>
              <w:rPr>
                <w:sz w:val="22"/>
              </w:rPr>
            </w:pPr>
          </w:p>
        </w:tc>
      </w:tr>
      <w:tr w:rsidR="00DF6529" w:rsidRPr="00237611" w14:paraId="390E73A4" w14:textId="77777777" w:rsidTr="00202902">
        <w:tc>
          <w:tcPr>
            <w:tcW w:w="5228" w:type="dxa"/>
          </w:tcPr>
          <w:p w14:paraId="1F44C4D3" w14:textId="77777777" w:rsidR="00DF6529" w:rsidRPr="00237611" w:rsidRDefault="00DF6529" w:rsidP="00DF6529">
            <w:pPr>
              <w:pStyle w:val="ListParagraph"/>
              <w:numPr>
                <w:ilvl w:val="0"/>
                <w:numId w:val="22"/>
              </w:numPr>
              <w:spacing w:line="240" w:lineRule="auto"/>
              <w:rPr>
                <w:sz w:val="22"/>
              </w:rPr>
            </w:pPr>
            <w:r w:rsidRPr="00237611">
              <w:rPr>
                <w:sz w:val="22"/>
              </w:rPr>
              <w:t>The system is easy to navigate.</w:t>
            </w:r>
          </w:p>
        </w:tc>
        <w:tc>
          <w:tcPr>
            <w:tcW w:w="693" w:type="dxa"/>
          </w:tcPr>
          <w:p w14:paraId="2C3FA7B3" w14:textId="77777777" w:rsidR="00DF6529" w:rsidRPr="00237611" w:rsidRDefault="00DF6529" w:rsidP="00EB5593">
            <w:pPr>
              <w:spacing w:line="240" w:lineRule="auto"/>
              <w:rPr>
                <w:sz w:val="22"/>
              </w:rPr>
            </w:pPr>
          </w:p>
        </w:tc>
        <w:tc>
          <w:tcPr>
            <w:tcW w:w="693" w:type="dxa"/>
          </w:tcPr>
          <w:p w14:paraId="211137B9" w14:textId="77777777" w:rsidR="00DF6529" w:rsidRPr="00237611" w:rsidRDefault="00DF6529" w:rsidP="00EB5593">
            <w:pPr>
              <w:spacing w:line="240" w:lineRule="auto"/>
              <w:rPr>
                <w:sz w:val="22"/>
              </w:rPr>
            </w:pPr>
          </w:p>
        </w:tc>
        <w:tc>
          <w:tcPr>
            <w:tcW w:w="692" w:type="dxa"/>
          </w:tcPr>
          <w:p w14:paraId="2C9388CD" w14:textId="77777777" w:rsidR="00DF6529" w:rsidRPr="00237611" w:rsidRDefault="00DF6529" w:rsidP="00EB5593">
            <w:pPr>
              <w:spacing w:line="240" w:lineRule="auto"/>
              <w:rPr>
                <w:sz w:val="22"/>
              </w:rPr>
            </w:pPr>
          </w:p>
        </w:tc>
        <w:tc>
          <w:tcPr>
            <w:tcW w:w="693" w:type="dxa"/>
          </w:tcPr>
          <w:p w14:paraId="32F3FD16" w14:textId="77777777" w:rsidR="00DF6529" w:rsidRPr="00237611" w:rsidRDefault="00DF6529" w:rsidP="00EB5593">
            <w:pPr>
              <w:spacing w:line="240" w:lineRule="auto"/>
              <w:rPr>
                <w:sz w:val="22"/>
              </w:rPr>
            </w:pPr>
          </w:p>
        </w:tc>
        <w:tc>
          <w:tcPr>
            <w:tcW w:w="631" w:type="dxa"/>
          </w:tcPr>
          <w:p w14:paraId="5540FBF3" w14:textId="77777777" w:rsidR="00DF6529" w:rsidRPr="00237611" w:rsidRDefault="00DF6529" w:rsidP="00EB5593">
            <w:pPr>
              <w:spacing w:line="240" w:lineRule="auto"/>
              <w:rPr>
                <w:sz w:val="22"/>
              </w:rPr>
            </w:pPr>
          </w:p>
        </w:tc>
      </w:tr>
      <w:tr w:rsidR="00DF6529" w:rsidRPr="00237611" w14:paraId="68167B32" w14:textId="77777777" w:rsidTr="00202902">
        <w:tc>
          <w:tcPr>
            <w:tcW w:w="5228" w:type="dxa"/>
          </w:tcPr>
          <w:p w14:paraId="7A7736A9" w14:textId="77777777" w:rsidR="00DF6529" w:rsidRPr="00237611" w:rsidRDefault="00DF6529" w:rsidP="00DF6529">
            <w:pPr>
              <w:pStyle w:val="ListParagraph"/>
              <w:numPr>
                <w:ilvl w:val="0"/>
                <w:numId w:val="22"/>
              </w:numPr>
              <w:spacing w:line="240" w:lineRule="auto"/>
              <w:rPr>
                <w:sz w:val="22"/>
              </w:rPr>
            </w:pPr>
            <w:r w:rsidRPr="00237611">
              <w:rPr>
                <w:sz w:val="22"/>
              </w:rPr>
              <w:t>The interface design is clear and understandable.</w:t>
            </w:r>
          </w:p>
        </w:tc>
        <w:tc>
          <w:tcPr>
            <w:tcW w:w="693" w:type="dxa"/>
          </w:tcPr>
          <w:p w14:paraId="4A78FAAA" w14:textId="77777777" w:rsidR="00DF6529" w:rsidRPr="00237611" w:rsidRDefault="00DF6529" w:rsidP="00EB5593">
            <w:pPr>
              <w:spacing w:line="240" w:lineRule="auto"/>
              <w:rPr>
                <w:sz w:val="22"/>
              </w:rPr>
            </w:pPr>
          </w:p>
        </w:tc>
        <w:tc>
          <w:tcPr>
            <w:tcW w:w="693" w:type="dxa"/>
          </w:tcPr>
          <w:p w14:paraId="1E351C9C" w14:textId="77777777" w:rsidR="00DF6529" w:rsidRPr="00237611" w:rsidRDefault="00DF6529" w:rsidP="00EB5593">
            <w:pPr>
              <w:spacing w:line="240" w:lineRule="auto"/>
              <w:rPr>
                <w:sz w:val="22"/>
              </w:rPr>
            </w:pPr>
          </w:p>
        </w:tc>
        <w:tc>
          <w:tcPr>
            <w:tcW w:w="692" w:type="dxa"/>
          </w:tcPr>
          <w:p w14:paraId="76973FC5" w14:textId="77777777" w:rsidR="00DF6529" w:rsidRPr="00237611" w:rsidRDefault="00DF6529" w:rsidP="00EB5593">
            <w:pPr>
              <w:spacing w:line="240" w:lineRule="auto"/>
              <w:rPr>
                <w:sz w:val="22"/>
              </w:rPr>
            </w:pPr>
          </w:p>
        </w:tc>
        <w:tc>
          <w:tcPr>
            <w:tcW w:w="693" w:type="dxa"/>
          </w:tcPr>
          <w:p w14:paraId="23766420" w14:textId="77777777" w:rsidR="00DF6529" w:rsidRPr="00237611" w:rsidRDefault="00DF6529" w:rsidP="00EB5593">
            <w:pPr>
              <w:spacing w:line="240" w:lineRule="auto"/>
              <w:rPr>
                <w:sz w:val="22"/>
              </w:rPr>
            </w:pPr>
          </w:p>
        </w:tc>
        <w:tc>
          <w:tcPr>
            <w:tcW w:w="631" w:type="dxa"/>
          </w:tcPr>
          <w:p w14:paraId="0FEBE756" w14:textId="77777777" w:rsidR="00DF6529" w:rsidRPr="00237611" w:rsidRDefault="00DF6529" w:rsidP="00EB5593">
            <w:pPr>
              <w:spacing w:line="240" w:lineRule="auto"/>
              <w:rPr>
                <w:sz w:val="22"/>
              </w:rPr>
            </w:pPr>
          </w:p>
        </w:tc>
      </w:tr>
      <w:tr w:rsidR="00DF6529" w:rsidRPr="00237611" w14:paraId="277CD531" w14:textId="77777777" w:rsidTr="00202902">
        <w:tc>
          <w:tcPr>
            <w:tcW w:w="5228" w:type="dxa"/>
          </w:tcPr>
          <w:p w14:paraId="41812CC4" w14:textId="77777777" w:rsidR="00DF6529" w:rsidRPr="00237611" w:rsidRDefault="00DF6529" w:rsidP="00DF6529">
            <w:pPr>
              <w:pStyle w:val="ListParagraph"/>
              <w:numPr>
                <w:ilvl w:val="0"/>
                <w:numId w:val="22"/>
              </w:numPr>
              <w:spacing w:line="240" w:lineRule="auto"/>
              <w:rPr>
                <w:sz w:val="22"/>
              </w:rPr>
            </w:pPr>
            <w:r w:rsidRPr="00237611">
              <w:rPr>
                <w:sz w:val="22"/>
              </w:rPr>
              <w:t>The buttons and features are easy to locate.</w:t>
            </w:r>
          </w:p>
        </w:tc>
        <w:tc>
          <w:tcPr>
            <w:tcW w:w="693" w:type="dxa"/>
          </w:tcPr>
          <w:p w14:paraId="139F41DC" w14:textId="77777777" w:rsidR="00DF6529" w:rsidRPr="00237611" w:rsidRDefault="00DF6529" w:rsidP="00EB5593">
            <w:pPr>
              <w:spacing w:line="240" w:lineRule="auto"/>
              <w:rPr>
                <w:sz w:val="22"/>
              </w:rPr>
            </w:pPr>
          </w:p>
        </w:tc>
        <w:tc>
          <w:tcPr>
            <w:tcW w:w="693" w:type="dxa"/>
          </w:tcPr>
          <w:p w14:paraId="5FAE428D" w14:textId="77777777" w:rsidR="00DF6529" w:rsidRPr="00237611" w:rsidRDefault="00DF6529" w:rsidP="00EB5593">
            <w:pPr>
              <w:spacing w:line="240" w:lineRule="auto"/>
              <w:rPr>
                <w:sz w:val="22"/>
              </w:rPr>
            </w:pPr>
          </w:p>
        </w:tc>
        <w:tc>
          <w:tcPr>
            <w:tcW w:w="692" w:type="dxa"/>
          </w:tcPr>
          <w:p w14:paraId="3B3C0CD1" w14:textId="77777777" w:rsidR="00DF6529" w:rsidRPr="00237611" w:rsidRDefault="00DF6529" w:rsidP="00EB5593">
            <w:pPr>
              <w:spacing w:line="240" w:lineRule="auto"/>
              <w:rPr>
                <w:sz w:val="22"/>
              </w:rPr>
            </w:pPr>
          </w:p>
        </w:tc>
        <w:tc>
          <w:tcPr>
            <w:tcW w:w="693" w:type="dxa"/>
          </w:tcPr>
          <w:p w14:paraId="09C46F7E" w14:textId="77777777" w:rsidR="00DF6529" w:rsidRPr="00237611" w:rsidRDefault="00DF6529" w:rsidP="00EB5593">
            <w:pPr>
              <w:spacing w:line="240" w:lineRule="auto"/>
              <w:rPr>
                <w:sz w:val="22"/>
              </w:rPr>
            </w:pPr>
          </w:p>
        </w:tc>
        <w:tc>
          <w:tcPr>
            <w:tcW w:w="631" w:type="dxa"/>
          </w:tcPr>
          <w:p w14:paraId="4FF5E5C7" w14:textId="77777777" w:rsidR="00DF6529" w:rsidRPr="00237611" w:rsidRDefault="00DF6529" w:rsidP="00EB5593">
            <w:pPr>
              <w:spacing w:line="240" w:lineRule="auto"/>
              <w:rPr>
                <w:sz w:val="22"/>
              </w:rPr>
            </w:pPr>
          </w:p>
        </w:tc>
      </w:tr>
      <w:tr w:rsidR="00DF6529" w:rsidRPr="00237611" w14:paraId="148F0CB8" w14:textId="77777777" w:rsidTr="00202902">
        <w:tc>
          <w:tcPr>
            <w:tcW w:w="5228" w:type="dxa"/>
          </w:tcPr>
          <w:p w14:paraId="7B0B80BB" w14:textId="77777777" w:rsidR="00DF6529" w:rsidRPr="00237611" w:rsidRDefault="00DF6529" w:rsidP="00DF6529">
            <w:pPr>
              <w:pStyle w:val="ListParagraph"/>
              <w:numPr>
                <w:ilvl w:val="0"/>
                <w:numId w:val="22"/>
              </w:numPr>
              <w:spacing w:line="240" w:lineRule="auto"/>
              <w:rPr>
                <w:sz w:val="22"/>
              </w:rPr>
            </w:pPr>
            <w:r w:rsidRPr="00237611">
              <w:rPr>
                <w:sz w:val="22"/>
              </w:rPr>
              <w:t>Users can complete adoption requests without difficulty.</w:t>
            </w:r>
          </w:p>
        </w:tc>
        <w:tc>
          <w:tcPr>
            <w:tcW w:w="693" w:type="dxa"/>
          </w:tcPr>
          <w:p w14:paraId="03566E2A" w14:textId="77777777" w:rsidR="00DF6529" w:rsidRPr="00237611" w:rsidRDefault="00DF6529" w:rsidP="00EB5593">
            <w:pPr>
              <w:spacing w:line="240" w:lineRule="auto"/>
              <w:rPr>
                <w:sz w:val="22"/>
              </w:rPr>
            </w:pPr>
          </w:p>
        </w:tc>
        <w:tc>
          <w:tcPr>
            <w:tcW w:w="693" w:type="dxa"/>
          </w:tcPr>
          <w:p w14:paraId="25CCE7D9" w14:textId="77777777" w:rsidR="00DF6529" w:rsidRPr="00237611" w:rsidRDefault="00DF6529" w:rsidP="00EB5593">
            <w:pPr>
              <w:spacing w:line="240" w:lineRule="auto"/>
              <w:rPr>
                <w:sz w:val="22"/>
              </w:rPr>
            </w:pPr>
          </w:p>
        </w:tc>
        <w:tc>
          <w:tcPr>
            <w:tcW w:w="692" w:type="dxa"/>
          </w:tcPr>
          <w:p w14:paraId="40E73837" w14:textId="77777777" w:rsidR="00DF6529" w:rsidRPr="00237611" w:rsidRDefault="00DF6529" w:rsidP="00EB5593">
            <w:pPr>
              <w:spacing w:line="240" w:lineRule="auto"/>
              <w:rPr>
                <w:sz w:val="22"/>
              </w:rPr>
            </w:pPr>
          </w:p>
        </w:tc>
        <w:tc>
          <w:tcPr>
            <w:tcW w:w="693" w:type="dxa"/>
          </w:tcPr>
          <w:p w14:paraId="01645B4B" w14:textId="77777777" w:rsidR="00DF6529" w:rsidRPr="00237611" w:rsidRDefault="00DF6529" w:rsidP="00EB5593">
            <w:pPr>
              <w:spacing w:line="240" w:lineRule="auto"/>
              <w:rPr>
                <w:sz w:val="22"/>
              </w:rPr>
            </w:pPr>
          </w:p>
        </w:tc>
        <w:tc>
          <w:tcPr>
            <w:tcW w:w="631" w:type="dxa"/>
          </w:tcPr>
          <w:p w14:paraId="020F0066" w14:textId="77777777" w:rsidR="00DF6529" w:rsidRPr="00237611" w:rsidRDefault="00DF6529" w:rsidP="00EB5593">
            <w:pPr>
              <w:spacing w:line="240" w:lineRule="auto"/>
              <w:rPr>
                <w:sz w:val="22"/>
              </w:rPr>
            </w:pPr>
          </w:p>
        </w:tc>
      </w:tr>
      <w:tr w:rsidR="00DF6529" w:rsidRPr="00237611" w14:paraId="01D153C7" w14:textId="77777777" w:rsidTr="00202902">
        <w:tc>
          <w:tcPr>
            <w:tcW w:w="5228" w:type="dxa"/>
          </w:tcPr>
          <w:p w14:paraId="4EE7AEA4" w14:textId="77777777" w:rsidR="00DF6529" w:rsidRPr="00237611" w:rsidRDefault="00DF6529" w:rsidP="00DF6529">
            <w:pPr>
              <w:pStyle w:val="ListParagraph"/>
              <w:numPr>
                <w:ilvl w:val="0"/>
                <w:numId w:val="20"/>
              </w:numPr>
              <w:spacing w:line="240" w:lineRule="auto"/>
              <w:rPr>
                <w:b/>
                <w:bCs/>
                <w:sz w:val="22"/>
              </w:rPr>
            </w:pPr>
            <w:r w:rsidRPr="00237611">
              <w:rPr>
                <w:b/>
                <w:bCs/>
                <w:sz w:val="22"/>
              </w:rPr>
              <w:t>Performance Efficiency</w:t>
            </w:r>
          </w:p>
        </w:tc>
        <w:tc>
          <w:tcPr>
            <w:tcW w:w="693" w:type="dxa"/>
          </w:tcPr>
          <w:p w14:paraId="2923B92F" w14:textId="77777777" w:rsidR="00DF6529" w:rsidRPr="00237611" w:rsidRDefault="00DF6529" w:rsidP="00EB5593">
            <w:pPr>
              <w:spacing w:line="240" w:lineRule="auto"/>
              <w:rPr>
                <w:sz w:val="22"/>
              </w:rPr>
            </w:pPr>
          </w:p>
        </w:tc>
        <w:tc>
          <w:tcPr>
            <w:tcW w:w="693" w:type="dxa"/>
          </w:tcPr>
          <w:p w14:paraId="5A841BEF" w14:textId="77777777" w:rsidR="00DF6529" w:rsidRPr="00237611" w:rsidRDefault="00DF6529" w:rsidP="00EB5593">
            <w:pPr>
              <w:spacing w:line="240" w:lineRule="auto"/>
              <w:rPr>
                <w:sz w:val="22"/>
              </w:rPr>
            </w:pPr>
          </w:p>
        </w:tc>
        <w:tc>
          <w:tcPr>
            <w:tcW w:w="692" w:type="dxa"/>
          </w:tcPr>
          <w:p w14:paraId="19309431" w14:textId="77777777" w:rsidR="00DF6529" w:rsidRPr="00237611" w:rsidRDefault="00DF6529" w:rsidP="00EB5593">
            <w:pPr>
              <w:spacing w:line="240" w:lineRule="auto"/>
              <w:rPr>
                <w:sz w:val="22"/>
              </w:rPr>
            </w:pPr>
          </w:p>
        </w:tc>
        <w:tc>
          <w:tcPr>
            <w:tcW w:w="693" w:type="dxa"/>
          </w:tcPr>
          <w:p w14:paraId="77B1D2A5" w14:textId="77777777" w:rsidR="00DF6529" w:rsidRPr="00237611" w:rsidRDefault="00DF6529" w:rsidP="00EB5593">
            <w:pPr>
              <w:spacing w:line="240" w:lineRule="auto"/>
              <w:rPr>
                <w:sz w:val="22"/>
              </w:rPr>
            </w:pPr>
          </w:p>
        </w:tc>
        <w:tc>
          <w:tcPr>
            <w:tcW w:w="631" w:type="dxa"/>
          </w:tcPr>
          <w:p w14:paraId="7BEB02A4" w14:textId="77777777" w:rsidR="00DF6529" w:rsidRPr="00237611" w:rsidRDefault="00DF6529" w:rsidP="00EB5593">
            <w:pPr>
              <w:spacing w:line="240" w:lineRule="auto"/>
              <w:rPr>
                <w:sz w:val="22"/>
              </w:rPr>
            </w:pPr>
          </w:p>
        </w:tc>
      </w:tr>
      <w:tr w:rsidR="00DF6529" w:rsidRPr="00237611" w14:paraId="65F95718" w14:textId="77777777" w:rsidTr="00202902">
        <w:tc>
          <w:tcPr>
            <w:tcW w:w="5228" w:type="dxa"/>
          </w:tcPr>
          <w:p w14:paraId="5687B90E" w14:textId="77777777" w:rsidR="00DF6529" w:rsidRPr="00237611" w:rsidRDefault="00DF6529" w:rsidP="00DF6529">
            <w:pPr>
              <w:pStyle w:val="ListParagraph"/>
              <w:numPr>
                <w:ilvl w:val="0"/>
                <w:numId w:val="23"/>
              </w:numPr>
              <w:spacing w:line="240" w:lineRule="auto"/>
              <w:rPr>
                <w:sz w:val="22"/>
              </w:rPr>
            </w:pPr>
            <w:r w:rsidRPr="00237611">
              <w:rPr>
                <w:sz w:val="22"/>
              </w:rPr>
              <w:t>The system loads quickly.</w:t>
            </w:r>
          </w:p>
        </w:tc>
        <w:tc>
          <w:tcPr>
            <w:tcW w:w="693" w:type="dxa"/>
          </w:tcPr>
          <w:p w14:paraId="2FD33E08" w14:textId="77777777" w:rsidR="00DF6529" w:rsidRPr="00237611" w:rsidRDefault="00DF6529" w:rsidP="00EB5593">
            <w:pPr>
              <w:spacing w:line="240" w:lineRule="auto"/>
              <w:rPr>
                <w:sz w:val="22"/>
              </w:rPr>
            </w:pPr>
          </w:p>
        </w:tc>
        <w:tc>
          <w:tcPr>
            <w:tcW w:w="693" w:type="dxa"/>
          </w:tcPr>
          <w:p w14:paraId="55FF919F" w14:textId="77777777" w:rsidR="00DF6529" w:rsidRPr="00237611" w:rsidRDefault="00DF6529" w:rsidP="00EB5593">
            <w:pPr>
              <w:spacing w:line="240" w:lineRule="auto"/>
              <w:rPr>
                <w:sz w:val="22"/>
              </w:rPr>
            </w:pPr>
          </w:p>
        </w:tc>
        <w:tc>
          <w:tcPr>
            <w:tcW w:w="692" w:type="dxa"/>
          </w:tcPr>
          <w:p w14:paraId="48825D00" w14:textId="77777777" w:rsidR="00DF6529" w:rsidRPr="00237611" w:rsidRDefault="00DF6529" w:rsidP="00EB5593">
            <w:pPr>
              <w:spacing w:line="240" w:lineRule="auto"/>
              <w:rPr>
                <w:sz w:val="22"/>
              </w:rPr>
            </w:pPr>
          </w:p>
        </w:tc>
        <w:tc>
          <w:tcPr>
            <w:tcW w:w="693" w:type="dxa"/>
          </w:tcPr>
          <w:p w14:paraId="4C36937A" w14:textId="77777777" w:rsidR="00DF6529" w:rsidRPr="00237611" w:rsidRDefault="00DF6529" w:rsidP="00EB5593">
            <w:pPr>
              <w:spacing w:line="240" w:lineRule="auto"/>
              <w:rPr>
                <w:sz w:val="22"/>
              </w:rPr>
            </w:pPr>
          </w:p>
        </w:tc>
        <w:tc>
          <w:tcPr>
            <w:tcW w:w="631" w:type="dxa"/>
          </w:tcPr>
          <w:p w14:paraId="64C49E4A" w14:textId="77777777" w:rsidR="00DF6529" w:rsidRPr="00237611" w:rsidRDefault="00DF6529" w:rsidP="00EB5593">
            <w:pPr>
              <w:spacing w:line="240" w:lineRule="auto"/>
              <w:rPr>
                <w:sz w:val="22"/>
              </w:rPr>
            </w:pPr>
          </w:p>
        </w:tc>
      </w:tr>
      <w:tr w:rsidR="00DF6529" w:rsidRPr="00237611" w14:paraId="21421267" w14:textId="77777777" w:rsidTr="00202902">
        <w:tc>
          <w:tcPr>
            <w:tcW w:w="5228" w:type="dxa"/>
          </w:tcPr>
          <w:p w14:paraId="298F283C" w14:textId="77777777" w:rsidR="00DF6529" w:rsidRPr="00237611" w:rsidRDefault="00DF6529" w:rsidP="00DF6529">
            <w:pPr>
              <w:pStyle w:val="ListParagraph"/>
              <w:numPr>
                <w:ilvl w:val="0"/>
                <w:numId w:val="23"/>
              </w:numPr>
              <w:spacing w:line="240" w:lineRule="auto"/>
              <w:rPr>
                <w:sz w:val="22"/>
              </w:rPr>
            </w:pPr>
            <w:r w:rsidRPr="00237611">
              <w:rPr>
                <w:sz w:val="22"/>
              </w:rPr>
              <w:t>Pages respond properly when clicked.</w:t>
            </w:r>
          </w:p>
        </w:tc>
        <w:tc>
          <w:tcPr>
            <w:tcW w:w="693" w:type="dxa"/>
          </w:tcPr>
          <w:p w14:paraId="74074A94" w14:textId="77777777" w:rsidR="00DF6529" w:rsidRPr="00237611" w:rsidRDefault="00DF6529" w:rsidP="00EB5593">
            <w:pPr>
              <w:spacing w:line="240" w:lineRule="auto"/>
              <w:rPr>
                <w:sz w:val="22"/>
              </w:rPr>
            </w:pPr>
          </w:p>
        </w:tc>
        <w:tc>
          <w:tcPr>
            <w:tcW w:w="693" w:type="dxa"/>
          </w:tcPr>
          <w:p w14:paraId="56C5063A" w14:textId="77777777" w:rsidR="00DF6529" w:rsidRPr="00237611" w:rsidRDefault="00DF6529" w:rsidP="00EB5593">
            <w:pPr>
              <w:spacing w:line="240" w:lineRule="auto"/>
              <w:rPr>
                <w:sz w:val="22"/>
              </w:rPr>
            </w:pPr>
          </w:p>
        </w:tc>
        <w:tc>
          <w:tcPr>
            <w:tcW w:w="692" w:type="dxa"/>
          </w:tcPr>
          <w:p w14:paraId="5F8CBFA7" w14:textId="77777777" w:rsidR="00DF6529" w:rsidRPr="00237611" w:rsidRDefault="00DF6529" w:rsidP="00EB5593">
            <w:pPr>
              <w:spacing w:line="240" w:lineRule="auto"/>
              <w:rPr>
                <w:sz w:val="22"/>
              </w:rPr>
            </w:pPr>
          </w:p>
        </w:tc>
        <w:tc>
          <w:tcPr>
            <w:tcW w:w="693" w:type="dxa"/>
          </w:tcPr>
          <w:p w14:paraId="35A148AE" w14:textId="77777777" w:rsidR="00DF6529" w:rsidRPr="00237611" w:rsidRDefault="00DF6529" w:rsidP="00EB5593">
            <w:pPr>
              <w:spacing w:line="240" w:lineRule="auto"/>
              <w:rPr>
                <w:sz w:val="22"/>
              </w:rPr>
            </w:pPr>
          </w:p>
        </w:tc>
        <w:tc>
          <w:tcPr>
            <w:tcW w:w="631" w:type="dxa"/>
          </w:tcPr>
          <w:p w14:paraId="076DFAFB" w14:textId="77777777" w:rsidR="00DF6529" w:rsidRPr="00237611" w:rsidRDefault="00DF6529" w:rsidP="00EB5593">
            <w:pPr>
              <w:spacing w:line="240" w:lineRule="auto"/>
              <w:rPr>
                <w:sz w:val="22"/>
              </w:rPr>
            </w:pPr>
          </w:p>
        </w:tc>
      </w:tr>
      <w:tr w:rsidR="00DF6529" w:rsidRPr="00237611" w14:paraId="4591E829" w14:textId="77777777" w:rsidTr="00202902">
        <w:tc>
          <w:tcPr>
            <w:tcW w:w="5228" w:type="dxa"/>
          </w:tcPr>
          <w:p w14:paraId="7EC8BB20" w14:textId="77777777" w:rsidR="00DF6529" w:rsidRPr="00237611" w:rsidRDefault="00DF6529" w:rsidP="00DF6529">
            <w:pPr>
              <w:pStyle w:val="ListParagraph"/>
              <w:numPr>
                <w:ilvl w:val="0"/>
                <w:numId w:val="23"/>
              </w:numPr>
              <w:spacing w:line="240" w:lineRule="auto"/>
              <w:rPr>
                <w:sz w:val="22"/>
              </w:rPr>
            </w:pPr>
            <w:r w:rsidRPr="00237611">
              <w:rPr>
                <w:sz w:val="22"/>
              </w:rPr>
              <w:t>The system performs well even with multiple users.</w:t>
            </w:r>
          </w:p>
        </w:tc>
        <w:tc>
          <w:tcPr>
            <w:tcW w:w="693" w:type="dxa"/>
          </w:tcPr>
          <w:p w14:paraId="75BFC64A" w14:textId="77777777" w:rsidR="00DF6529" w:rsidRPr="00237611" w:rsidRDefault="00DF6529" w:rsidP="00EB5593">
            <w:pPr>
              <w:spacing w:line="240" w:lineRule="auto"/>
              <w:rPr>
                <w:sz w:val="22"/>
              </w:rPr>
            </w:pPr>
          </w:p>
        </w:tc>
        <w:tc>
          <w:tcPr>
            <w:tcW w:w="693" w:type="dxa"/>
          </w:tcPr>
          <w:p w14:paraId="5926F4E6" w14:textId="77777777" w:rsidR="00DF6529" w:rsidRPr="00237611" w:rsidRDefault="00DF6529" w:rsidP="00EB5593">
            <w:pPr>
              <w:spacing w:line="240" w:lineRule="auto"/>
              <w:rPr>
                <w:sz w:val="22"/>
              </w:rPr>
            </w:pPr>
          </w:p>
        </w:tc>
        <w:tc>
          <w:tcPr>
            <w:tcW w:w="692" w:type="dxa"/>
          </w:tcPr>
          <w:p w14:paraId="468E0AAC" w14:textId="77777777" w:rsidR="00DF6529" w:rsidRPr="00237611" w:rsidRDefault="00DF6529" w:rsidP="00EB5593">
            <w:pPr>
              <w:spacing w:line="240" w:lineRule="auto"/>
              <w:rPr>
                <w:sz w:val="22"/>
              </w:rPr>
            </w:pPr>
          </w:p>
        </w:tc>
        <w:tc>
          <w:tcPr>
            <w:tcW w:w="693" w:type="dxa"/>
          </w:tcPr>
          <w:p w14:paraId="523C50A2" w14:textId="77777777" w:rsidR="00DF6529" w:rsidRPr="00237611" w:rsidRDefault="00DF6529" w:rsidP="00EB5593">
            <w:pPr>
              <w:spacing w:line="240" w:lineRule="auto"/>
              <w:rPr>
                <w:sz w:val="22"/>
              </w:rPr>
            </w:pPr>
          </w:p>
        </w:tc>
        <w:tc>
          <w:tcPr>
            <w:tcW w:w="631" w:type="dxa"/>
          </w:tcPr>
          <w:p w14:paraId="6EEE431F" w14:textId="77777777" w:rsidR="00DF6529" w:rsidRPr="00237611" w:rsidRDefault="00DF6529" w:rsidP="00EB5593">
            <w:pPr>
              <w:spacing w:line="240" w:lineRule="auto"/>
              <w:rPr>
                <w:sz w:val="22"/>
              </w:rPr>
            </w:pPr>
          </w:p>
        </w:tc>
      </w:tr>
      <w:tr w:rsidR="00DF6529" w:rsidRPr="00237611" w14:paraId="70BA8E01" w14:textId="77777777" w:rsidTr="00202902">
        <w:tc>
          <w:tcPr>
            <w:tcW w:w="5228" w:type="dxa"/>
          </w:tcPr>
          <w:p w14:paraId="098435F4" w14:textId="77777777" w:rsidR="00DF6529" w:rsidRPr="00237611" w:rsidRDefault="00DF6529" w:rsidP="00DF6529">
            <w:pPr>
              <w:pStyle w:val="ListParagraph"/>
              <w:numPr>
                <w:ilvl w:val="0"/>
                <w:numId w:val="20"/>
              </w:numPr>
              <w:spacing w:line="240" w:lineRule="auto"/>
              <w:rPr>
                <w:b/>
                <w:bCs/>
                <w:sz w:val="22"/>
              </w:rPr>
            </w:pPr>
            <w:r w:rsidRPr="00237611">
              <w:rPr>
                <w:b/>
                <w:bCs/>
                <w:sz w:val="22"/>
              </w:rPr>
              <w:t>Security</w:t>
            </w:r>
          </w:p>
        </w:tc>
        <w:tc>
          <w:tcPr>
            <w:tcW w:w="693" w:type="dxa"/>
          </w:tcPr>
          <w:p w14:paraId="301688F0" w14:textId="77777777" w:rsidR="00DF6529" w:rsidRPr="00237611" w:rsidRDefault="00DF6529" w:rsidP="00EB5593">
            <w:pPr>
              <w:spacing w:line="240" w:lineRule="auto"/>
              <w:rPr>
                <w:sz w:val="22"/>
              </w:rPr>
            </w:pPr>
          </w:p>
        </w:tc>
        <w:tc>
          <w:tcPr>
            <w:tcW w:w="693" w:type="dxa"/>
          </w:tcPr>
          <w:p w14:paraId="6B903AF9" w14:textId="77777777" w:rsidR="00DF6529" w:rsidRPr="00237611" w:rsidRDefault="00DF6529" w:rsidP="00EB5593">
            <w:pPr>
              <w:spacing w:line="240" w:lineRule="auto"/>
              <w:rPr>
                <w:sz w:val="22"/>
              </w:rPr>
            </w:pPr>
          </w:p>
        </w:tc>
        <w:tc>
          <w:tcPr>
            <w:tcW w:w="692" w:type="dxa"/>
          </w:tcPr>
          <w:p w14:paraId="17334FDB" w14:textId="77777777" w:rsidR="00DF6529" w:rsidRPr="00237611" w:rsidRDefault="00DF6529" w:rsidP="00EB5593">
            <w:pPr>
              <w:spacing w:line="240" w:lineRule="auto"/>
              <w:rPr>
                <w:sz w:val="22"/>
              </w:rPr>
            </w:pPr>
          </w:p>
        </w:tc>
        <w:tc>
          <w:tcPr>
            <w:tcW w:w="693" w:type="dxa"/>
          </w:tcPr>
          <w:p w14:paraId="268B3F87" w14:textId="77777777" w:rsidR="00DF6529" w:rsidRPr="00237611" w:rsidRDefault="00DF6529" w:rsidP="00EB5593">
            <w:pPr>
              <w:spacing w:line="240" w:lineRule="auto"/>
              <w:rPr>
                <w:sz w:val="22"/>
              </w:rPr>
            </w:pPr>
          </w:p>
        </w:tc>
        <w:tc>
          <w:tcPr>
            <w:tcW w:w="631" w:type="dxa"/>
          </w:tcPr>
          <w:p w14:paraId="4710F602" w14:textId="77777777" w:rsidR="00DF6529" w:rsidRPr="00237611" w:rsidRDefault="00DF6529" w:rsidP="00EB5593">
            <w:pPr>
              <w:spacing w:line="240" w:lineRule="auto"/>
              <w:rPr>
                <w:sz w:val="22"/>
              </w:rPr>
            </w:pPr>
          </w:p>
        </w:tc>
      </w:tr>
      <w:tr w:rsidR="00DF6529" w:rsidRPr="00237611" w14:paraId="09A35281" w14:textId="77777777" w:rsidTr="00202902">
        <w:tc>
          <w:tcPr>
            <w:tcW w:w="5228" w:type="dxa"/>
          </w:tcPr>
          <w:p w14:paraId="3FE6B00E" w14:textId="77777777" w:rsidR="00DF6529" w:rsidRPr="00237611" w:rsidRDefault="00DF6529" w:rsidP="00DF6529">
            <w:pPr>
              <w:pStyle w:val="ListParagraph"/>
              <w:numPr>
                <w:ilvl w:val="0"/>
                <w:numId w:val="24"/>
              </w:numPr>
              <w:spacing w:line="240" w:lineRule="auto"/>
              <w:rPr>
                <w:sz w:val="22"/>
              </w:rPr>
            </w:pPr>
            <w:r w:rsidRPr="00237611">
              <w:rPr>
                <w:sz w:val="22"/>
              </w:rPr>
              <w:lastRenderedPageBreak/>
              <w:t>The login system protects user accounts.</w:t>
            </w:r>
          </w:p>
        </w:tc>
        <w:tc>
          <w:tcPr>
            <w:tcW w:w="693" w:type="dxa"/>
          </w:tcPr>
          <w:p w14:paraId="0FFCCDF3" w14:textId="77777777" w:rsidR="00DF6529" w:rsidRPr="00237611" w:rsidRDefault="00DF6529" w:rsidP="00EB5593">
            <w:pPr>
              <w:spacing w:line="240" w:lineRule="auto"/>
              <w:rPr>
                <w:sz w:val="22"/>
              </w:rPr>
            </w:pPr>
          </w:p>
        </w:tc>
        <w:tc>
          <w:tcPr>
            <w:tcW w:w="693" w:type="dxa"/>
          </w:tcPr>
          <w:p w14:paraId="707593FA" w14:textId="77777777" w:rsidR="00DF6529" w:rsidRPr="00237611" w:rsidRDefault="00DF6529" w:rsidP="00EB5593">
            <w:pPr>
              <w:spacing w:line="240" w:lineRule="auto"/>
              <w:rPr>
                <w:sz w:val="22"/>
              </w:rPr>
            </w:pPr>
          </w:p>
        </w:tc>
        <w:tc>
          <w:tcPr>
            <w:tcW w:w="692" w:type="dxa"/>
          </w:tcPr>
          <w:p w14:paraId="69BAE091" w14:textId="77777777" w:rsidR="00DF6529" w:rsidRPr="00237611" w:rsidRDefault="00DF6529" w:rsidP="00EB5593">
            <w:pPr>
              <w:spacing w:line="240" w:lineRule="auto"/>
              <w:rPr>
                <w:sz w:val="22"/>
              </w:rPr>
            </w:pPr>
          </w:p>
        </w:tc>
        <w:tc>
          <w:tcPr>
            <w:tcW w:w="693" w:type="dxa"/>
          </w:tcPr>
          <w:p w14:paraId="41461988" w14:textId="77777777" w:rsidR="00DF6529" w:rsidRPr="00237611" w:rsidRDefault="00DF6529" w:rsidP="00EB5593">
            <w:pPr>
              <w:spacing w:line="240" w:lineRule="auto"/>
              <w:rPr>
                <w:sz w:val="22"/>
              </w:rPr>
            </w:pPr>
          </w:p>
        </w:tc>
        <w:tc>
          <w:tcPr>
            <w:tcW w:w="631" w:type="dxa"/>
          </w:tcPr>
          <w:p w14:paraId="394E3DBD" w14:textId="77777777" w:rsidR="00DF6529" w:rsidRPr="00237611" w:rsidRDefault="00DF6529" w:rsidP="00EB5593">
            <w:pPr>
              <w:spacing w:line="240" w:lineRule="auto"/>
              <w:rPr>
                <w:sz w:val="22"/>
              </w:rPr>
            </w:pPr>
          </w:p>
        </w:tc>
      </w:tr>
      <w:tr w:rsidR="00DF6529" w:rsidRPr="00237611" w14:paraId="1145ABFC" w14:textId="77777777" w:rsidTr="00202902">
        <w:tc>
          <w:tcPr>
            <w:tcW w:w="5228" w:type="dxa"/>
          </w:tcPr>
          <w:p w14:paraId="59A0E658" w14:textId="77777777" w:rsidR="00DF6529" w:rsidRPr="00237611" w:rsidRDefault="00DF6529" w:rsidP="00DF6529">
            <w:pPr>
              <w:pStyle w:val="ListParagraph"/>
              <w:numPr>
                <w:ilvl w:val="0"/>
                <w:numId w:val="24"/>
              </w:numPr>
              <w:spacing w:line="240" w:lineRule="auto"/>
              <w:rPr>
                <w:sz w:val="22"/>
              </w:rPr>
            </w:pPr>
            <w:r w:rsidRPr="00237611">
              <w:rPr>
                <w:sz w:val="22"/>
              </w:rPr>
              <w:t>Personal information is securely stored.</w:t>
            </w:r>
          </w:p>
        </w:tc>
        <w:tc>
          <w:tcPr>
            <w:tcW w:w="693" w:type="dxa"/>
          </w:tcPr>
          <w:p w14:paraId="0CB1A2C0" w14:textId="77777777" w:rsidR="00DF6529" w:rsidRPr="00237611" w:rsidRDefault="00DF6529" w:rsidP="00EB5593">
            <w:pPr>
              <w:spacing w:line="240" w:lineRule="auto"/>
              <w:rPr>
                <w:sz w:val="22"/>
              </w:rPr>
            </w:pPr>
          </w:p>
        </w:tc>
        <w:tc>
          <w:tcPr>
            <w:tcW w:w="693" w:type="dxa"/>
          </w:tcPr>
          <w:p w14:paraId="15BD5EFE" w14:textId="77777777" w:rsidR="00DF6529" w:rsidRPr="00237611" w:rsidRDefault="00DF6529" w:rsidP="00EB5593">
            <w:pPr>
              <w:spacing w:line="240" w:lineRule="auto"/>
              <w:rPr>
                <w:sz w:val="22"/>
              </w:rPr>
            </w:pPr>
          </w:p>
        </w:tc>
        <w:tc>
          <w:tcPr>
            <w:tcW w:w="692" w:type="dxa"/>
          </w:tcPr>
          <w:p w14:paraId="1CF1F571" w14:textId="77777777" w:rsidR="00DF6529" w:rsidRPr="00237611" w:rsidRDefault="00DF6529" w:rsidP="00EB5593">
            <w:pPr>
              <w:spacing w:line="240" w:lineRule="auto"/>
              <w:rPr>
                <w:sz w:val="22"/>
              </w:rPr>
            </w:pPr>
          </w:p>
        </w:tc>
        <w:tc>
          <w:tcPr>
            <w:tcW w:w="693" w:type="dxa"/>
          </w:tcPr>
          <w:p w14:paraId="0961A840" w14:textId="77777777" w:rsidR="00DF6529" w:rsidRPr="00237611" w:rsidRDefault="00DF6529" w:rsidP="00EB5593">
            <w:pPr>
              <w:spacing w:line="240" w:lineRule="auto"/>
              <w:rPr>
                <w:sz w:val="22"/>
              </w:rPr>
            </w:pPr>
          </w:p>
        </w:tc>
        <w:tc>
          <w:tcPr>
            <w:tcW w:w="631" w:type="dxa"/>
          </w:tcPr>
          <w:p w14:paraId="02805B92" w14:textId="77777777" w:rsidR="00DF6529" w:rsidRPr="00237611" w:rsidRDefault="00DF6529" w:rsidP="00EB5593">
            <w:pPr>
              <w:spacing w:line="240" w:lineRule="auto"/>
              <w:rPr>
                <w:sz w:val="22"/>
              </w:rPr>
            </w:pPr>
          </w:p>
        </w:tc>
      </w:tr>
      <w:tr w:rsidR="00DF6529" w:rsidRPr="00237611" w14:paraId="201F3BFE" w14:textId="77777777" w:rsidTr="00202902">
        <w:tc>
          <w:tcPr>
            <w:tcW w:w="5228" w:type="dxa"/>
          </w:tcPr>
          <w:p w14:paraId="38E3A204" w14:textId="77777777" w:rsidR="00DF6529" w:rsidRPr="00237611" w:rsidRDefault="00DF6529" w:rsidP="00DF6529">
            <w:pPr>
              <w:pStyle w:val="ListParagraph"/>
              <w:numPr>
                <w:ilvl w:val="0"/>
                <w:numId w:val="24"/>
              </w:numPr>
              <w:spacing w:line="240" w:lineRule="auto"/>
              <w:rPr>
                <w:sz w:val="22"/>
              </w:rPr>
            </w:pPr>
            <w:r w:rsidRPr="00237611">
              <w:rPr>
                <w:sz w:val="22"/>
              </w:rPr>
              <w:t>Only authorized users can access admin features.</w:t>
            </w:r>
          </w:p>
        </w:tc>
        <w:tc>
          <w:tcPr>
            <w:tcW w:w="693" w:type="dxa"/>
          </w:tcPr>
          <w:p w14:paraId="0FCB382A" w14:textId="77777777" w:rsidR="00DF6529" w:rsidRPr="00237611" w:rsidRDefault="00DF6529" w:rsidP="00EB5593">
            <w:pPr>
              <w:spacing w:line="240" w:lineRule="auto"/>
              <w:rPr>
                <w:sz w:val="22"/>
              </w:rPr>
            </w:pPr>
          </w:p>
        </w:tc>
        <w:tc>
          <w:tcPr>
            <w:tcW w:w="693" w:type="dxa"/>
          </w:tcPr>
          <w:p w14:paraId="02366C64" w14:textId="77777777" w:rsidR="00DF6529" w:rsidRPr="00237611" w:rsidRDefault="00DF6529" w:rsidP="00EB5593">
            <w:pPr>
              <w:spacing w:line="240" w:lineRule="auto"/>
              <w:rPr>
                <w:sz w:val="22"/>
              </w:rPr>
            </w:pPr>
          </w:p>
        </w:tc>
        <w:tc>
          <w:tcPr>
            <w:tcW w:w="692" w:type="dxa"/>
          </w:tcPr>
          <w:p w14:paraId="7CE8F697" w14:textId="77777777" w:rsidR="00DF6529" w:rsidRPr="00237611" w:rsidRDefault="00DF6529" w:rsidP="00EB5593">
            <w:pPr>
              <w:spacing w:line="240" w:lineRule="auto"/>
              <w:rPr>
                <w:sz w:val="22"/>
              </w:rPr>
            </w:pPr>
          </w:p>
        </w:tc>
        <w:tc>
          <w:tcPr>
            <w:tcW w:w="693" w:type="dxa"/>
          </w:tcPr>
          <w:p w14:paraId="1048FCE4" w14:textId="77777777" w:rsidR="00DF6529" w:rsidRPr="00237611" w:rsidRDefault="00DF6529" w:rsidP="00EB5593">
            <w:pPr>
              <w:spacing w:line="240" w:lineRule="auto"/>
              <w:rPr>
                <w:sz w:val="22"/>
              </w:rPr>
            </w:pPr>
          </w:p>
        </w:tc>
        <w:tc>
          <w:tcPr>
            <w:tcW w:w="631" w:type="dxa"/>
          </w:tcPr>
          <w:p w14:paraId="5B1A6EF3" w14:textId="77777777" w:rsidR="00DF6529" w:rsidRPr="00237611" w:rsidRDefault="00DF6529" w:rsidP="00EB5593">
            <w:pPr>
              <w:spacing w:line="240" w:lineRule="auto"/>
              <w:rPr>
                <w:sz w:val="22"/>
              </w:rPr>
            </w:pPr>
          </w:p>
        </w:tc>
      </w:tr>
      <w:tr w:rsidR="00DF6529" w:rsidRPr="00237611" w14:paraId="50F716F2" w14:textId="77777777" w:rsidTr="00202902">
        <w:tc>
          <w:tcPr>
            <w:tcW w:w="5228" w:type="dxa"/>
          </w:tcPr>
          <w:p w14:paraId="694D3F56" w14:textId="77777777" w:rsidR="00DF6529" w:rsidRPr="00237611" w:rsidRDefault="00DF6529" w:rsidP="00DF6529">
            <w:pPr>
              <w:pStyle w:val="ListParagraph"/>
              <w:numPr>
                <w:ilvl w:val="0"/>
                <w:numId w:val="20"/>
              </w:numPr>
              <w:spacing w:line="240" w:lineRule="auto"/>
              <w:rPr>
                <w:b/>
                <w:bCs/>
                <w:sz w:val="22"/>
              </w:rPr>
            </w:pPr>
            <w:r w:rsidRPr="00237611">
              <w:rPr>
                <w:b/>
                <w:bCs/>
                <w:sz w:val="22"/>
              </w:rPr>
              <w:t>Reliability</w:t>
            </w:r>
          </w:p>
        </w:tc>
        <w:tc>
          <w:tcPr>
            <w:tcW w:w="693" w:type="dxa"/>
          </w:tcPr>
          <w:p w14:paraId="5383ABB2" w14:textId="77777777" w:rsidR="00DF6529" w:rsidRPr="00237611" w:rsidRDefault="00DF6529" w:rsidP="00EB5593">
            <w:pPr>
              <w:spacing w:line="240" w:lineRule="auto"/>
              <w:rPr>
                <w:sz w:val="22"/>
              </w:rPr>
            </w:pPr>
          </w:p>
        </w:tc>
        <w:tc>
          <w:tcPr>
            <w:tcW w:w="693" w:type="dxa"/>
          </w:tcPr>
          <w:p w14:paraId="7D5EA340" w14:textId="77777777" w:rsidR="00DF6529" w:rsidRPr="00237611" w:rsidRDefault="00DF6529" w:rsidP="00EB5593">
            <w:pPr>
              <w:spacing w:line="240" w:lineRule="auto"/>
              <w:rPr>
                <w:sz w:val="22"/>
              </w:rPr>
            </w:pPr>
          </w:p>
        </w:tc>
        <w:tc>
          <w:tcPr>
            <w:tcW w:w="692" w:type="dxa"/>
          </w:tcPr>
          <w:p w14:paraId="32A9DB6B" w14:textId="77777777" w:rsidR="00DF6529" w:rsidRPr="00237611" w:rsidRDefault="00DF6529" w:rsidP="00EB5593">
            <w:pPr>
              <w:spacing w:line="240" w:lineRule="auto"/>
              <w:rPr>
                <w:sz w:val="22"/>
              </w:rPr>
            </w:pPr>
          </w:p>
        </w:tc>
        <w:tc>
          <w:tcPr>
            <w:tcW w:w="693" w:type="dxa"/>
          </w:tcPr>
          <w:p w14:paraId="39535371" w14:textId="77777777" w:rsidR="00DF6529" w:rsidRPr="00237611" w:rsidRDefault="00DF6529" w:rsidP="00EB5593">
            <w:pPr>
              <w:spacing w:line="240" w:lineRule="auto"/>
              <w:rPr>
                <w:sz w:val="22"/>
              </w:rPr>
            </w:pPr>
          </w:p>
        </w:tc>
        <w:tc>
          <w:tcPr>
            <w:tcW w:w="631" w:type="dxa"/>
          </w:tcPr>
          <w:p w14:paraId="4CB4D909" w14:textId="77777777" w:rsidR="00DF6529" w:rsidRPr="00237611" w:rsidRDefault="00DF6529" w:rsidP="00EB5593">
            <w:pPr>
              <w:spacing w:line="240" w:lineRule="auto"/>
              <w:rPr>
                <w:sz w:val="22"/>
              </w:rPr>
            </w:pPr>
          </w:p>
        </w:tc>
      </w:tr>
      <w:tr w:rsidR="00DF6529" w:rsidRPr="00237611" w14:paraId="401D843D" w14:textId="77777777" w:rsidTr="00202902">
        <w:tc>
          <w:tcPr>
            <w:tcW w:w="5228" w:type="dxa"/>
          </w:tcPr>
          <w:p w14:paraId="3238123D" w14:textId="77777777" w:rsidR="00DF6529" w:rsidRPr="00237611" w:rsidRDefault="00DF6529" w:rsidP="00DF6529">
            <w:pPr>
              <w:pStyle w:val="ListParagraph"/>
              <w:numPr>
                <w:ilvl w:val="0"/>
                <w:numId w:val="25"/>
              </w:numPr>
              <w:spacing w:line="240" w:lineRule="auto"/>
              <w:rPr>
                <w:sz w:val="22"/>
              </w:rPr>
            </w:pPr>
            <w:r w:rsidRPr="00237611">
              <w:rPr>
                <w:sz w:val="22"/>
              </w:rPr>
              <w:t>The system works without crashing.</w:t>
            </w:r>
          </w:p>
        </w:tc>
        <w:tc>
          <w:tcPr>
            <w:tcW w:w="693" w:type="dxa"/>
          </w:tcPr>
          <w:p w14:paraId="2C207D36" w14:textId="77777777" w:rsidR="00DF6529" w:rsidRPr="00237611" w:rsidRDefault="00DF6529" w:rsidP="00EB5593">
            <w:pPr>
              <w:spacing w:line="240" w:lineRule="auto"/>
              <w:rPr>
                <w:sz w:val="22"/>
              </w:rPr>
            </w:pPr>
          </w:p>
        </w:tc>
        <w:tc>
          <w:tcPr>
            <w:tcW w:w="693" w:type="dxa"/>
          </w:tcPr>
          <w:p w14:paraId="75704C4B" w14:textId="77777777" w:rsidR="00DF6529" w:rsidRPr="00237611" w:rsidRDefault="00DF6529" w:rsidP="00EB5593">
            <w:pPr>
              <w:spacing w:line="240" w:lineRule="auto"/>
              <w:rPr>
                <w:sz w:val="22"/>
              </w:rPr>
            </w:pPr>
          </w:p>
        </w:tc>
        <w:tc>
          <w:tcPr>
            <w:tcW w:w="692" w:type="dxa"/>
          </w:tcPr>
          <w:p w14:paraId="702BC49E" w14:textId="77777777" w:rsidR="00DF6529" w:rsidRPr="00237611" w:rsidRDefault="00DF6529" w:rsidP="00EB5593">
            <w:pPr>
              <w:spacing w:line="240" w:lineRule="auto"/>
              <w:rPr>
                <w:sz w:val="22"/>
              </w:rPr>
            </w:pPr>
          </w:p>
        </w:tc>
        <w:tc>
          <w:tcPr>
            <w:tcW w:w="693" w:type="dxa"/>
          </w:tcPr>
          <w:p w14:paraId="5A22C67A" w14:textId="77777777" w:rsidR="00DF6529" w:rsidRPr="00237611" w:rsidRDefault="00DF6529" w:rsidP="00EB5593">
            <w:pPr>
              <w:spacing w:line="240" w:lineRule="auto"/>
              <w:rPr>
                <w:sz w:val="22"/>
              </w:rPr>
            </w:pPr>
          </w:p>
        </w:tc>
        <w:tc>
          <w:tcPr>
            <w:tcW w:w="631" w:type="dxa"/>
          </w:tcPr>
          <w:p w14:paraId="03251183" w14:textId="77777777" w:rsidR="00DF6529" w:rsidRPr="00237611" w:rsidRDefault="00DF6529" w:rsidP="00EB5593">
            <w:pPr>
              <w:spacing w:line="240" w:lineRule="auto"/>
              <w:rPr>
                <w:sz w:val="22"/>
              </w:rPr>
            </w:pPr>
          </w:p>
        </w:tc>
      </w:tr>
      <w:tr w:rsidR="00DF6529" w:rsidRPr="00237611" w14:paraId="4C67EAD9" w14:textId="77777777" w:rsidTr="00202902">
        <w:tc>
          <w:tcPr>
            <w:tcW w:w="5228" w:type="dxa"/>
          </w:tcPr>
          <w:p w14:paraId="4766F419" w14:textId="77777777" w:rsidR="00DF6529" w:rsidRPr="00237611" w:rsidRDefault="00DF6529" w:rsidP="00DF6529">
            <w:pPr>
              <w:pStyle w:val="ListParagraph"/>
              <w:numPr>
                <w:ilvl w:val="0"/>
                <w:numId w:val="25"/>
              </w:numPr>
              <w:spacing w:line="240" w:lineRule="auto"/>
              <w:rPr>
                <w:sz w:val="22"/>
              </w:rPr>
            </w:pPr>
            <w:r w:rsidRPr="00237611">
              <w:rPr>
                <w:sz w:val="22"/>
              </w:rPr>
              <w:t>The system provides accurate information.</w:t>
            </w:r>
          </w:p>
        </w:tc>
        <w:tc>
          <w:tcPr>
            <w:tcW w:w="693" w:type="dxa"/>
          </w:tcPr>
          <w:p w14:paraId="53AF4F0E" w14:textId="77777777" w:rsidR="00DF6529" w:rsidRPr="00237611" w:rsidRDefault="00DF6529" w:rsidP="00EB5593">
            <w:pPr>
              <w:spacing w:line="240" w:lineRule="auto"/>
              <w:rPr>
                <w:sz w:val="22"/>
              </w:rPr>
            </w:pPr>
          </w:p>
        </w:tc>
        <w:tc>
          <w:tcPr>
            <w:tcW w:w="693" w:type="dxa"/>
          </w:tcPr>
          <w:p w14:paraId="07789C1D" w14:textId="77777777" w:rsidR="00DF6529" w:rsidRPr="00237611" w:rsidRDefault="00DF6529" w:rsidP="00EB5593">
            <w:pPr>
              <w:spacing w:line="240" w:lineRule="auto"/>
              <w:rPr>
                <w:sz w:val="22"/>
              </w:rPr>
            </w:pPr>
          </w:p>
        </w:tc>
        <w:tc>
          <w:tcPr>
            <w:tcW w:w="692" w:type="dxa"/>
          </w:tcPr>
          <w:p w14:paraId="3909B7B6" w14:textId="77777777" w:rsidR="00DF6529" w:rsidRPr="00237611" w:rsidRDefault="00DF6529" w:rsidP="00EB5593">
            <w:pPr>
              <w:spacing w:line="240" w:lineRule="auto"/>
              <w:rPr>
                <w:sz w:val="22"/>
              </w:rPr>
            </w:pPr>
          </w:p>
        </w:tc>
        <w:tc>
          <w:tcPr>
            <w:tcW w:w="693" w:type="dxa"/>
          </w:tcPr>
          <w:p w14:paraId="44D99D47" w14:textId="77777777" w:rsidR="00DF6529" w:rsidRPr="00237611" w:rsidRDefault="00DF6529" w:rsidP="00EB5593">
            <w:pPr>
              <w:spacing w:line="240" w:lineRule="auto"/>
              <w:rPr>
                <w:sz w:val="22"/>
              </w:rPr>
            </w:pPr>
          </w:p>
        </w:tc>
        <w:tc>
          <w:tcPr>
            <w:tcW w:w="631" w:type="dxa"/>
          </w:tcPr>
          <w:p w14:paraId="6B7396AA" w14:textId="77777777" w:rsidR="00DF6529" w:rsidRPr="00237611" w:rsidRDefault="00DF6529" w:rsidP="00EB5593">
            <w:pPr>
              <w:spacing w:line="240" w:lineRule="auto"/>
              <w:rPr>
                <w:sz w:val="22"/>
              </w:rPr>
            </w:pPr>
          </w:p>
        </w:tc>
      </w:tr>
      <w:tr w:rsidR="00DF6529" w:rsidRPr="00237611" w14:paraId="03B6358E" w14:textId="77777777" w:rsidTr="00202902">
        <w:tc>
          <w:tcPr>
            <w:tcW w:w="5228" w:type="dxa"/>
          </w:tcPr>
          <w:p w14:paraId="49A960AC" w14:textId="77777777" w:rsidR="00DF6529" w:rsidRPr="00237611" w:rsidRDefault="00DF6529" w:rsidP="00DF6529">
            <w:pPr>
              <w:pStyle w:val="ListParagraph"/>
              <w:numPr>
                <w:ilvl w:val="0"/>
                <w:numId w:val="20"/>
              </w:numPr>
              <w:spacing w:line="240" w:lineRule="auto"/>
              <w:rPr>
                <w:b/>
                <w:bCs/>
                <w:sz w:val="22"/>
              </w:rPr>
            </w:pPr>
            <w:r w:rsidRPr="00237611">
              <w:rPr>
                <w:b/>
                <w:bCs/>
                <w:sz w:val="22"/>
              </w:rPr>
              <w:t>Overall Satisfaction</w:t>
            </w:r>
          </w:p>
        </w:tc>
        <w:tc>
          <w:tcPr>
            <w:tcW w:w="693" w:type="dxa"/>
          </w:tcPr>
          <w:p w14:paraId="01EE7829" w14:textId="77777777" w:rsidR="00DF6529" w:rsidRPr="00237611" w:rsidRDefault="00DF6529" w:rsidP="00EB5593">
            <w:pPr>
              <w:spacing w:line="240" w:lineRule="auto"/>
              <w:rPr>
                <w:sz w:val="22"/>
              </w:rPr>
            </w:pPr>
          </w:p>
        </w:tc>
        <w:tc>
          <w:tcPr>
            <w:tcW w:w="693" w:type="dxa"/>
          </w:tcPr>
          <w:p w14:paraId="34846FEC" w14:textId="77777777" w:rsidR="00DF6529" w:rsidRPr="00237611" w:rsidRDefault="00DF6529" w:rsidP="00EB5593">
            <w:pPr>
              <w:spacing w:line="240" w:lineRule="auto"/>
              <w:rPr>
                <w:sz w:val="22"/>
              </w:rPr>
            </w:pPr>
          </w:p>
        </w:tc>
        <w:tc>
          <w:tcPr>
            <w:tcW w:w="692" w:type="dxa"/>
          </w:tcPr>
          <w:p w14:paraId="57C67EF6" w14:textId="77777777" w:rsidR="00DF6529" w:rsidRPr="00237611" w:rsidRDefault="00DF6529" w:rsidP="00EB5593">
            <w:pPr>
              <w:spacing w:line="240" w:lineRule="auto"/>
              <w:rPr>
                <w:sz w:val="22"/>
              </w:rPr>
            </w:pPr>
          </w:p>
        </w:tc>
        <w:tc>
          <w:tcPr>
            <w:tcW w:w="693" w:type="dxa"/>
          </w:tcPr>
          <w:p w14:paraId="7501861F" w14:textId="77777777" w:rsidR="00DF6529" w:rsidRPr="00237611" w:rsidRDefault="00DF6529" w:rsidP="00EB5593">
            <w:pPr>
              <w:spacing w:line="240" w:lineRule="auto"/>
              <w:rPr>
                <w:sz w:val="22"/>
              </w:rPr>
            </w:pPr>
          </w:p>
        </w:tc>
        <w:tc>
          <w:tcPr>
            <w:tcW w:w="631" w:type="dxa"/>
          </w:tcPr>
          <w:p w14:paraId="56833C89" w14:textId="77777777" w:rsidR="00DF6529" w:rsidRPr="00237611" w:rsidRDefault="00DF6529" w:rsidP="00EB5593">
            <w:pPr>
              <w:spacing w:line="240" w:lineRule="auto"/>
              <w:rPr>
                <w:sz w:val="22"/>
              </w:rPr>
            </w:pPr>
          </w:p>
        </w:tc>
      </w:tr>
      <w:tr w:rsidR="00DF6529" w:rsidRPr="00237611" w14:paraId="39669C32" w14:textId="77777777" w:rsidTr="00202902">
        <w:tc>
          <w:tcPr>
            <w:tcW w:w="5228" w:type="dxa"/>
          </w:tcPr>
          <w:p w14:paraId="00313DA4" w14:textId="77777777" w:rsidR="00DF6529" w:rsidRPr="00237611" w:rsidRDefault="00DF6529" w:rsidP="00DF6529">
            <w:pPr>
              <w:pStyle w:val="ListParagraph"/>
              <w:numPr>
                <w:ilvl w:val="0"/>
                <w:numId w:val="26"/>
              </w:numPr>
              <w:spacing w:line="240" w:lineRule="auto"/>
              <w:rPr>
                <w:sz w:val="22"/>
              </w:rPr>
            </w:pPr>
            <w:r w:rsidRPr="00237611">
              <w:rPr>
                <w:sz w:val="22"/>
              </w:rPr>
              <w:t xml:space="preserve">I am satisfied with the overall performance of </w:t>
            </w:r>
            <w:proofErr w:type="spellStart"/>
            <w:r w:rsidRPr="00237611">
              <w:rPr>
                <w:sz w:val="22"/>
              </w:rPr>
              <w:t>PetAdoptHub</w:t>
            </w:r>
            <w:proofErr w:type="spellEnd"/>
            <w:r w:rsidRPr="00237611">
              <w:rPr>
                <w:sz w:val="22"/>
              </w:rPr>
              <w:t>.</w:t>
            </w:r>
          </w:p>
        </w:tc>
        <w:tc>
          <w:tcPr>
            <w:tcW w:w="693" w:type="dxa"/>
          </w:tcPr>
          <w:p w14:paraId="7C1660C4" w14:textId="77777777" w:rsidR="00DF6529" w:rsidRPr="00237611" w:rsidRDefault="00DF6529" w:rsidP="00EB5593">
            <w:pPr>
              <w:spacing w:line="240" w:lineRule="auto"/>
              <w:rPr>
                <w:sz w:val="22"/>
              </w:rPr>
            </w:pPr>
          </w:p>
        </w:tc>
        <w:tc>
          <w:tcPr>
            <w:tcW w:w="693" w:type="dxa"/>
          </w:tcPr>
          <w:p w14:paraId="018B3525" w14:textId="77777777" w:rsidR="00DF6529" w:rsidRPr="00237611" w:rsidRDefault="00DF6529" w:rsidP="00EB5593">
            <w:pPr>
              <w:spacing w:line="240" w:lineRule="auto"/>
              <w:rPr>
                <w:sz w:val="22"/>
              </w:rPr>
            </w:pPr>
          </w:p>
        </w:tc>
        <w:tc>
          <w:tcPr>
            <w:tcW w:w="692" w:type="dxa"/>
          </w:tcPr>
          <w:p w14:paraId="54828A8E" w14:textId="77777777" w:rsidR="00DF6529" w:rsidRPr="00237611" w:rsidRDefault="00DF6529" w:rsidP="00EB5593">
            <w:pPr>
              <w:spacing w:line="240" w:lineRule="auto"/>
              <w:rPr>
                <w:sz w:val="22"/>
              </w:rPr>
            </w:pPr>
          </w:p>
        </w:tc>
        <w:tc>
          <w:tcPr>
            <w:tcW w:w="693" w:type="dxa"/>
          </w:tcPr>
          <w:p w14:paraId="2F0A59AE" w14:textId="77777777" w:rsidR="00DF6529" w:rsidRPr="00237611" w:rsidRDefault="00DF6529" w:rsidP="00EB5593">
            <w:pPr>
              <w:spacing w:line="240" w:lineRule="auto"/>
              <w:rPr>
                <w:sz w:val="22"/>
              </w:rPr>
            </w:pPr>
          </w:p>
        </w:tc>
        <w:tc>
          <w:tcPr>
            <w:tcW w:w="631" w:type="dxa"/>
          </w:tcPr>
          <w:p w14:paraId="3B1F4353" w14:textId="77777777" w:rsidR="00DF6529" w:rsidRPr="00237611" w:rsidRDefault="00DF6529" w:rsidP="00EB5593">
            <w:pPr>
              <w:spacing w:line="240" w:lineRule="auto"/>
              <w:rPr>
                <w:sz w:val="22"/>
              </w:rPr>
            </w:pPr>
          </w:p>
        </w:tc>
      </w:tr>
      <w:tr w:rsidR="00DF6529" w:rsidRPr="00237611" w14:paraId="241E892A" w14:textId="77777777" w:rsidTr="00202902">
        <w:tc>
          <w:tcPr>
            <w:tcW w:w="5228" w:type="dxa"/>
          </w:tcPr>
          <w:p w14:paraId="30830A39" w14:textId="77777777" w:rsidR="00DF6529" w:rsidRPr="00237611" w:rsidRDefault="00DF6529" w:rsidP="00DF6529">
            <w:pPr>
              <w:pStyle w:val="ListParagraph"/>
              <w:numPr>
                <w:ilvl w:val="0"/>
                <w:numId w:val="26"/>
              </w:numPr>
              <w:spacing w:line="240" w:lineRule="auto"/>
              <w:rPr>
                <w:sz w:val="22"/>
              </w:rPr>
            </w:pPr>
            <w:r w:rsidRPr="00237611">
              <w:rPr>
                <w:sz w:val="22"/>
              </w:rPr>
              <w:t>I would recommend this system to animal shelters.</w:t>
            </w:r>
          </w:p>
        </w:tc>
        <w:tc>
          <w:tcPr>
            <w:tcW w:w="693" w:type="dxa"/>
          </w:tcPr>
          <w:p w14:paraId="2E2C014D" w14:textId="77777777" w:rsidR="00DF6529" w:rsidRPr="00237611" w:rsidRDefault="00DF6529" w:rsidP="00EB5593">
            <w:pPr>
              <w:spacing w:line="240" w:lineRule="auto"/>
              <w:rPr>
                <w:sz w:val="22"/>
              </w:rPr>
            </w:pPr>
          </w:p>
        </w:tc>
        <w:tc>
          <w:tcPr>
            <w:tcW w:w="693" w:type="dxa"/>
          </w:tcPr>
          <w:p w14:paraId="693AC395" w14:textId="77777777" w:rsidR="00DF6529" w:rsidRPr="00237611" w:rsidRDefault="00DF6529" w:rsidP="00EB5593">
            <w:pPr>
              <w:spacing w:line="240" w:lineRule="auto"/>
              <w:rPr>
                <w:sz w:val="22"/>
              </w:rPr>
            </w:pPr>
          </w:p>
        </w:tc>
        <w:tc>
          <w:tcPr>
            <w:tcW w:w="692" w:type="dxa"/>
          </w:tcPr>
          <w:p w14:paraId="0E6E1874" w14:textId="77777777" w:rsidR="00DF6529" w:rsidRPr="00237611" w:rsidRDefault="00DF6529" w:rsidP="00EB5593">
            <w:pPr>
              <w:spacing w:line="240" w:lineRule="auto"/>
              <w:rPr>
                <w:sz w:val="22"/>
              </w:rPr>
            </w:pPr>
          </w:p>
        </w:tc>
        <w:tc>
          <w:tcPr>
            <w:tcW w:w="693" w:type="dxa"/>
          </w:tcPr>
          <w:p w14:paraId="30ACCE24" w14:textId="77777777" w:rsidR="00DF6529" w:rsidRPr="00237611" w:rsidRDefault="00DF6529" w:rsidP="00EB5593">
            <w:pPr>
              <w:spacing w:line="240" w:lineRule="auto"/>
              <w:rPr>
                <w:sz w:val="22"/>
              </w:rPr>
            </w:pPr>
          </w:p>
        </w:tc>
        <w:tc>
          <w:tcPr>
            <w:tcW w:w="631" w:type="dxa"/>
          </w:tcPr>
          <w:p w14:paraId="706D172A" w14:textId="77777777" w:rsidR="00DF6529" w:rsidRPr="00237611" w:rsidRDefault="00DF6529" w:rsidP="00EB5593">
            <w:pPr>
              <w:spacing w:line="240" w:lineRule="auto"/>
              <w:rPr>
                <w:sz w:val="22"/>
              </w:rPr>
            </w:pPr>
          </w:p>
        </w:tc>
      </w:tr>
    </w:tbl>
    <w:p w14:paraId="4280E11B" w14:textId="19DE52EA" w:rsidR="00DF6529" w:rsidRPr="00237611" w:rsidRDefault="00202902" w:rsidP="00202902">
      <w:pPr>
        <w:spacing w:line="240" w:lineRule="auto"/>
        <w:rPr>
          <w:sz w:val="22"/>
        </w:rPr>
      </w:pPr>
      <w:r w:rsidRPr="00237611">
        <w:rPr>
          <w:i/>
          <w:sz w:val="22"/>
        </w:rPr>
        <w:t>* Adopted from ISO 25010</w:t>
      </w:r>
    </w:p>
    <w:p w14:paraId="6548A245" w14:textId="77777777" w:rsidR="00DF6529" w:rsidRPr="00237611" w:rsidRDefault="00DF6529" w:rsidP="00DF6529">
      <w:pPr>
        <w:rPr>
          <w:b/>
          <w:bCs/>
          <w:sz w:val="22"/>
        </w:rPr>
      </w:pPr>
    </w:p>
    <w:p w14:paraId="2E862CA0" w14:textId="77777777" w:rsidR="00DF6529" w:rsidRPr="00237611" w:rsidRDefault="00DF6529" w:rsidP="00DF6529">
      <w:pPr>
        <w:rPr>
          <w:b/>
          <w:bCs/>
          <w:sz w:val="22"/>
        </w:rPr>
      </w:pPr>
      <w:r w:rsidRPr="00237611">
        <w:rPr>
          <w:b/>
          <w:bCs/>
          <w:sz w:val="22"/>
        </w:rPr>
        <w:t>Remarks/Comments/Suggestions:</w:t>
      </w:r>
    </w:p>
    <w:p w14:paraId="6C6ABDC1" w14:textId="081E2215" w:rsidR="00DF6529" w:rsidRPr="00237611" w:rsidRDefault="00DF6529" w:rsidP="00DF6529">
      <w:pPr>
        <w:rPr>
          <w:sz w:val="22"/>
        </w:rPr>
      </w:pPr>
      <w:r w:rsidRPr="00237611">
        <w:rPr>
          <w:sz w:val="22"/>
        </w:rPr>
        <w:t>__________________________________________________________________________________________________________________________________________________________________________</w:t>
      </w:r>
      <w:r w:rsidR="006F6503">
        <w:rPr>
          <w:sz w:val="22"/>
        </w:rPr>
        <w:t>________________________________________</w:t>
      </w:r>
    </w:p>
    <w:p w14:paraId="55FE87D4" w14:textId="77777777" w:rsidR="00DF6529" w:rsidRPr="00237611" w:rsidRDefault="00DF6529" w:rsidP="00DF6529">
      <w:pPr>
        <w:rPr>
          <w:sz w:val="22"/>
          <w:u w:val="single"/>
        </w:rPr>
      </w:pPr>
      <w:r w:rsidRPr="00237611">
        <w:rPr>
          <w:noProof/>
          <w:sz w:val="22"/>
          <w:u w:val="single"/>
        </w:rPr>
        <mc:AlternateContent>
          <mc:Choice Requires="wps">
            <w:drawing>
              <wp:anchor distT="0" distB="0" distL="114300" distR="114300" simplePos="0" relativeHeight="251680768" behindDoc="0" locked="0" layoutInCell="1" allowOverlap="1" wp14:anchorId="5B750785" wp14:editId="33AE6A16">
                <wp:simplePos x="0" y="0"/>
                <wp:positionH relativeFrom="column">
                  <wp:posOffset>2540</wp:posOffset>
                </wp:positionH>
                <wp:positionV relativeFrom="paragraph">
                  <wp:posOffset>175260</wp:posOffset>
                </wp:positionV>
                <wp:extent cx="2281555" cy="12700"/>
                <wp:effectExtent l="12065" t="5715" r="11430" b="10160"/>
                <wp:wrapNone/>
                <wp:docPr id="19" name="Straight Arrow Connector 1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81555" cy="12700"/>
                        </a:xfrm>
                        <a:prstGeom prst="straightConnector1">
                          <a:avLst/>
                        </a:prstGeom>
                        <a:noFill/>
                        <a:ln w="9525" cmpd="sng">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 w14:anchorId="69215133" id="Straight Arrow Connector 19" o:spid="_x0000_s1026" type="#_x0000_t32" style="position:absolute;margin-left:.2pt;margin-top:13.8pt;width:179.65pt;height:1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">
                <v:fill o:detectmouseclick="t"/>
              </v:shape>
            </w:pict>
          </mc:Fallback>
        </mc:AlternateContent>
      </w:r>
    </w:p>
    <w:p w14:paraId="7E89BB9F" w14:textId="77777777" w:rsidR="00202902" w:rsidRDefault="00DF6529" w:rsidP="00DF6529">
      <w:pPr>
        <w:spacing w:line="240" w:lineRule="auto"/>
        <w:rPr>
          <w:sz w:val="22"/>
        </w:rPr>
      </w:pPr>
      <w:r w:rsidRPr="00237611">
        <w:rPr>
          <w:sz w:val="22"/>
        </w:rPr>
        <w:t>Name and Signature of Respondents</w:t>
      </w:r>
    </w:p>
    <w:p w14:paraId="07633050" w14:textId="373EC7F4" w:rsidR="00DF6529" w:rsidRPr="00202902" w:rsidRDefault="00DF6529" w:rsidP="00DF6529">
      <w:pPr>
        <w:spacing w:line="240" w:lineRule="auto"/>
        <w:rPr>
          <w:sz w:val="22"/>
        </w:rPr>
      </w:pPr>
      <w:r w:rsidRPr="00B936DC">
        <w:rPr>
          <w:bCs/>
          <w:color w:val="000000" w:themeColor="text1"/>
          <w:sz w:val="22"/>
        </w:rPr>
        <w:t xml:space="preserve">Appendix 2. </w:t>
      </w:r>
      <w:r w:rsidRPr="00B936DC">
        <w:rPr>
          <w:color w:val="000000" w:themeColor="text1"/>
          <w:sz w:val="22"/>
        </w:rPr>
        <w:t>Data flow diagram</w:t>
      </w:r>
    </w:p>
    <w:p w14:paraId="367C9B02" w14:textId="01F0250D" w:rsidR="00202902" w:rsidRPr="00237611" w:rsidRDefault="00595AFB" w:rsidP="00DF6529">
      <w:pPr>
        <w:rPr>
          <w:sz w:val="22"/>
        </w:rPr>
      </w:pPr>
      <w:r w:rsidRPr="00595AFB">
        <w:rPr>
          <w:noProof/>
          <w:sz w:val="22"/>
        </w:rPr>
        <w:lastRenderedPageBreak/>
        <w:drawing>
          <wp:inline distT="0" distB="0" distL="0" distR="0" wp14:anchorId="74CA0D01" wp14:editId="1EA3D666">
            <wp:extent cx="5486400" cy="4626610"/>
            <wp:effectExtent l="0" t="0" r="0" b="2540"/>
            <wp:docPr id="1352904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90430" name=""/>
                    <pic:cNvPicPr/>
                  </pic:nvPicPr>
                  <pic:blipFill>
                    <a:blip r:embed="rId38"/>
                    <a:stretch>
                      <a:fillRect/>
                    </a:stretch>
                  </pic:blipFill>
                  <pic:spPr>
                    <a:xfrm>
                      <a:off x="0" y="0"/>
                      <a:ext cx="5486400" cy="4626610"/>
                    </a:xfrm>
                    <a:prstGeom prst="rect">
                      <a:avLst/>
                    </a:prstGeom>
                  </pic:spPr>
                </pic:pic>
              </a:graphicData>
            </a:graphic>
          </wp:inline>
        </w:drawing>
      </w:r>
    </w:p>
    <w:p w14:paraId="4C04F458" w14:textId="7C3EC3D8" w:rsidR="00B936DC" w:rsidRDefault="00DC18E7" w:rsidP="00B936DC">
      <w:pPr>
        <w:jc w:val="center"/>
        <w:rPr>
          <w:sz w:val="22"/>
        </w:rPr>
      </w:pPr>
      <w:r>
        <w:rPr>
          <w:sz w:val="22"/>
        </w:rPr>
        <w:t>Appendix figure 1</w:t>
      </w:r>
      <w:r w:rsidR="0031689A" w:rsidRPr="0031689A">
        <w:rPr>
          <w:sz w:val="22"/>
        </w:rPr>
        <w:t xml:space="preserve">. Top-level diagram of </w:t>
      </w:r>
      <w:r w:rsidR="0031689A">
        <w:rPr>
          <w:sz w:val="22"/>
        </w:rPr>
        <w:t xml:space="preserve">the </w:t>
      </w:r>
      <w:proofErr w:type="spellStart"/>
      <w:r w:rsidR="0031689A">
        <w:rPr>
          <w:sz w:val="22"/>
        </w:rPr>
        <w:t>Petadopthub</w:t>
      </w:r>
      <w:proofErr w:type="spellEnd"/>
      <w:r w:rsidR="0031689A">
        <w:rPr>
          <w:sz w:val="22"/>
        </w:rPr>
        <w:t xml:space="preserve"> web-based</w:t>
      </w:r>
    </w:p>
    <w:p w14:paraId="39693357" w14:textId="77777777" w:rsidR="00993DBA" w:rsidRDefault="00993DBA" w:rsidP="00B936DC">
      <w:pPr>
        <w:jc w:val="center"/>
        <w:rPr>
          <w:sz w:val="22"/>
        </w:rPr>
      </w:pPr>
    </w:p>
    <w:p w14:paraId="5D20F062" w14:textId="13C0FB61" w:rsidR="00202902" w:rsidRDefault="00595AFB" w:rsidP="0031689A">
      <w:pPr>
        <w:rPr>
          <w:sz w:val="22"/>
        </w:rPr>
      </w:pPr>
      <w:r w:rsidRPr="00595AFB">
        <w:rPr>
          <w:noProof/>
          <w:sz w:val="22"/>
        </w:rPr>
        <w:drawing>
          <wp:inline distT="0" distB="0" distL="0" distR="0" wp14:anchorId="6D787A3F" wp14:editId="2FD2C546">
            <wp:extent cx="5486400" cy="2743200"/>
            <wp:effectExtent l="0" t="0" r="0" b="0"/>
            <wp:docPr id="38048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4878" name=""/>
                    <pic:cNvPicPr/>
                  </pic:nvPicPr>
                  <pic:blipFill>
                    <a:blip r:embed="rId39"/>
                    <a:stretch>
                      <a:fillRect/>
                    </a:stretch>
                  </pic:blipFill>
                  <pic:spPr>
                    <a:xfrm>
                      <a:off x="0" y="0"/>
                      <a:ext cx="5486400" cy="2743200"/>
                    </a:xfrm>
                    <a:prstGeom prst="rect">
                      <a:avLst/>
                    </a:prstGeom>
                  </pic:spPr>
                </pic:pic>
              </a:graphicData>
            </a:graphic>
          </wp:inline>
        </w:drawing>
      </w:r>
    </w:p>
    <w:p w14:paraId="081B8529" w14:textId="5F5AA27D" w:rsidR="00B936DC" w:rsidRDefault="00DC18E7" w:rsidP="00B936DC">
      <w:pPr>
        <w:jc w:val="center"/>
        <w:rPr>
          <w:sz w:val="22"/>
        </w:rPr>
      </w:pPr>
      <w:r>
        <w:rPr>
          <w:sz w:val="22"/>
        </w:rPr>
        <w:t>Appendix figure 2</w:t>
      </w:r>
      <w:r w:rsidR="00B936DC" w:rsidRPr="00B936DC">
        <w:rPr>
          <w:sz w:val="22"/>
        </w:rPr>
        <w:t xml:space="preserve">. </w:t>
      </w:r>
      <w:r w:rsidR="00202902">
        <w:rPr>
          <w:sz w:val="22"/>
        </w:rPr>
        <w:t>Function</w:t>
      </w:r>
      <w:r w:rsidR="00B936DC" w:rsidRPr="00B936DC">
        <w:rPr>
          <w:sz w:val="22"/>
        </w:rPr>
        <w:t xml:space="preserve"> of process 1.1</w:t>
      </w:r>
    </w:p>
    <w:p w14:paraId="1726C133" w14:textId="7271576A" w:rsidR="00993DBA" w:rsidRDefault="008A76F4" w:rsidP="00B936DC">
      <w:pPr>
        <w:jc w:val="center"/>
        <w:rPr>
          <w:sz w:val="22"/>
        </w:rPr>
      </w:pPr>
      <w:r w:rsidRPr="008A76F4">
        <w:rPr>
          <w:noProof/>
          <w:sz w:val="22"/>
        </w:rPr>
        <w:lastRenderedPageBreak/>
        <w:drawing>
          <wp:inline distT="0" distB="0" distL="0" distR="0" wp14:anchorId="013368BC" wp14:editId="680D2647">
            <wp:extent cx="5486400" cy="2944495"/>
            <wp:effectExtent l="0" t="0" r="0" b="8255"/>
            <wp:docPr id="255091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091049" name=""/>
                    <pic:cNvPicPr/>
                  </pic:nvPicPr>
                  <pic:blipFill>
                    <a:blip r:embed="rId40"/>
                    <a:stretch>
                      <a:fillRect/>
                    </a:stretch>
                  </pic:blipFill>
                  <pic:spPr>
                    <a:xfrm>
                      <a:off x="0" y="0"/>
                      <a:ext cx="5486400" cy="2944495"/>
                    </a:xfrm>
                    <a:prstGeom prst="rect">
                      <a:avLst/>
                    </a:prstGeom>
                  </pic:spPr>
                </pic:pic>
              </a:graphicData>
            </a:graphic>
          </wp:inline>
        </w:drawing>
      </w:r>
    </w:p>
    <w:p w14:paraId="392B32E5" w14:textId="2BFC1A78" w:rsidR="008A76F4" w:rsidRDefault="008A76F4" w:rsidP="008A76F4">
      <w:pPr>
        <w:jc w:val="center"/>
        <w:rPr>
          <w:sz w:val="22"/>
        </w:rPr>
      </w:pPr>
      <w:r w:rsidRPr="00B936DC">
        <w:rPr>
          <w:sz w:val="22"/>
        </w:rPr>
        <w:t xml:space="preserve">Appendix figure </w:t>
      </w:r>
      <w:r w:rsidR="00DC18E7">
        <w:rPr>
          <w:sz w:val="22"/>
        </w:rPr>
        <w:t>3</w:t>
      </w:r>
      <w:r w:rsidRPr="00B936DC">
        <w:rPr>
          <w:sz w:val="22"/>
        </w:rPr>
        <w:t xml:space="preserve">. </w:t>
      </w:r>
      <w:r>
        <w:rPr>
          <w:sz w:val="22"/>
        </w:rPr>
        <w:t>Function</w:t>
      </w:r>
      <w:r w:rsidRPr="00B936DC">
        <w:rPr>
          <w:sz w:val="22"/>
        </w:rPr>
        <w:t xml:space="preserve"> of process 1.</w:t>
      </w:r>
      <w:r>
        <w:rPr>
          <w:sz w:val="22"/>
        </w:rPr>
        <w:t>2</w:t>
      </w:r>
    </w:p>
    <w:p w14:paraId="60585E6C" w14:textId="453D8536" w:rsidR="008A76F4" w:rsidRDefault="008E33B8" w:rsidP="00B936DC">
      <w:pPr>
        <w:jc w:val="center"/>
        <w:rPr>
          <w:sz w:val="22"/>
        </w:rPr>
      </w:pPr>
      <w:r w:rsidRPr="008E33B8">
        <w:rPr>
          <w:noProof/>
          <w:sz w:val="22"/>
        </w:rPr>
        <w:drawing>
          <wp:inline distT="0" distB="0" distL="0" distR="0" wp14:anchorId="642C4680" wp14:editId="413B8445">
            <wp:extent cx="5486400" cy="1772285"/>
            <wp:effectExtent l="0" t="0" r="0" b="0"/>
            <wp:docPr id="895403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403142" name=""/>
                    <pic:cNvPicPr/>
                  </pic:nvPicPr>
                  <pic:blipFill>
                    <a:blip r:embed="rId41"/>
                    <a:stretch>
                      <a:fillRect/>
                    </a:stretch>
                  </pic:blipFill>
                  <pic:spPr>
                    <a:xfrm>
                      <a:off x="0" y="0"/>
                      <a:ext cx="5486400" cy="1772285"/>
                    </a:xfrm>
                    <a:prstGeom prst="rect">
                      <a:avLst/>
                    </a:prstGeom>
                  </pic:spPr>
                </pic:pic>
              </a:graphicData>
            </a:graphic>
          </wp:inline>
        </w:drawing>
      </w:r>
    </w:p>
    <w:p w14:paraId="68BE7464" w14:textId="200C22B3" w:rsidR="008E33B8" w:rsidRDefault="008E33B8" w:rsidP="008E33B8">
      <w:pPr>
        <w:jc w:val="center"/>
        <w:rPr>
          <w:sz w:val="22"/>
        </w:rPr>
      </w:pPr>
      <w:r w:rsidRPr="00B936DC">
        <w:rPr>
          <w:sz w:val="22"/>
        </w:rPr>
        <w:t xml:space="preserve">Appendix figure </w:t>
      </w:r>
      <w:r w:rsidR="00DC18E7">
        <w:rPr>
          <w:sz w:val="22"/>
        </w:rPr>
        <w:t>4</w:t>
      </w:r>
      <w:r w:rsidRPr="00B936DC">
        <w:rPr>
          <w:sz w:val="22"/>
        </w:rPr>
        <w:t xml:space="preserve">. </w:t>
      </w:r>
      <w:r>
        <w:rPr>
          <w:sz w:val="22"/>
        </w:rPr>
        <w:t>Function</w:t>
      </w:r>
      <w:r w:rsidRPr="00B936DC">
        <w:rPr>
          <w:sz w:val="22"/>
        </w:rPr>
        <w:t xml:space="preserve"> of process 1.</w:t>
      </w:r>
      <w:r>
        <w:rPr>
          <w:sz w:val="22"/>
        </w:rPr>
        <w:t>3</w:t>
      </w:r>
    </w:p>
    <w:p w14:paraId="2C2B1196" w14:textId="64A94EA4" w:rsidR="008E33B8" w:rsidRDefault="008E33B8" w:rsidP="008E33B8">
      <w:pPr>
        <w:jc w:val="center"/>
        <w:rPr>
          <w:sz w:val="22"/>
        </w:rPr>
      </w:pPr>
      <w:r w:rsidRPr="008E33B8">
        <w:rPr>
          <w:noProof/>
          <w:sz w:val="22"/>
        </w:rPr>
        <w:drawing>
          <wp:inline distT="0" distB="0" distL="0" distR="0" wp14:anchorId="4E3ACC09" wp14:editId="74EF814D">
            <wp:extent cx="5486400" cy="1547495"/>
            <wp:effectExtent l="0" t="0" r="0" b="0"/>
            <wp:docPr id="1465040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040860" name=""/>
                    <pic:cNvPicPr/>
                  </pic:nvPicPr>
                  <pic:blipFill>
                    <a:blip r:embed="rId42"/>
                    <a:stretch>
                      <a:fillRect/>
                    </a:stretch>
                  </pic:blipFill>
                  <pic:spPr>
                    <a:xfrm>
                      <a:off x="0" y="0"/>
                      <a:ext cx="5486400" cy="1547495"/>
                    </a:xfrm>
                    <a:prstGeom prst="rect">
                      <a:avLst/>
                    </a:prstGeom>
                  </pic:spPr>
                </pic:pic>
              </a:graphicData>
            </a:graphic>
          </wp:inline>
        </w:drawing>
      </w:r>
    </w:p>
    <w:p w14:paraId="0D0D9312" w14:textId="72F238FB" w:rsidR="008E33B8" w:rsidRDefault="008E33B8" w:rsidP="008E33B8">
      <w:pPr>
        <w:jc w:val="center"/>
        <w:rPr>
          <w:sz w:val="22"/>
        </w:rPr>
      </w:pPr>
      <w:r w:rsidRPr="00B936DC">
        <w:rPr>
          <w:sz w:val="22"/>
        </w:rPr>
        <w:t xml:space="preserve">Appendix figure </w:t>
      </w:r>
      <w:r w:rsidR="00DC18E7">
        <w:rPr>
          <w:sz w:val="22"/>
        </w:rPr>
        <w:t>5</w:t>
      </w:r>
      <w:r w:rsidRPr="00B936DC">
        <w:rPr>
          <w:sz w:val="22"/>
        </w:rPr>
        <w:t xml:space="preserve">. </w:t>
      </w:r>
      <w:r>
        <w:rPr>
          <w:sz w:val="22"/>
        </w:rPr>
        <w:t>Function</w:t>
      </w:r>
      <w:r w:rsidRPr="00B936DC">
        <w:rPr>
          <w:sz w:val="22"/>
        </w:rPr>
        <w:t xml:space="preserve"> of process 1.</w:t>
      </w:r>
      <w:r>
        <w:rPr>
          <w:sz w:val="22"/>
        </w:rPr>
        <w:t>4</w:t>
      </w:r>
    </w:p>
    <w:p w14:paraId="13086F9C" w14:textId="6C22BF8E" w:rsidR="008E33B8" w:rsidRDefault="00595AFB" w:rsidP="008E33B8">
      <w:pPr>
        <w:jc w:val="center"/>
        <w:rPr>
          <w:sz w:val="22"/>
        </w:rPr>
      </w:pPr>
      <w:r w:rsidRPr="00595AFB">
        <w:rPr>
          <w:noProof/>
          <w:sz w:val="22"/>
        </w:rPr>
        <w:lastRenderedPageBreak/>
        <w:drawing>
          <wp:inline distT="0" distB="0" distL="0" distR="0" wp14:anchorId="0C1B9ED7" wp14:editId="2B4E05FE">
            <wp:extent cx="5486400" cy="1480185"/>
            <wp:effectExtent l="0" t="0" r="0" b="5715"/>
            <wp:docPr id="462185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185807" name=""/>
                    <pic:cNvPicPr/>
                  </pic:nvPicPr>
                  <pic:blipFill>
                    <a:blip r:embed="rId43"/>
                    <a:stretch>
                      <a:fillRect/>
                    </a:stretch>
                  </pic:blipFill>
                  <pic:spPr>
                    <a:xfrm>
                      <a:off x="0" y="0"/>
                      <a:ext cx="5486400" cy="1480185"/>
                    </a:xfrm>
                    <a:prstGeom prst="rect">
                      <a:avLst/>
                    </a:prstGeom>
                  </pic:spPr>
                </pic:pic>
              </a:graphicData>
            </a:graphic>
          </wp:inline>
        </w:drawing>
      </w:r>
    </w:p>
    <w:p w14:paraId="30F7D96F" w14:textId="3C28C25B" w:rsidR="00595AFB" w:rsidRDefault="00595AFB" w:rsidP="00595AFB">
      <w:pPr>
        <w:jc w:val="center"/>
        <w:rPr>
          <w:sz w:val="22"/>
        </w:rPr>
      </w:pPr>
      <w:r w:rsidRPr="00B936DC">
        <w:rPr>
          <w:sz w:val="22"/>
        </w:rPr>
        <w:t xml:space="preserve">Appendix figure </w:t>
      </w:r>
      <w:r w:rsidR="00DC18E7">
        <w:rPr>
          <w:sz w:val="22"/>
        </w:rPr>
        <w:t>6</w:t>
      </w:r>
      <w:r w:rsidRPr="00B936DC">
        <w:rPr>
          <w:sz w:val="22"/>
        </w:rPr>
        <w:t xml:space="preserve">. </w:t>
      </w:r>
      <w:r>
        <w:rPr>
          <w:sz w:val="22"/>
        </w:rPr>
        <w:t>Function</w:t>
      </w:r>
      <w:r w:rsidRPr="00B936DC">
        <w:rPr>
          <w:sz w:val="22"/>
        </w:rPr>
        <w:t xml:space="preserve"> of process 1.</w:t>
      </w:r>
      <w:r>
        <w:rPr>
          <w:sz w:val="22"/>
        </w:rPr>
        <w:t>5</w:t>
      </w:r>
    </w:p>
    <w:p w14:paraId="06E235DB" w14:textId="77777777" w:rsidR="008E33B8" w:rsidRDefault="008E33B8" w:rsidP="00B936DC">
      <w:pPr>
        <w:jc w:val="center"/>
        <w:rPr>
          <w:sz w:val="22"/>
        </w:rPr>
      </w:pPr>
    </w:p>
    <w:p w14:paraId="101B25D3" w14:textId="77777777" w:rsidR="008A76F4" w:rsidRDefault="008A76F4" w:rsidP="00B936DC">
      <w:pPr>
        <w:jc w:val="center"/>
        <w:rPr>
          <w:sz w:val="22"/>
        </w:rPr>
      </w:pPr>
    </w:p>
    <w:p w14:paraId="41EC7C32" w14:textId="77777777" w:rsidR="00993DBA" w:rsidRDefault="00993DBA" w:rsidP="00B936DC">
      <w:pPr>
        <w:jc w:val="center"/>
        <w:rPr>
          <w:sz w:val="22"/>
        </w:rPr>
      </w:pPr>
    </w:p>
    <w:p w14:paraId="54EB29D6" w14:textId="77777777" w:rsidR="00993DBA" w:rsidRDefault="00993DBA" w:rsidP="00B936DC">
      <w:pPr>
        <w:jc w:val="center"/>
        <w:rPr>
          <w:sz w:val="22"/>
        </w:rPr>
      </w:pPr>
    </w:p>
    <w:p w14:paraId="14DB3034" w14:textId="6CAD0603" w:rsidR="00B936DC" w:rsidRPr="0031689A" w:rsidRDefault="00B936DC" w:rsidP="0031689A">
      <w:pPr>
        <w:rPr>
          <w:b/>
          <w:bCs/>
          <w:sz w:val="22"/>
        </w:rPr>
      </w:pPr>
    </w:p>
    <w:p w14:paraId="2931B0B4" w14:textId="4AC51895" w:rsidR="00202902" w:rsidRDefault="0079307C" w:rsidP="00DF6529">
      <w:pPr>
        <w:rPr>
          <w:sz w:val="22"/>
        </w:rPr>
      </w:pPr>
      <w:r w:rsidRPr="0079307C">
        <w:rPr>
          <w:noProof/>
          <w:sz w:val="22"/>
        </w:rPr>
        <w:drawing>
          <wp:inline distT="0" distB="0" distL="0" distR="0" wp14:anchorId="651DB9CE" wp14:editId="742EAFDF">
            <wp:extent cx="5486400" cy="3070225"/>
            <wp:effectExtent l="0" t="0" r="0" b="0"/>
            <wp:docPr id="20442920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292045" name=""/>
                    <pic:cNvPicPr/>
                  </pic:nvPicPr>
                  <pic:blipFill>
                    <a:blip r:embed="rId44"/>
                    <a:stretch>
                      <a:fillRect/>
                    </a:stretch>
                  </pic:blipFill>
                  <pic:spPr>
                    <a:xfrm>
                      <a:off x="0" y="0"/>
                      <a:ext cx="5486400" cy="3070225"/>
                    </a:xfrm>
                    <a:prstGeom prst="rect">
                      <a:avLst/>
                    </a:prstGeom>
                  </pic:spPr>
                </pic:pic>
              </a:graphicData>
            </a:graphic>
          </wp:inline>
        </w:drawing>
      </w:r>
    </w:p>
    <w:p w14:paraId="31413C41" w14:textId="60AE6085" w:rsidR="00202902" w:rsidRDefault="00202902" w:rsidP="00202902">
      <w:pPr>
        <w:jc w:val="center"/>
        <w:rPr>
          <w:sz w:val="22"/>
        </w:rPr>
      </w:pPr>
      <w:r w:rsidRPr="00B936DC">
        <w:rPr>
          <w:sz w:val="22"/>
        </w:rPr>
        <w:t xml:space="preserve">Appendix figure </w:t>
      </w:r>
      <w:r w:rsidR="00DC18E7">
        <w:rPr>
          <w:sz w:val="22"/>
        </w:rPr>
        <w:t>7</w:t>
      </w:r>
      <w:r w:rsidRPr="00B936DC">
        <w:rPr>
          <w:sz w:val="22"/>
        </w:rPr>
        <w:t xml:space="preserve">. </w:t>
      </w:r>
      <w:r>
        <w:rPr>
          <w:sz w:val="22"/>
        </w:rPr>
        <w:t>Function</w:t>
      </w:r>
      <w:r w:rsidRPr="00B936DC">
        <w:rPr>
          <w:sz w:val="22"/>
        </w:rPr>
        <w:t xml:space="preserve"> of process 1.1</w:t>
      </w:r>
      <w:r>
        <w:rPr>
          <w:sz w:val="22"/>
        </w:rPr>
        <w:t>.1</w:t>
      </w:r>
      <w:r w:rsidR="0079307C">
        <w:rPr>
          <w:sz w:val="22"/>
        </w:rPr>
        <w:t>.1</w:t>
      </w:r>
    </w:p>
    <w:p w14:paraId="585A19BA" w14:textId="77777777" w:rsidR="00202902" w:rsidRDefault="00202902" w:rsidP="00202902">
      <w:pPr>
        <w:jc w:val="center"/>
        <w:rPr>
          <w:sz w:val="22"/>
        </w:rPr>
      </w:pPr>
    </w:p>
    <w:p w14:paraId="45A10211" w14:textId="30942E32" w:rsidR="0079307C" w:rsidRDefault="00441FC6" w:rsidP="00DF6529">
      <w:pPr>
        <w:rPr>
          <w:sz w:val="22"/>
        </w:rPr>
      </w:pPr>
      <w:r w:rsidRPr="00441FC6">
        <w:rPr>
          <w:noProof/>
          <w:sz w:val="22"/>
        </w:rPr>
        <w:lastRenderedPageBreak/>
        <w:drawing>
          <wp:inline distT="0" distB="0" distL="0" distR="0" wp14:anchorId="3FBD0131" wp14:editId="1F09F6EE">
            <wp:extent cx="5486400" cy="3062605"/>
            <wp:effectExtent l="0" t="0" r="0" b="4445"/>
            <wp:docPr id="595568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568660" name=""/>
                    <pic:cNvPicPr/>
                  </pic:nvPicPr>
                  <pic:blipFill>
                    <a:blip r:embed="rId45"/>
                    <a:stretch>
                      <a:fillRect/>
                    </a:stretch>
                  </pic:blipFill>
                  <pic:spPr>
                    <a:xfrm>
                      <a:off x="0" y="0"/>
                      <a:ext cx="5486400" cy="3062605"/>
                    </a:xfrm>
                    <a:prstGeom prst="rect">
                      <a:avLst/>
                    </a:prstGeom>
                  </pic:spPr>
                </pic:pic>
              </a:graphicData>
            </a:graphic>
          </wp:inline>
        </w:drawing>
      </w:r>
    </w:p>
    <w:p w14:paraId="7E8BCA1C" w14:textId="48824BCB" w:rsidR="0079307C" w:rsidRDefault="0079307C" w:rsidP="0079307C">
      <w:pPr>
        <w:jc w:val="center"/>
        <w:rPr>
          <w:sz w:val="22"/>
        </w:rPr>
      </w:pPr>
      <w:r w:rsidRPr="00B936DC">
        <w:rPr>
          <w:sz w:val="22"/>
        </w:rPr>
        <w:t xml:space="preserve">Appendix figure </w:t>
      </w:r>
      <w:r w:rsidR="00DC18E7">
        <w:rPr>
          <w:sz w:val="22"/>
        </w:rPr>
        <w:t>8</w:t>
      </w:r>
      <w:r w:rsidRPr="00B936DC">
        <w:rPr>
          <w:sz w:val="22"/>
        </w:rPr>
        <w:t xml:space="preserve">. </w:t>
      </w:r>
      <w:r>
        <w:rPr>
          <w:sz w:val="22"/>
        </w:rPr>
        <w:t>Function</w:t>
      </w:r>
      <w:r w:rsidRPr="00B936DC">
        <w:rPr>
          <w:sz w:val="22"/>
        </w:rPr>
        <w:t xml:space="preserve"> of process 1.1</w:t>
      </w:r>
      <w:r>
        <w:rPr>
          <w:sz w:val="22"/>
        </w:rPr>
        <w:t>.1.1.</w:t>
      </w:r>
      <w:r w:rsidR="00997B12">
        <w:rPr>
          <w:sz w:val="22"/>
        </w:rPr>
        <w:t>2</w:t>
      </w:r>
    </w:p>
    <w:p w14:paraId="17763D3F" w14:textId="6C6AEA0A" w:rsidR="0079307C" w:rsidRDefault="00441FC6" w:rsidP="0079307C">
      <w:pPr>
        <w:jc w:val="center"/>
        <w:rPr>
          <w:sz w:val="22"/>
        </w:rPr>
      </w:pPr>
      <w:r w:rsidRPr="00441FC6">
        <w:rPr>
          <w:noProof/>
          <w:sz w:val="22"/>
        </w:rPr>
        <w:drawing>
          <wp:inline distT="0" distB="0" distL="0" distR="0" wp14:anchorId="5CA16270" wp14:editId="504ECE53">
            <wp:extent cx="5486400" cy="1771650"/>
            <wp:effectExtent l="0" t="0" r="0" b="0"/>
            <wp:docPr id="103805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050534" name=""/>
                    <pic:cNvPicPr/>
                  </pic:nvPicPr>
                  <pic:blipFill>
                    <a:blip r:embed="rId46"/>
                    <a:stretch>
                      <a:fillRect/>
                    </a:stretch>
                  </pic:blipFill>
                  <pic:spPr>
                    <a:xfrm>
                      <a:off x="0" y="0"/>
                      <a:ext cx="5486400" cy="1771650"/>
                    </a:xfrm>
                    <a:prstGeom prst="rect">
                      <a:avLst/>
                    </a:prstGeom>
                  </pic:spPr>
                </pic:pic>
              </a:graphicData>
            </a:graphic>
          </wp:inline>
        </w:drawing>
      </w:r>
    </w:p>
    <w:p w14:paraId="1860B59E" w14:textId="0D2078AD" w:rsidR="00441FC6" w:rsidRDefault="00441FC6" w:rsidP="00441FC6">
      <w:pPr>
        <w:jc w:val="center"/>
        <w:rPr>
          <w:sz w:val="22"/>
        </w:rPr>
      </w:pPr>
      <w:r w:rsidRPr="00B936DC">
        <w:rPr>
          <w:sz w:val="22"/>
        </w:rPr>
        <w:t xml:space="preserve">Appendix figure </w:t>
      </w:r>
      <w:r w:rsidR="00DC18E7">
        <w:rPr>
          <w:sz w:val="22"/>
        </w:rPr>
        <w:t>9</w:t>
      </w:r>
      <w:r w:rsidRPr="00B936DC">
        <w:rPr>
          <w:sz w:val="22"/>
        </w:rPr>
        <w:t xml:space="preserve">. </w:t>
      </w:r>
      <w:r>
        <w:rPr>
          <w:sz w:val="22"/>
        </w:rPr>
        <w:t>Function</w:t>
      </w:r>
      <w:r w:rsidRPr="00B936DC">
        <w:rPr>
          <w:sz w:val="22"/>
        </w:rPr>
        <w:t xml:space="preserve"> of process 1.1</w:t>
      </w:r>
      <w:r>
        <w:rPr>
          <w:sz w:val="22"/>
        </w:rPr>
        <w:t>.1.1.3</w:t>
      </w:r>
    </w:p>
    <w:p w14:paraId="7F6B69EC" w14:textId="3B4BD574" w:rsidR="00441FC6" w:rsidRDefault="0014360D" w:rsidP="0079307C">
      <w:pPr>
        <w:jc w:val="center"/>
        <w:rPr>
          <w:sz w:val="22"/>
        </w:rPr>
      </w:pPr>
      <w:r w:rsidRPr="0014360D">
        <w:rPr>
          <w:noProof/>
          <w:sz w:val="22"/>
        </w:rPr>
        <w:drawing>
          <wp:inline distT="0" distB="0" distL="0" distR="0" wp14:anchorId="674887B3" wp14:editId="6B0563F2">
            <wp:extent cx="5486400" cy="1697355"/>
            <wp:effectExtent l="0" t="0" r="0" b="0"/>
            <wp:docPr id="144744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7440592" name=""/>
                    <pic:cNvPicPr/>
                  </pic:nvPicPr>
                  <pic:blipFill>
                    <a:blip r:embed="rId47"/>
                    <a:stretch>
                      <a:fillRect/>
                    </a:stretch>
                  </pic:blipFill>
                  <pic:spPr>
                    <a:xfrm>
                      <a:off x="0" y="0"/>
                      <a:ext cx="5486400" cy="1697355"/>
                    </a:xfrm>
                    <a:prstGeom prst="rect">
                      <a:avLst/>
                    </a:prstGeom>
                  </pic:spPr>
                </pic:pic>
              </a:graphicData>
            </a:graphic>
          </wp:inline>
        </w:drawing>
      </w:r>
    </w:p>
    <w:p w14:paraId="4F42736F" w14:textId="7997218C" w:rsidR="0014360D" w:rsidRDefault="0014360D" w:rsidP="0014360D">
      <w:pPr>
        <w:jc w:val="center"/>
        <w:rPr>
          <w:sz w:val="22"/>
        </w:rPr>
      </w:pPr>
      <w:r w:rsidRPr="00B936DC">
        <w:rPr>
          <w:sz w:val="22"/>
        </w:rPr>
        <w:t xml:space="preserve">Appendix figure </w:t>
      </w:r>
      <w:r>
        <w:rPr>
          <w:sz w:val="22"/>
        </w:rPr>
        <w:t>1</w:t>
      </w:r>
      <w:r w:rsidR="00DC18E7">
        <w:rPr>
          <w:sz w:val="22"/>
        </w:rPr>
        <w:t>0</w:t>
      </w:r>
      <w:r w:rsidRPr="00B936DC">
        <w:rPr>
          <w:sz w:val="22"/>
        </w:rPr>
        <w:t xml:space="preserve">. </w:t>
      </w:r>
      <w:r>
        <w:rPr>
          <w:sz w:val="22"/>
        </w:rPr>
        <w:t>Function</w:t>
      </w:r>
      <w:r w:rsidRPr="00B936DC">
        <w:rPr>
          <w:sz w:val="22"/>
        </w:rPr>
        <w:t xml:space="preserve"> of process 1.1</w:t>
      </w:r>
      <w:r>
        <w:rPr>
          <w:sz w:val="22"/>
        </w:rPr>
        <w:t>.1.1.4</w:t>
      </w:r>
    </w:p>
    <w:p w14:paraId="5C0D300E" w14:textId="45011464" w:rsidR="0014360D" w:rsidRDefault="00993DBA" w:rsidP="0079307C">
      <w:pPr>
        <w:jc w:val="center"/>
        <w:rPr>
          <w:sz w:val="22"/>
        </w:rPr>
      </w:pPr>
      <w:r w:rsidRPr="00993DBA">
        <w:rPr>
          <w:noProof/>
          <w:sz w:val="22"/>
        </w:rPr>
        <w:lastRenderedPageBreak/>
        <w:drawing>
          <wp:inline distT="0" distB="0" distL="0" distR="0" wp14:anchorId="55781E96" wp14:editId="148F2E4C">
            <wp:extent cx="5486400" cy="2289810"/>
            <wp:effectExtent l="0" t="0" r="0" b="0"/>
            <wp:docPr id="1802380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380830" name=""/>
                    <pic:cNvPicPr/>
                  </pic:nvPicPr>
                  <pic:blipFill>
                    <a:blip r:embed="rId48"/>
                    <a:stretch>
                      <a:fillRect/>
                    </a:stretch>
                  </pic:blipFill>
                  <pic:spPr>
                    <a:xfrm>
                      <a:off x="0" y="0"/>
                      <a:ext cx="5486400" cy="2289810"/>
                    </a:xfrm>
                    <a:prstGeom prst="rect">
                      <a:avLst/>
                    </a:prstGeom>
                  </pic:spPr>
                </pic:pic>
              </a:graphicData>
            </a:graphic>
          </wp:inline>
        </w:drawing>
      </w:r>
    </w:p>
    <w:p w14:paraId="7D1E7A27" w14:textId="575DCA5D" w:rsidR="00993DBA" w:rsidRDefault="00993DBA" w:rsidP="00993DBA">
      <w:pPr>
        <w:jc w:val="center"/>
        <w:rPr>
          <w:sz w:val="22"/>
        </w:rPr>
      </w:pPr>
      <w:r w:rsidRPr="00B936DC">
        <w:rPr>
          <w:sz w:val="22"/>
        </w:rPr>
        <w:t xml:space="preserve">Appendix figure </w:t>
      </w:r>
      <w:r>
        <w:rPr>
          <w:sz w:val="22"/>
        </w:rPr>
        <w:t>1</w:t>
      </w:r>
      <w:r w:rsidR="00DC18E7">
        <w:rPr>
          <w:sz w:val="22"/>
        </w:rPr>
        <w:t>1</w:t>
      </w:r>
      <w:r w:rsidRPr="00B936DC">
        <w:rPr>
          <w:sz w:val="22"/>
        </w:rPr>
        <w:t xml:space="preserve">. </w:t>
      </w:r>
      <w:r>
        <w:rPr>
          <w:sz w:val="22"/>
        </w:rPr>
        <w:t>Function</w:t>
      </w:r>
      <w:r w:rsidRPr="00B936DC">
        <w:rPr>
          <w:sz w:val="22"/>
        </w:rPr>
        <w:t xml:space="preserve"> of process 1.1</w:t>
      </w:r>
      <w:r>
        <w:rPr>
          <w:sz w:val="22"/>
        </w:rPr>
        <w:t>.1.1.5</w:t>
      </w:r>
    </w:p>
    <w:p w14:paraId="74A3CD12" w14:textId="77777777" w:rsidR="00993DBA" w:rsidRDefault="00993DBA" w:rsidP="00993DBA">
      <w:pPr>
        <w:jc w:val="center"/>
        <w:rPr>
          <w:sz w:val="22"/>
        </w:rPr>
      </w:pPr>
    </w:p>
    <w:p w14:paraId="31FA7266" w14:textId="77777777" w:rsidR="00993DBA" w:rsidRDefault="00993DBA" w:rsidP="0079307C">
      <w:pPr>
        <w:jc w:val="center"/>
        <w:rPr>
          <w:sz w:val="22"/>
        </w:rPr>
      </w:pPr>
    </w:p>
    <w:p w14:paraId="791FAF21" w14:textId="19A8C50A" w:rsidR="0079307C" w:rsidRDefault="008B07D2" w:rsidP="0079307C">
      <w:pPr>
        <w:jc w:val="center"/>
        <w:rPr>
          <w:sz w:val="22"/>
        </w:rPr>
      </w:pPr>
      <w:r w:rsidRPr="008B07D2">
        <w:rPr>
          <w:noProof/>
          <w:sz w:val="22"/>
        </w:rPr>
        <w:drawing>
          <wp:inline distT="0" distB="0" distL="0" distR="0" wp14:anchorId="7A9BD4BD" wp14:editId="49070BDE">
            <wp:extent cx="4597879" cy="3294380"/>
            <wp:effectExtent l="0" t="0" r="0" b="1270"/>
            <wp:docPr id="1728292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292441" name=""/>
                    <pic:cNvPicPr/>
                  </pic:nvPicPr>
                  <pic:blipFill>
                    <a:blip r:embed="rId49"/>
                    <a:stretch>
                      <a:fillRect/>
                    </a:stretch>
                  </pic:blipFill>
                  <pic:spPr>
                    <a:xfrm>
                      <a:off x="0" y="0"/>
                      <a:ext cx="4605025" cy="3299500"/>
                    </a:xfrm>
                    <a:prstGeom prst="rect">
                      <a:avLst/>
                    </a:prstGeom>
                  </pic:spPr>
                </pic:pic>
              </a:graphicData>
            </a:graphic>
          </wp:inline>
        </w:drawing>
      </w:r>
    </w:p>
    <w:p w14:paraId="5D28EED1" w14:textId="45EC8203" w:rsidR="008B07D2" w:rsidRDefault="008B07D2" w:rsidP="008B07D2">
      <w:pPr>
        <w:jc w:val="center"/>
        <w:rPr>
          <w:sz w:val="22"/>
        </w:rPr>
      </w:pPr>
      <w:r w:rsidRPr="00B936DC">
        <w:rPr>
          <w:sz w:val="22"/>
        </w:rPr>
        <w:t xml:space="preserve">Appendix figure </w:t>
      </w:r>
      <w:r>
        <w:rPr>
          <w:sz w:val="22"/>
        </w:rPr>
        <w:t>12</w:t>
      </w:r>
      <w:r w:rsidRPr="00B936DC">
        <w:rPr>
          <w:sz w:val="22"/>
        </w:rPr>
        <w:t xml:space="preserve">. </w:t>
      </w:r>
      <w:r>
        <w:rPr>
          <w:sz w:val="22"/>
        </w:rPr>
        <w:t>Function</w:t>
      </w:r>
      <w:r w:rsidRPr="00B936DC">
        <w:rPr>
          <w:sz w:val="22"/>
        </w:rPr>
        <w:t xml:space="preserve"> of process 1.1</w:t>
      </w:r>
      <w:r>
        <w:rPr>
          <w:sz w:val="22"/>
        </w:rPr>
        <w:t>.1.2</w:t>
      </w:r>
    </w:p>
    <w:p w14:paraId="6BBF2A30" w14:textId="7C653D8F" w:rsidR="008B07D2" w:rsidRDefault="00A349A1" w:rsidP="008B07D2">
      <w:pPr>
        <w:jc w:val="center"/>
        <w:rPr>
          <w:sz w:val="22"/>
        </w:rPr>
      </w:pPr>
      <w:r w:rsidRPr="00A349A1">
        <w:rPr>
          <w:noProof/>
          <w:sz w:val="22"/>
        </w:rPr>
        <w:lastRenderedPageBreak/>
        <w:drawing>
          <wp:inline distT="0" distB="0" distL="0" distR="0" wp14:anchorId="52F7858B" wp14:editId="09C2F0E2">
            <wp:extent cx="5486400" cy="2711450"/>
            <wp:effectExtent l="0" t="0" r="0" b="0"/>
            <wp:docPr id="5844226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4422663" name=""/>
                    <pic:cNvPicPr/>
                  </pic:nvPicPr>
                  <pic:blipFill>
                    <a:blip r:embed="rId50"/>
                    <a:stretch>
                      <a:fillRect/>
                    </a:stretch>
                  </pic:blipFill>
                  <pic:spPr>
                    <a:xfrm>
                      <a:off x="0" y="0"/>
                      <a:ext cx="5486400" cy="2711450"/>
                    </a:xfrm>
                    <a:prstGeom prst="rect">
                      <a:avLst/>
                    </a:prstGeom>
                  </pic:spPr>
                </pic:pic>
              </a:graphicData>
            </a:graphic>
          </wp:inline>
        </w:drawing>
      </w:r>
    </w:p>
    <w:p w14:paraId="787F66E4" w14:textId="298F0AFA" w:rsidR="00A349A1" w:rsidRDefault="00A349A1" w:rsidP="00A349A1">
      <w:pPr>
        <w:jc w:val="center"/>
        <w:rPr>
          <w:sz w:val="22"/>
        </w:rPr>
      </w:pPr>
      <w:r w:rsidRPr="00B936DC">
        <w:rPr>
          <w:sz w:val="22"/>
        </w:rPr>
        <w:t xml:space="preserve">Appendix figure </w:t>
      </w:r>
      <w:r w:rsidR="00DC18E7">
        <w:rPr>
          <w:sz w:val="22"/>
        </w:rPr>
        <w:t>13</w:t>
      </w:r>
      <w:r w:rsidRPr="00B936DC">
        <w:rPr>
          <w:sz w:val="22"/>
        </w:rPr>
        <w:t xml:space="preserve">. </w:t>
      </w:r>
      <w:r>
        <w:rPr>
          <w:sz w:val="22"/>
        </w:rPr>
        <w:t>Function</w:t>
      </w:r>
      <w:r w:rsidRPr="00B936DC">
        <w:rPr>
          <w:sz w:val="22"/>
        </w:rPr>
        <w:t xml:space="preserve"> of process 1.1</w:t>
      </w:r>
      <w:r>
        <w:rPr>
          <w:sz w:val="22"/>
        </w:rPr>
        <w:t>.1.2.1</w:t>
      </w:r>
    </w:p>
    <w:p w14:paraId="08428E6B" w14:textId="77777777" w:rsidR="00A349A1" w:rsidRDefault="00A349A1" w:rsidP="008B07D2">
      <w:pPr>
        <w:jc w:val="center"/>
        <w:rPr>
          <w:sz w:val="22"/>
        </w:rPr>
      </w:pPr>
    </w:p>
    <w:p w14:paraId="3FAFD53A" w14:textId="77777777" w:rsidR="008B07D2" w:rsidRDefault="008B07D2" w:rsidP="0079307C">
      <w:pPr>
        <w:jc w:val="center"/>
        <w:rPr>
          <w:sz w:val="22"/>
        </w:rPr>
      </w:pPr>
    </w:p>
    <w:p w14:paraId="4979AD2F" w14:textId="77777777" w:rsidR="0079307C" w:rsidRPr="00237611" w:rsidRDefault="0079307C" w:rsidP="00DF6529">
      <w:pPr>
        <w:rPr>
          <w:sz w:val="22"/>
        </w:rPr>
      </w:pPr>
    </w:p>
    <w:p w14:paraId="265F478F" w14:textId="3048EDED" w:rsidR="006D56D4" w:rsidRPr="00237611" w:rsidRDefault="006D56D4" w:rsidP="00DF6529">
      <w:pPr>
        <w:rPr>
          <w:sz w:val="22"/>
        </w:rPr>
      </w:pPr>
    </w:p>
    <w:p w14:paraId="78DC60AE" w14:textId="04F5C0FB" w:rsidR="006D56D4" w:rsidRDefault="00A349A1" w:rsidP="00DF6529">
      <w:pPr>
        <w:rPr>
          <w:sz w:val="22"/>
        </w:rPr>
      </w:pPr>
      <w:r w:rsidRPr="00A349A1">
        <w:rPr>
          <w:noProof/>
          <w:sz w:val="22"/>
        </w:rPr>
        <w:drawing>
          <wp:inline distT="0" distB="0" distL="0" distR="0" wp14:anchorId="62F90C63" wp14:editId="034597CC">
            <wp:extent cx="5486400" cy="2901950"/>
            <wp:effectExtent l="0" t="0" r="0" b="0"/>
            <wp:docPr id="755355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5355020" name=""/>
                    <pic:cNvPicPr/>
                  </pic:nvPicPr>
                  <pic:blipFill>
                    <a:blip r:embed="rId51"/>
                    <a:stretch>
                      <a:fillRect/>
                    </a:stretch>
                  </pic:blipFill>
                  <pic:spPr>
                    <a:xfrm>
                      <a:off x="0" y="0"/>
                      <a:ext cx="5486400" cy="2901950"/>
                    </a:xfrm>
                    <a:prstGeom prst="rect">
                      <a:avLst/>
                    </a:prstGeom>
                  </pic:spPr>
                </pic:pic>
              </a:graphicData>
            </a:graphic>
          </wp:inline>
        </w:drawing>
      </w:r>
    </w:p>
    <w:p w14:paraId="33C34CD9" w14:textId="7EC0691E" w:rsidR="00A349A1" w:rsidRDefault="00A349A1" w:rsidP="00A349A1">
      <w:pPr>
        <w:jc w:val="center"/>
        <w:rPr>
          <w:sz w:val="22"/>
        </w:rPr>
      </w:pPr>
      <w:r w:rsidRPr="00B936DC">
        <w:rPr>
          <w:sz w:val="22"/>
        </w:rPr>
        <w:t xml:space="preserve">Appendix figure </w:t>
      </w:r>
      <w:r w:rsidR="00DC18E7">
        <w:rPr>
          <w:sz w:val="22"/>
        </w:rPr>
        <w:t>14</w:t>
      </w:r>
      <w:r w:rsidRPr="00B936DC">
        <w:rPr>
          <w:sz w:val="22"/>
        </w:rPr>
        <w:t xml:space="preserve">. </w:t>
      </w:r>
      <w:r>
        <w:rPr>
          <w:sz w:val="22"/>
        </w:rPr>
        <w:t>Function</w:t>
      </w:r>
      <w:r w:rsidRPr="00B936DC">
        <w:rPr>
          <w:sz w:val="22"/>
        </w:rPr>
        <w:t xml:space="preserve"> of process 1.1</w:t>
      </w:r>
      <w:r>
        <w:rPr>
          <w:sz w:val="22"/>
        </w:rPr>
        <w:t>.1.2.2</w:t>
      </w:r>
    </w:p>
    <w:p w14:paraId="240D373F" w14:textId="02735DE8" w:rsidR="00A349A1" w:rsidRDefault="0078507D" w:rsidP="00A349A1">
      <w:pPr>
        <w:jc w:val="center"/>
        <w:rPr>
          <w:sz w:val="22"/>
        </w:rPr>
      </w:pPr>
      <w:r w:rsidRPr="0078507D">
        <w:rPr>
          <w:noProof/>
          <w:sz w:val="22"/>
        </w:rPr>
        <w:lastRenderedPageBreak/>
        <w:drawing>
          <wp:inline distT="0" distB="0" distL="0" distR="0" wp14:anchorId="1EE63931" wp14:editId="3BD56575">
            <wp:extent cx="5486400" cy="3321685"/>
            <wp:effectExtent l="0" t="0" r="0" b="0"/>
            <wp:docPr id="1214071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4071238" name=""/>
                    <pic:cNvPicPr/>
                  </pic:nvPicPr>
                  <pic:blipFill>
                    <a:blip r:embed="rId52"/>
                    <a:stretch>
                      <a:fillRect/>
                    </a:stretch>
                  </pic:blipFill>
                  <pic:spPr>
                    <a:xfrm>
                      <a:off x="0" y="0"/>
                      <a:ext cx="5486400" cy="3321685"/>
                    </a:xfrm>
                    <a:prstGeom prst="rect">
                      <a:avLst/>
                    </a:prstGeom>
                  </pic:spPr>
                </pic:pic>
              </a:graphicData>
            </a:graphic>
          </wp:inline>
        </w:drawing>
      </w:r>
    </w:p>
    <w:p w14:paraId="04CBA423" w14:textId="39B237C0" w:rsidR="0078507D" w:rsidRDefault="0078507D" w:rsidP="0078507D">
      <w:pPr>
        <w:jc w:val="center"/>
        <w:rPr>
          <w:sz w:val="22"/>
        </w:rPr>
      </w:pPr>
      <w:r w:rsidRPr="00B936DC">
        <w:rPr>
          <w:sz w:val="22"/>
        </w:rPr>
        <w:t xml:space="preserve">Appendix figure </w:t>
      </w:r>
      <w:r w:rsidR="00DC18E7">
        <w:rPr>
          <w:sz w:val="22"/>
        </w:rPr>
        <w:t>15</w:t>
      </w:r>
      <w:r w:rsidRPr="00B936DC">
        <w:rPr>
          <w:sz w:val="22"/>
        </w:rPr>
        <w:t xml:space="preserve">. </w:t>
      </w:r>
      <w:r>
        <w:rPr>
          <w:sz w:val="22"/>
        </w:rPr>
        <w:t>Function</w:t>
      </w:r>
      <w:r w:rsidRPr="00B936DC">
        <w:rPr>
          <w:sz w:val="22"/>
        </w:rPr>
        <w:t xml:space="preserve"> of process 1.1</w:t>
      </w:r>
      <w:r>
        <w:rPr>
          <w:sz w:val="22"/>
        </w:rPr>
        <w:t>.1.2.2.1</w:t>
      </w:r>
    </w:p>
    <w:p w14:paraId="553DB1A3" w14:textId="77777777" w:rsidR="0078507D" w:rsidRDefault="0078507D" w:rsidP="00A349A1">
      <w:pPr>
        <w:jc w:val="center"/>
        <w:rPr>
          <w:sz w:val="22"/>
        </w:rPr>
      </w:pPr>
    </w:p>
    <w:p w14:paraId="03881187" w14:textId="77777777" w:rsidR="00A349A1" w:rsidRPr="00237611" w:rsidRDefault="00A349A1" w:rsidP="00DF6529">
      <w:pPr>
        <w:rPr>
          <w:sz w:val="22"/>
        </w:rPr>
      </w:pPr>
    </w:p>
    <w:p w14:paraId="7C1C45DB" w14:textId="0462A705" w:rsidR="006D56D4" w:rsidRPr="00237611" w:rsidRDefault="0078507D" w:rsidP="00DF6529">
      <w:pPr>
        <w:rPr>
          <w:sz w:val="22"/>
        </w:rPr>
      </w:pPr>
      <w:r w:rsidRPr="0078507D">
        <w:rPr>
          <w:noProof/>
          <w:sz w:val="22"/>
        </w:rPr>
        <w:drawing>
          <wp:inline distT="0" distB="0" distL="0" distR="0" wp14:anchorId="57AE2F60" wp14:editId="04DAB69C">
            <wp:extent cx="5486400" cy="2831465"/>
            <wp:effectExtent l="0" t="0" r="0" b="6985"/>
            <wp:docPr id="3107327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732763" name=""/>
                    <pic:cNvPicPr/>
                  </pic:nvPicPr>
                  <pic:blipFill>
                    <a:blip r:embed="rId53"/>
                    <a:stretch>
                      <a:fillRect/>
                    </a:stretch>
                  </pic:blipFill>
                  <pic:spPr>
                    <a:xfrm>
                      <a:off x="0" y="0"/>
                      <a:ext cx="5486400" cy="2831465"/>
                    </a:xfrm>
                    <a:prstGeom prst="rect">
                      <a:avLst/>
                    </a:prstGeom>
                  </pic:spPr>
                </pic:pic>
              </a:graphicData>
            </a:graphic>
          </wp:inline>
        </w:drawing>
      </w:r>
    </w:p>
    <w:p w14:paraId="03F1EA3E" w14:textId="6E0C25EE" w:rsidR="0078507D" w:rsidRDefault="0078507D" w:rsidP="0078507D">
      <w:pPr>
        <w:jc w:val="center"/>
        <w:rPr>
          <w:sz w:val="22"/>
        </w:rPr>
      </w:pPr>
      <w:r w:rsidRPr="00B936DC">
        <w:rPr>
          <w:sz w:val="22"/>
        </w:rPr>
        <w:t xml:space="preserve">Appendix figure </w:t>
      </w:r>
      <w:r w:rsidR="00681E60">
        <w:rPr>
          <w:sz w:val="22"/>
        </w:rPr>
        <w:t>16</w:t>
      </w:r>
      <w:r w:rsidRPr="00B936DC">
        <w:rPr>
          <w:sz w:val="22"/>
        </w:rPr>
        <w:t xml:space="preserve">. </w:t>
      </w:r>
      <w:r>
        <w:rPr>
          <w:sz w:val="22"/>
        </w:rPr>
        <w:t>Function</w:t>
      </w:r>
      <w:r w:rsidRPr="00B936DC">
        <w:rPr>
          <w:sz w:val="22"/>
        </w:rPr>
        <w:t xml:space="preserve"> of process 1.1</w:t>
      </w:r>
      <w:r>
        <w:rPr>
          <w:sz w:val="22"/>
        </w:rPr>
        <w:t>.1.2.2.3</w:t>
      </w:r>
    </w:p>
    <w:p w14:paraId="13D885F0" w14:textId="40058F3B" w:rsidR="006D56D4" w:rsidRDefault="0078507D" w:rsidP="00DF6529">
      <w:pPr>
        <w:rPr>
          <w:sz w:val="22"/>
        </w:rPr>
      </w:pPr>
      <w:r w:rsidRPr="0078507D">
        <w:rPr>
          <w:noProof/>
          <w:sz w:val="22"/>
        </w:rPr>
        <w:lastRenderedPageBreak/>
        <w:drawing>
          <wp:inline distT="0" distB="0" distL="0" distR="0" wp14:anchorId="3054AB04" wp14:editId="25E8B722">
            <wp:extent cx="5486400" cy="3017520"/>
            <wp:effectExtent l="0" t="0" r="0" b="0"/>
            <wp:docPr id="973817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817661" name=""/>
                    <pic:cNvPicPr/>
                  </pic:nvPicPr>
                  <pic:blipFill>
                    <a:blip r:embed="rId54"/>
                    <a:stretch>
                      <a:fillRect/>
                    </a:stretch>
                  </pic:blipFill>
                  <pic:spPr>
                    <a:xfrm>
                      <a:off x="0" y="0"/>
                      <a:ext cx="5486400" cy="3017520"/>
                    </a:xfrm>
                    <a:prstGeom prst="rect">
                      <a:avLst/>
                    </a:prstGeom>
                  </pic:spPr>
                </pic:pic>
              </a:graphicData>
            </a:graphic>
          </wp:inline>
        </w:drawing>
      </w:r>
    </w:p>
    <w:p w14:paraId="5180A375" w14:textId="6583A45B" w:rsidR="0078507D" w:rsidRDefault="0078507D" w:rsidP="0078507D">
      <w:pPr>
        <w:jc w:val="center"/>
        <w:rPr>
          <w:sz w:val="22"/>
        </w:rPr>
      </w:pPr>
      <w:r w:rsidRPr="00B936DC">
        <w:rPr>
          <w:sz w:val="22"/>
        </w:rPr>
        <w:t xml:space="preserve">Appendix figure </w:t>
      </w:r>
      <w:r w:rsidR="00681E60">
        <w:rPr>
          <w:sz w:val="22"/>
        </w:rPr>
        <w:t>17</w:t>
      </w:r>
      <w:r w:rsidRPr="00B936DC">
        <w:rPr>
          <w:sz w:val="22"/>
        </w:rPr>
        <w:t xml:space="preserve">. </w:t>
      </w:r>
      <w:r>
        <w:rPr>
          <w:sz w:val="22"/>
        </w:rPr>
        <w:t>Function</w:t>
      </w:r>
      <w:r w:rsidRPr="00B936DC">
        <w:rPr>
          <w:sz w:val="22"/>
        </w:rPr>
        <w:t xml:space="preserve"> of process 1.1</w:t>
      </w:r>
      <w:r>
        <w:rPr>
          <w:sz w:val="22"/>
        </w:rPr>
        <w:t>.1.2.2.4</w:t>
      </w:r>
    </w:p>
    <w:p w14:paraId="5259939C" w14:textId="77777777" w:rsidR="0078507D" w:rsidRPr="00237611" w:rsidRDefault="0078507D" w:rsidP="00DF6529">
      <w:pPr>
        <w:rPr>
          <w:sz w:val="22"/>
        </w:rPr>
      </w:pPr>
    </w:p>
    <w:p w14:paraId="603B8F2D" w14:textId="67F0A3E9" w:rsidR="006D56D4" w:rsidRPr="00237611" w:rsidRDefault="006D56D4" w:rsidP="00DF6529">
      <w:pPr>
        <w:rPr>
          <w:sz w:val="22"/>
        </w:rPr>
      </w:pPr>
    </w:p>
    <w:p w14:paraId="15CD176F" w14:textId="7808C57A" w:rsidR="006D56D4" w:rsidRPr="00237611" w:rsidRDefault="006D56D4" w:rsidP="00DF6529">
      <w:pPr>
        <w:rPr>
          <w:sz w:val="22"/>
        </w:rPr>
      </w:pPr>
    </w:p>
    <w:p w14:paraId="038CD674" w14:textId="4D0BE0CE" w:rsidR="006D56D4" w:rsidRPr="00237611" w:rsidRDefault="006D56D4" w:rsidP="00DF6529">
      <w:pPr>
        <w:rPr>
          <w:sz w:val="22"/>
        </w:rPr>
      </w:pPr>
    </w:p>
    <w:p w14:paraId="5BBC0F4F" w14:textId="1F6C51C7" w:rsidR="006D56D4" w:rsidRDefault="00006C57" w:rsidP="00DF6529">
      <w:pPr>
        <w:rPr>
          <w:sz w:val="22"/>
        </w:rPr>
      </w:pPr>
      <w:r w:rsidRPr="00006C57">
        <w:rPr>
          <w:noProof/>
          <w:sz w:val="22"/>
        </w:rPr>
        <w:drawing>
          <wp:inline distT="0" distB="0" distL="0" distR="0" wp14:anchorId="198A0847" wp14:editId="01E56389">
            <wp:extent cx="5486400" cy="3127375"/>
            <wp:effectExtent l="0" t="0" r="0" b="0"/>
            <wp:docPr id="967806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806266" name=""/>
                    <pic:cNvPicPr/>
                  </pic:nvPicPr>
                  <pic:blipFill>
                    <a:blip r:embed="rId55"/>
                    <a:stretch>
                      <a:fillRect/>
                    </a:stretch>
                  </pic:blipFill>
                  <pic:spPr>
                    <a:xfrm>
                      <a:off x="0" y="0"/>
                      <a:ext cx="5486400" cy="3127375"/>
                    </a:xfrm>
                    <a:prstGeom prst="rect">
                      <a:avLst/>
                    </a:prstGeom>
                  </pic:spPr>
                </pic:pic>
              </a:graphicData>
            </a:graphic>
          </wp:inline>
        </w:drawing>
      </w:r>
    </w:p>
    <w:p w14:paraId="1DF491EA" w14:textId="6A7F0094" w:rsidR="00006C57" w:rsidRDefault="00006C57" w:rsidP="00006C57">
      <w:pPr>
        <w:jc w:val="center"/>
        <w:rPr>
          <w:sz w:val="22"/>
        </w:rPr>
      </w:pPr>
      <w:r w:rsidRPr="00B936DC">
        <w:rPr>
          <w:sz w:val="22"/>
        </w:rPr>
        <w:t xml:space="preserve">Appendix figure </w:t>
      </w:r>
      <w:r w:rsidR="00681E60">
        <w:rPr>
          <w:sz w:val="22"/>
        </w:rPr>
        <w:t>18</w:t>
      </w:r>
      <w:r w:rsidRPr="00B936DC">
        <w:rPr>
          <w:sz w:val="22"/>
        </w:rPr>
        <w:t xml:space="preserve">. </w:t>
      </w:r>
      <w:r>
        <w:rPr>
          <w:sz w:val="22"/>
        </w:rPr>
        <w:t>Function</w:t>
      </w:r>
      <w:r w:rsidRPr="00B936DC">
        <w:rPr>
          <w:sz w:val="22"/>
        </w:rPr>
        <w:t xml:space="preserve"> of process 1.1</w:t>
      </w:r>
      <w:r>
        <w:rPr>
          <w:sz w:val="22"/>
        </w:rPr>
        <w:t>.1.2.3</w:t>
      </w:r>
    </w:p>
    <w:p w14:paraId="1A3EBF80" w14:textId="77777777" w:rsidR="00006C57" w:rsidRDefault="00006C57" w:rsidP="00006C57">
      <w:pPr>
        <w:jc w:val="center"/>
        <w:rPr>
          <w:sz w:val="22"/>
        </w:rPr>
      </w:pPr>
    </w:p>
    <w:p w14:paraId="47F33736" w14:textId="72C0CEDE" w:rsidR="00006C57" w:rsidRDefault="00006C57" w:rsidP="00006C57">
      <w:pPr>
        <w:jc w:val="center"/>
        <w:rPr>
          <w:sz w:val="22"/>
        </w:rPr>
      </w:pPr>
      <w:r w:rsidRPr="00006C57">
        <w:rPr>
          <w:noProof/>
          <w:sz w:val="22"/>
        </w:rPr>
        <w:lastRenderedPageBreak/>
        <w:drawing>
          <wp:inline distT="0" distB="0" distL="0" distR="0" wp14:anchorId="69CD05CB" wp14:editId="7BB0FAA2">
            <wp:extent cx="5486400" cy="2960370"/>
            <wp:effectExtent l="0" t="0" r="0" b="0"/>
            <wp:docPr id="881845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45545" name=""/>
                    <pic:cNvPicPr/>
                  </pic:nvPicPr>
                  <pic:blipFill>
                    <a:blip r:embed="rId56"/>
                    <a:stretch>
                      <a:fillRect/>
                    </a:stretch>
                  </pic:blipFill>
                  <pic:spPr>
                    <a:xfrm>
                      <a:off x="0" y="0"/>
                      <a:ext cx="5486400" cy="2960370"/>
                    </a:xfrm>
                    <a:prstGeom prst="rect">
                      <a:avLst/>
                    </a:prstGeom>
                  </pic:spPr>
                </pic:pic>
              </a:graphicData>
            </a:graphic>
          </wp:inline>
        </w:drawing>
      </w:r>
    </w:p>
    <w:p w14:paraId="17F75898" w14:textId="49998ADE" w:rsidR="00006C57" w:rsidRDefault="00006C57" w:rsidP="00006C57">
      <w:pPr>
        <w:jc w:val="center"/>
        <w:rPr>
          <w:sz w:val="22"/>
        </w:rPr>
      </w:pPr>
      <w:r w:rsidRPr="00B936DC">
        <w:rPr>
          <w:sz w:val="22"/>
        </w:rPr>
        <w:t xml:space="preserve">Appendix figure </w:t>
      </w:r>
      <w:r w:rsidR="00681E60">
        <w:rPr>
          <w:sz w:val="22"/>
        </w:rPr>
        <w:t>19</w:t>
      </w:r>
      <w:r w:rsidRPr="00B936DC">
        <w:rPr>
          <w:sz w:val="22"/>
        </w:rPr>
        <w:t xml:space="preserve">. </w:t>
      </w:r>
      <w:r>
        <w:rPr>
          <w:sz w:val="22"/>
        </w:rPr>
        <w:t>Function</w:t>
      </w:r>
      <w:r w:rsidRPr="00B936DC">
        <w:rPr>
          <w:sz w:val="22"/>
        </w:rPr>
        <w:t xml:space="preserve"> of process 1.1</w:t>
      </w:r>
      <w:r>
        <w:rPr>
          <w:sz w:val="22"/>
        </w:rPr>
        <w:t>.1.2.3.2</w:t>
      </w:r>
    </w:p>
    <w:p w14:paraId="1A17A3E5" w14:textId="77777777" w:rsidR="00006C57" w:rsidRDefault="00006C57" w:rsidP="00006C57">
      <w:pPr>
        <w:jc w:val="center"/>
        <w:rPr>
          <w:sz w:val="22"/>
        </w:rPr>
      </w:pPr>
    </w:p>
    <w:p w14:paraId="3B25387B" w14:textId="77777777" w:rsidR="00006C57" w:rsidRPr="00237611" w:rsidRDefault="00006C57" w:rsidP="00DF6529">
      <w:pPr>
        <w:rPr>
          <w:sz w:val="22"/>
        </w:rPr>
      </w:pPr>
    </w:p>
    <w:p w14:paraId="2C6CF160" w14:textId="24A26059" w:rsidR="006D56D4" w:rsidRPr="00237611" w:rsidRDefault="00006C57" w:rsidP="00DF6529">
      <w:pPr>
        <w:rPr>
          <w:sz w:val="22"/>
        </w:rPr>
      </w:pPr>
      <w:r w:rsidRPr="00006C57">
        <w:rPr>
          <w:noProof/>
          <w:sz w:val="22"/>
        </w:rPr>
        <w:drawing>
          <wp:inline distT="0" distB="0" distL="0" distR="0" wp14:anchorId="045708D5" wp14:editId="4498A0E8">
            <wp:extent cx="5486400" cy="2647315"/>
            <wp:effectExtent l="0" t="0" r="0" b="635"/>
            <wp:docPr id="16412012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201228" name=""/>
                    <pic:cNvPicPr/>
                  </pic:nvPicPr>
                  <pic:blipFill>
                    <a:blip r:embed="rId57"/>
                    <a:stretch>
                      <a:fillRect/>
                    </a:stretch>
                  </pic:blipFill>
                  <pic:spPr>
                    <a:xfrm>
                      <a:off x="0" y="0"/>
                      <a:ext cx="5486400" cy="2647315"/>
                    </a:xfrm>
                    <a:prstGeom prst="rect">
                      <a:avLst/>
                    </a:prstGeom>
                  </pic:spPr>
                </pic:pic>
              </a:graphicData>
            </a:graphic>
          </wp:inline>
        </w:drawing>
      </w:r>
    </w:p>
    <w:p w14:paraId="62FB13A5" w14:textId="3BE23BEC" w:rsidR="00006C57" w:rsidRDefault="00006C57" w:rsidP="00006C57">
      <w:pPr>
        <w:jc w:val="center"/>
        <w:rPr>
          <w:sz w:val="22"/>
        </w:rPr>
      </w:pPr>
      <w:r w:rsidRPr="00B936DC">
        <w:rPr>
          <w:sz w:val="22"/>
        </w:rPr>
        <w:t xml:space="preserve">Appendix figure </w:t>
      </w:r>
      <w:r w:rsidR="00681E60">
        <w:rPr>
          <w:sz w:val="22"/>
        </w:rPr>
        <w:t>20</w:t>
      </w:r>
      <w:r w:rsidRPr="00B936DC">
        <w:rPr>
          <w:sz w:val="22"/>
        </w:rPr>
        <w:t xml:space="preserve">. </w:t>
      </w:r>
      <w:r>
        <w:rPr>
          <w:sz w:val="22"/>
        </w:rPr>
        <w:t>Function</w:t>
      </w:r>
      <w:r w:rsidRPr="00B936DC">
        <w:rPr>
          <w:sz w:val="22"/>
        </w:rPr>
        <w:t xml:space="preserve"> of process 1.1</w:t>
      </w:r>
      <w:r>
        <w:rPr>
          <w:sz w:val="22"/>
        </w:rPr>
        <w:t>.1.2.3.3</w:t>
      </w:r>
    </w:p>
    <w:p w14:paraId="2F3EFAA2" w14:textId="3A9D2425" w:rsidR="00006C57" w:rsidRDefault="00006C57" w:rsidP="00006C57">
      <w:pPr>
        <w:jc w:val="center"/>
        <w:rPr>
          <w:sz w:val="22"/>
        </w:rPr>
      </w:pPr>
      <w:r w:rsidRPr="00006C57">
        <w:rPr>
          <w:noProof/>
          <w:sz w:val="22"/>
        </w:rPr>
        <w:lastRenderedPageBreak/>
        <w:drawing>
          <wp:inline distT="0" distB="0" distL="0" distR="0" wp14:anchorId="398075AF" wp14:editId="16209128">
            <wp:extent cx="5486400" cy="3113405"/>
            <wp:effectExtent l="0" t="0" r="0" b="0"/>
            <wp:docPr id="1386608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608951" name=""/>
                    <pic:cNvPicPr/>
                  </pic:nvPicPr>
                  <pic:blipFill>
                    <a:blip r:embed="rId58"/>
                    <a:stretch>
                      <a:fillRect/>
                    </a:stretch>
                  </pic:blipFill>
                  <pic:spPr>
                    <a:xfrm>
                      <a:off x="0" y="0"/>
                      <a:ext cx="5486400" cy="3113405"/>
                    </a:xfrm>
                    <a:prstGeom prst="rect">
                      <a:avLst/>
                    </a:prstGeom>
                  </pic:spPr>
                </pic:pic>
              </a:graphicData>
            </a:graphic>
          </wp:inline>
        </w:drawing>
      </w:r>
    </w:p>
    <w:p w14:paraId="6AFCF387" w14:textId="0AAD6ED5" w:rsidR="00006C57" w:rsidRDefault="00006C57" w:rsidP="00006C57">
      <w:pPr>
        <w:jc w:val="center"/>
        <w:rPr>
          <w:sz w:val="22"/>
        </w:rPr>
      </w:pPr>
      <w:r w:rsidRPr="00B936DC">
        <w:rPr>
          <w:sz w:val="22"/>
        </w:rPr>
        <w:t xml:space="preserve">Appendix figure </w:t>
      </w:r>
      <w:r w:rsidR="00681E60">
        <w:rPr>
          <w:sz w:val="22"/>
        </w:rPr>
        <w:t>21</w:t>
      </w:r>
      <w:r w:rsidRPr="00B936DC">
        <w:rPr>
          <w:sz w:val="22"/>
        </w:rPr>
        <w:t xml:space="preserve">. </w:t>
      </w:r>
      <w:r>
        <w:rPr>
          <w:sz w:val="22"/>
        </w:rPr>
        <w:t>Function</w:t>
      </w:r>
      <w:r w:rsidRPr="00B936DC">
        <w:rPr>
          <w:sz w:val="22"/>
        </w:rPr>
        <w:t xml:space="preserve"> of process 1.1</w:t>
      </w:r>
      <w:r>
        <w:rPr>
          <w:sz w:val="22"/>
        </w:rPr>
        <w:t>.1.2.3.4</w:t>
      </w:r>
    </w:p>
    <w:p w14:paraId="0693B114" w14:textId="77777777" w:rsidR="00006C57" w:rsidRDefault="00006C57" w:rsidP="00006C57">
      <w:pPr>
        <w:jc w:val="center"/>
        <w:rPr>
          <w:sz w:val="22"/>
        </w:rPr>
      </w:pPr>
    </w:p>
    <w:p w14:paraId="1A68E5D0" w14:textId="45452DDC" w:rsidR="006D56D4" w:rsidRPr="00237611" w:rsidRDefault="006D56D4" w:rsidP="00DF6529">
      <w:pPr>
        <w:rPr>
          <w:sz w:val="22"/>
        </w:rPr>
      </w:pPr>
    </w:p>
    <w:p w14:paraId="09FD2DD6" w14:textId="50D42735" w:rsidR="006D56D4" w:rsidRPr="00237611" w:rsidRDefault="006D56D4" w:rsidP="00DF6529">
      <w:pPr>
        <w:rPr>
          <w:sz w:val="22"/>
        </w:rPr>
      </w:pPr>
    </w:p>
    <w:p w14:paraId="75F10C7E" w14:textId="3B7941B9" w:rsidR="006D56D4" w:rsidRPr="00237611" w:rsidRDefault="006D56D4" w:rsidP="00DF6529">
      <w:pPr>
        <w:rPr>
          <w:sz w:val="22"/>
        </w:rPr>
      </w:pPr>
    </w:p>
    <w:p w14:paraId="35DB2B1A" w14:textId="39036389" w:rsidR="006D56D4" w:rsidRDefault="005B009A" w:rsidP="00DF6529">
      <w:pPr>
        <w:rPr>
          <w:sz w:val="22"/>
        </w:rPr>
      </w:pPr>
      <w:r w:rsidRPr="005B009A">
        <w:rPr>
          <w:noProof/>
          <w:sz w:val="22"/>
        </w:rPr>
        <w:drawing>
          <wp:inline distT="0" distB="0" distL="0" distR="0" wp14:anchorId="520E5D68" wp14:editId="436FFEE5">
            <wp:extent cx="5486400" cy="3098800"/>
            <wp:effectExtent l="0" t="0" r="0" b="6350"/>
            <wp:docPr id="101863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634957" name=""/>
                    <pic:cNvPicPr/>
                  </pic:nvPicPr>
                  <pic:blipFill>
                    <a:blip r:embed="rId59"/>
                    <a:stretch>
                      <a:fillRect/>
                    </a:stretch>
                  </pic:blipFill>
                  <pic:spPr>
                    <a:xfrm>
                      <a:off x="0" y="0"/>
                      <a:ext cx="5486400" cy="3098800"/>
                    </a:xfrm>
                    <a:prstGeom prst="rect">
                      <a:avLst/>
                    </a:prstGeom>
                  </pic:spPr>
                </pic:pic>
              </a:graphicData>
            </a:graphic>
          </wp:inline>
        </w:drawing>
      </w:r>
    </w:p>
    <w:p w14:paraId="7023FC24" w14:textId="1134EE65" w:rsidR="005B009A" w:rsidRDefault="005B009A" w:rsidP="005B009A">
      <w:pPr>
        <w:jc w:val="center"/>
        <w:rPr>
          <w:sz w:val="22"/>
        </w:rPr>
      </w:pPr>
      <w:r w:rsidRPr="00B936DC">
        <w:rPr>
          <w:sz w:val="22"/>
        </w:rPr>
        <w:t xml:space="preserve">Appendix figure </w:t>
      </w:r>
      <w:r>
        <w:rPr>
          <w:sz w:val="22"/>
        </w:rPr>
        <w:t>2</w:t>
      </w:r>
      <w:r w:rsidR="00681E60">
        <w:rPr>
          <w:sz w:val="22"/>
        </w:rPr>
        <w:t>2</w:t>
      </w:r>
      <w:r w:rsidRPr="00B936DC">
        <w:rPr>
          <w:sz w:val="22"/>
        </w:rPr>
        <w:t xml:space="preserve">. </w:t>
      </w:r>
      <w:r>
        <w:rPr>
          <w:sz w:val="22"/>
        </w:rPr>
        <w:t>Function</w:t>
      </w:r>
      <w:r w:rsidRPr="00B936DC">
        <w:rPr>
          <w:sz w:val="22"/>
        </w:rPr>
        <w:t xml:space="preserve"> of process 1.1</w:t>
      </w:r>
      <w:r>
        <w:rPr>
          <w:sz w:val="22"/>
        </w:rPr>
        <w:t>.1.2.4</w:t>
      </w:r>
    </w:p>
    <w:p w14:paraId="128C6431" w14:textId="194868A0" w:rsidR="005B009A" w:rsidRDefault="005B009A" w:rsidP="005B009A">
      <w:pPr>
        <w:jc w:val="center"/>
        <w:rPr>
          <w:sz w:val="22"/>
        </w:rPr>
      </w:pPr>
      <w:r w:rsidRPr="005B009A">
        <w:rPr>
          <w:noProof/>
          <w:sz w:val="22"/>
        </w:rPr>
        <w:lastRenderedPageBreak/>
        <w:drawing>
          <wp:inline distT="0" distB="0" distL="0" distR="0" wp14:anchorId="09E28916" wp14:editId="62E7E053">
            <wp:extent cx="5486400" cy="2654300"/>
            <wp:effectExtent l="0" t="0" r="0" b="0"/>
            <wp:docPr id="4327954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795470" name=""/>
                    <pic:cNvPicPr/>
                  </pic:nvPicPr>
                  <pic:blipFill>
                    <a:blip r:embed="rId60"/>
                    <a:stretch>
                      <a:fillRect/>
                    </a:stretch>
                  </pic:blipFill>
                  <pic:spPr>
                    <a:xfrm>
                      <a:off x="0" y="0"/>
                      <a:ext cx="5486400" cy="2654300"/>
                    </a:xfrm>
                    <a:prstGeom prst="rect">
                      <a:avLst/>
                    </a:prstGeom>
                  </pic:spPr>
                </pic:pic>
              </a:graphicData>
            </a:graphic>
          </wp:inline>
        </w:drawing>
      </w:r>
    </w:p>
    <w:p w14:paraId="50CB9A61" w14:textId="3A0F05F7" w:rsidR="005B009A" w:rsidRDefault="005B009A" w:rsidP="005B009A">
      <w:pPr>
        <w:jc w:val="center"/>
        <w:rPr>
          <w:sz w:val="22"/>
        </w:rPr>
      </w:pPr>
      <w:r w:rsidRPr="00B936DC">
        <w:rPr>
          <w:sz w:val="22"/>
        </w:rPr>
        <w:t xml:space="preserve">Appendix figure </w:t>
      </w:r>
      <w:r w:rsidR="00681E60">
        <w:rPr>
          <w:sz w:val="22"/>
        </w:rPr>
        <w:t>23</w:t>
      </w:r>
      <w:r w:rsidRPr="00B936DC">
        <w:rPr>
          <w:sz w:val="22"/>
        </w:rPr>
        <w:t xml:space="preserve">. </w:t>
      </w:r>
      <w:r>
        <w:rPr>
          <w:sz w:val="22"/>
        </w:rPr>
        <w:t>Function</w:t>
      </w:r>
      <w:r w:rsidRPr="00B936DC">
        <w:rPr>
          <w:sz w:val="22"/>
        </w:rPr>
        <w:t xml:space="preserve"> of process 1.1</w:t>
      </w:r>
      <w:r>
        <w:rPr>
          <w:sz w:val="22"/>
        </w:rPr>
        <w:t>.1.2.4.3</w:t>
      </w:r>
    </w:p>
    <w:p w14:paraId="7B916BF0" w14:textId="77777777" w:rsidR="005B009A" w:rsidRDefault="005B009A" w:rsidP="005B009A">
      <w:pPr>
        <w:jc w:val="center"/>
        <w:rPr>
          <w:sz w:val="22"/>
        </w:rPr>
      </w:pPr>
    </w:p>
    <w:p w14:paraId="455108CE" w14:textId="77777777" w:rsidR="005B009A" w:rsidRDefault="005B009A" w:rsidP="005B009A">
      <w:pPr>
        <w:jc w:val="center"/>
        <w:rPr>
          <w:sz w:val="22"/>
        </w:rPr>
      </w:pPr>
    </w:p>
    <w:p w14:paraId="7E752BF3" w14:textId="77777777" w:rsidR="005B009A" w:rsidRPr="00237611" w:rsidRDefault="005B009A" w:rsidP="00DF6529">
      <w:pPr>
        <w:rPr>
          <w:sz w:val="22"/>
        </w:rPr>
      </w:pPr>
    </w:p>
    <w:p w14:paraId="1832D584" w14:textId="7135DE73" w:rsidR="006D56D4" w:rsidRPr="00237611" w:rsidRDefault="006D56D4" w:rsidP="00DF6529">
      <w:pPr>
        <w:rPr>
          <w:sz w:val="22"/>
        </w:rPr>
      </w:pPr>
    </w:p>
    <w:p w14:paraId="3AA3D624" w14:textId="291B098F" w:rsidR="006D56D4" w:rsidRDefault="00FA4BAB" w:rsidP="00DF6529">
      <w:pPr>
        <w:rPr>
          <w:sz w:val="22"/>
        </w:rPr>
      </w:pPr>
      <w:r w:rsidRPr="00FA4BAB">
        <w:rPr>
          <w:noProof/>
          <w:sz w:val="22"/>
        </w:rPr>
        <w:drawing>
          <wp:inline distT="0" distB="0" distL="0" distR="0" wp14:anchorId="0D4A76FD" wp14:editId="766249E3">
            <wp:extent cx="5486400" cy="2426970"/>
            <wp:effectExtent l="0" t="0" r="0" b="0"/>
            <wp:docPr id="1727999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99141" name=""/>
                    <pic:cNvPicPr/>
                  </pic:nvPicPr>
                  <pic:blipFill>
                    <a:blip r:embed="rId61"/>
                    <a:stretch>
                      <a:fillRect/>
                    </a:stretch>
                  </pic:blipFill>
                  <pic:spPr>
                    <a:xfrm>
                      <a:off x="0" y="0"/>
                      <a:ext cx="5486400" cy="2426970"/>
                    </a:xfrm>
                    <a:prstGeom prst="rect">
                      <a:avLst/>
                    </a:prstGeom>
                  </pic:spPr>
                </pic:pic>
              </a:graphicData>
            </a:graphic>
          </wp:inline>
        </w:drawing>
      </w:r>
    </w:p>
    <w:p w14:paraId="1DEC8B0F" w14:textId="2ADCE429" w:rsidR="00FA4BAB" w:rsidRDefault="00FA4BAB" w:rsidP="00FA4BAB">
      <w:pPr>
        <w:jc w:val="center"/>
        <w:rPr>
          <w:sz w:val="22"/>
        </w:rPr>
      </w:pPr>
      <w:r w:rsidRPr="00B936DC">
        <w:rPr>
          <w:sz w:val="22"/>
        </w:rPr>
        <w:t xml:space="preserve">Appendix figure </w:t>
      </w:r>
      <w:r w:rsidR="00681E60">
        <w:rPr>
          <w:sz w:val="22"/>
        </w:rPr>
        <w:t>24</w:t>
      </w:r>
      <w:r w:rsidRPr="00B936DC">
        <w:rPr>
          <w:sz w:val="22"/>
        </w:rPr>
        <w:t xml:space="preserve">. </w:t>
      </w:r>
      <w:r>
        <w:rPr>
          <w:sz w:val="22"/>
        </w:rPr>
        <w:t>Function</w:t>
      </w:r>
      <w:r w:rsidRPr="00B936DC">
        <w:rPr>
          <w:sz w:val="22"/>
        </w:rPr>
        <w:t xml:space="preserve"> of process 1.1</w:t>
      </w:r>
      <w:r>
        <w:rPr>
          <w:sz w:val="22"/>
        </w:rPr>
        <w:t>.1.2.4.4</w:t>
      </w:r>
    </w:p>
    <w:p w14:paraId="1EA4C1AC" w14:textId="52762AB1" w:rsidR="00FA4BAB" w:rsidRDefault="00FA4BAB" w:rsidP="00FA4BAB">
      <w:pPr>
        <w:jc w:val="center"/>
        <w:rPr>
          <w:sz w:val="22"/>
        </w:rPr>
      </w:pPr>
      <w:r w:rsidRPr="00FA4BAB">
        <w:rPr>
          <w:noProof/>
          <w:sz w:val="22"/>
        </w:rPr>
        <w:lastRenderedPageBreak/>
        <w:drawing>
          <wp:inline distT="0" distB="0" distL="0" distR="0" wp14:anchorId="1A50B686" wp14:editId="363396E3">
            <wp:extent cx="5486400" cy="1601470"/>
            <wp:effectExtent l="0" t="0" r="0" b="0"/>
            <wp:docPr id="17522073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207309" name=""/>
                    <pic:cNvPicPr/>
                  </pic:nvPicPr>
                  <pic:blipFill>
                    <a:blip r:embed="rId62"/>
                    <a:stretch>
                      <a:fillRect/>
                    </a:stretch>
                  </pic:blipFill>
                  <pic:spPr>
                    <a:xfrm>
                      <a:off x="0" y="0"/>
                      <a:ext cx="5486400" cy="1601470"/>
                    </a:xfrm>
                    <a:prstGeom prst="rect">
                      <a:avLst/>
                    </a:prstGeom>
                  </pic:spPr>
                </pic:pic>
              </a:graphicData>
            </a:graphic>
          </wp:inline>
        </w:drawing>
      </w:r>
    </w:p>
    <w:p w14:paraId="6DC17EBD" w14:textId="380A1AFD" w:rsidR="00FA4BAB" w:rsidRDefault="00FA4BAB" w:rsidP="00FA4BAB">
      <w:pPr>
        <w:jc w:val="center"/>
        <w:rPr>
          <w:sz w:val="22"/>
        </w:rPr>
      </w:pPr>
      <w:r w:rsidRPr="00B936DC">
        <w:rPr>
          <w:sz w:val="22"/>
        </w:rPr>
        <w:t xml:space="preserve">Appendix figure </w:t>
      </w:r>
      <w:r w:rsidR="00681E60">
        <w:rPr>
          <w:sz w:val="22"/>
        </w:rPr>
        <w:t>25</w:t>
      </w:r>
      <w:r w:rsidRPr="00B936DC">
        <w:rPr>
          <w:sz w:val="22"/>
        </w:rPr>
        <w:t xml:space="preserve">. </w:t>
      </w:r>
      <w:r>
        <w:rPr>
          <w:sz w:val="22"/>
        </w:rPr>
        <w:t>Function</w:t>
      </w:r>
      <w:r w:rsidRPr="00B936DC">
        <w:rPr>
          <w:sz w:val="22"/>
        </w:rPr>
        <w:t xml:space="preserve"> of process 1.1</w:t>
      </w:r>
      <w:r>
        <w:rPr>
          <w:sz w:val="22"/>
        </w:rPr>
        <w:t>.1.2.5</w:t>
      </w:r>
    </w:p>
    <w:p w14:paraId="5100717D" w14:textId="0020A82C" w:rsidR="00FA4BAB" w:rsidRDefault="00F742EF" w:rsidP="00FA4BAB">
      <w:pPr>
        <w:jc w:val="center"/>
        <w:rPr>
          <w:sz w:val="22"/>
        </w:rPr>
      </w:pPr>
      <w:r w:rsidRPr="00F742EF">
        <w:rPr>
          <w:noProof/>
          <w:sz w:val="22"/>
        </w:rPr>
        <w:drawing>
          <wp:inline distT="0" distB="0" distL="0" distR="0" wp14:anchorId="7FE04A64" wp14:editId="71BAB8B3">
            <wp:extent cx="5486400" cy="2447290"/>
            <wp:effectExtent l="0" t="0" r="0" b="0"/>
            <wp:docPr id="1976378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378466" name=""/>
                    <pic:cNvPicPr/>
                  </pic:nvPicPr>
                  <pic:blipFill>
                    <a:blip r:embed="rId63"/>
                    <a:stretch>
                      <a:fillRect/>
                    </a:stretch>
                  </pic:blipFill>
                  <pic:spPr>
                    <a:xfrm>
                      <a:off x="0" y="0"/>
                      <a:ext cx="5486400" cy="2447290"/>
                    </a:xfrm>
                    <a:prstGeom prst="rect">
                      <a:avLst/>
                    </a:prstGeom>
                  </pic:spPr>
                </pic:pic>
              </a:graphicData>
            </a:graphic>
          </wp:inline>
        </w:drawing>
      </w:r>
    </w:p>
    <w:p w14:paraId="583D733F" w14:textId="3842F450" w:rsidR="00913CE9" w:rsidRPr="00237611" w:rsidRDefault="00F742EF" w:rsidP="00123211">
      <w:pPr>
        <w:jc w:val="center"/>
        <w:rPr>
          <w:sz w:val="22"/>
        </w:rPr>
      </w:pPr>
      <w:r w:rsidRPr="00B936DC">
        <w:rPr>
          <w:sz w:val="22"/>
        </w:rPr>
        <w:t xml:space="preserve">Appendix figure </w:t>
      </w:r>
      <w:r w:rsidR="00681E60">
        <w:rPr>
          <w:sz w:val="22"/>
        </w:rPr>
        <w:t>26</w:t>
      </w:r>
      <w:r w:rsidRPr="00B936DC">
        <w:rPr>
          <w:sz w:val="22"/>
        </w:rPr>
        <w:t xml:space="preserve">. </w:t>
      </w:r>
      <w:r>
        <w:rPr>
          <w:sz w:val="22"/>
        </w:rPr>
        <w:t>Function</w:t>
      </w:r>
      <w:r w:rsidRPr="00B936DC">
        <w:rPr>
          <w:sz w:val="22"/>
        </w:rPr>
        <w:t xml:space="preserve"> of process 1.1</w:t>
      </w:r>
      <w:r w:rsidR="00913CE9">
        <w:rPr>
          <w:sz w:val="22"/>
        </w:rPr>
        <w:t>.1.2.6</w:t>
      </w:r>
    </w:p>
    <w:p w14:paraId="1CE63F36" w14:textId="39028393" w:rsidR="006D56D4" w:rsidRPr="00237611" w:rsidRDefault="006D56D4" w:rsidP="00DF6529">
      <w:pPr>
        <w:rPr>
          <w:color w:val="000000"/>
          <w:sz w:val="22"/>
        </w:rPr>
      </w:pPr>
      <w:r w:rsidRPr="00237611">
        <w:rPr>
          <w:noProof/>
          <w:sz w:val="22"/>
        </w:rPr>
        <w:drawing>
          <wp:anchor distT="0" distB="0" distL="0" distR="0" simplePos="0" relativeHeight="251681792" behindDoc="0" locked="0" layoutInCell="1" allowOverlap="1" wp14:anchorId="6E4F2780" wp14:editId="26951E9F">
            <wp:simplePos x="0" y="0"/>
            <wp:positionH relativeFrom="column">
              <wp:posOffset>1139489</wp:posOffset>
            </wp:positionH>
            <wp:positionV relativeFrom="paragraph">
              <wp:posOffset>301027</wp:posOffset>
            </wp:positionV>
            <wp:extent cx="3865245" cy="1948815"/>
            <wp:effectExtent l="0" t="0" r="1905" b="0"/>
            <wp:wrapTopAndBottom/>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3865245" cy="194881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37611">
        <w:rPr>
          <w:color w:val="000000"/>
          <w:sz w:val="22"/>
        </w:rPr>
        <w:t>Appendix 3. Screen layouts</w:t>
      </w:r>
    </w:p>
    <w:p w14:paraId="7AD38AC7" w14:textId="76A6DBBF" w:rsidR="006D56D4" w:rsidRPr="00237611" w:rsidRDefault="006D56D4" w:rsidP="00DF6529">
      <w:pPr>
        <w:rPr>
          <w:sz w:val="22"/>
        </w:rPr>
      </w:pPr>
    </w:p>
    <w:p w14:paraId="7A493674" w14:textId="77777777" w:rsidR="006D56D4" w:rsidRPr="00237611" w:rsidRDefault="006D56D4" w:rsidP="00DF6529">
      <w:pPr>
        <w:rPr>
          <w:sz w:val="22"/>
        </w:rPr>
      </w:pPr>
    </w:p>
    <w:p w14:paraId="16529375" w14:textId="49CE5AE1" w:rsidR="006D56D4" w:rsidRPr="00237611" w:rsidRDefault="00681E60" w:rsidP="006D56D4">
      <w:pPr>
        <w:pStyle w:val="Caption"/>
        <w:spacing w:line="240" w:lineRule="auto"/>
        <w:ind w:left="720"/>
        <w:jc w:val="center"/>
        <w:rPr>
          <w:b/>
          <w:bCs/>
          <w:color w:val="000000"/>
          <w:sz w:val="22"/>
        </w:rPr>
      </w:pPr>
      <w:bookmarkStart w:id="43" w:name="_Toc24159"/>
      <w:r>
        <w:rPr>
          <w:color w:val="000000"/>
          <w:sz w:val="22"/>
        </w:rPr>
        <w:t>Appendix Figure 27</w:t>
      </w:r>
      <w:r w:rsidR="006D56D4" w:rsidRPr="00237611">
        <w:rPr>
          <w:color w:val="000000"/>
          <w:sz w:val="22"/>
        </w:rPr>
        <w:t>.</w:t>
      </w:r>
      <w:r w:rsidR="006D56D4" w:rsidRPr="00237611">
        <w:rPr>
          <w:b/>
          <w:bCs/>
          <w:sz w:val="22"/>
        </w:rPr>
        <w:t xml:space="preserve"> </w:t>
      </w:r>
      <w:r w:rsidR="006D56D4" w:rsidRPr="00237611">
        <w:rPr>
          <w:bCs/>
          <w:sz w:val="22"/>
        </w:rPr>
        <w:t xml:space="preserve">Home Page </w:t>
      </w:r>
      <w:bookmarkEnd w:id="43"/>
    </w:p>
    <w:p w14:paraId="39439B46" w14:textId="380991BB" w:rsidR="006D56D4" w:rsidRPr="00237611" w:rsidRDefault="006D56D4" w:rsidP="00DF6529">
      <w:pPr>
        <w:rPr>
          <w:sz w:val="22"/>
        </w:rPr>
      </w:pPr>
    </w:p>
    <w:p w14:paraId="6877473F" w14:textId="7AE0EF60" w:rsidR="006D56D4" w:rsidRPr="00237611" w:rsidRDefault="00F95C51" w:rsidP="00DF6529">
      <w:pPr>
        <w:rPr>
          <w:sz w:val="22"/>
        </w:rPr>
      </w:pPr>
      <w:r w:rsidRPr="00237611">
        <w:rPr>
          <w:noProof/>
          <w:sz w:val="22"/>
        </w:rPr>
        <w:lastRenderedPageBreak/>
        <w:drawing>
          <wp:anchor distT="0" distB="0" distL="0" distR="0" simplePos="0" relativeHeight="251682816" behindDoc="0" locked="0" layoutInCell="1" allowOverlap="1" wp14:anchorId="6DAB592D" wp14:editId="224C30FC">
            <wp:simplePos x="0" y="0"/>
            <wp:positionH relativeFrom="margin">
              <wp:align>center</wp:align>
            </wp:positionH>
            <wp:positionV relativeFrom="paragraph">
              <wp:posOffset>103916</wp:posOffset>
            </wp:positionV>
            <wp:extent cx="4333240" cy="2263775"/>
            <wp:effectExtent l="0" t="0" r="0" b="3175"/>
            <wp:wrapTopAndBottom/>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4333240" cy="22637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26C7466" w14:textId="41790AB4" w:rsidR="006D56D4" w:rsidRPr="00237611" w:rsidRDefault="00F95C51" w:rsidP="00F95C51">
      <w:pPr>
        <w:rPr>
          <w:sz w:val="22"/>
        </w:rPr>
      </w:pPr>
      <w:r w:rsidRPr="00237611">
        <w:rPr>
          <w:sz w:val="22"/>
        </w:rPr>
        <w:t xml:space="preserve">                                                </w:t>
      </w:r>
      <w:r w:rsidR="00681E60">
        <w:rPr>
          <w:color w:val="000000"/>
          <w:sz w:val="22"/>
        </w:rPr>
        <w:t>Appendix Figure 28</w:t>
      </w:r>
      <w:r w:rsidR="006D56D4" w:rsidRPr="00237611">
        <w:rPr>
          <w:color w:val="000000"/>
          <w:sz w:val="22"/>
        </w:rPr>
        <w:t xml:space="preserve">. </w:t>
      </w:r>
      <w:r w:rsidR="006D56D4" w:rsidRPr="00237611">
        <w:rPr>
          <w:bCs/>
          <w:sz w:val="22"/>
        </w:rPr>
        <w:t>User Profile Page</w:t>
      </w:r>
    </w:p>
    <w:p w14:paraId="7691ED1C" w14:textId="319AA2A1" w:rsidR="006D56D4" w:rsidRPr="00237611" w:rsidRDefault="006D56D4" w:rsidP="00DF6529">
      <w:pPr>
        <w:rPr>
          <w:sz w:val="22"/>
        </w:rPr>
      </w:pPr>
    </w:p>
    <w:p w14:paraId="145DD47B" w14:textId="6EAD2BED" w:rsidR="006D56D4" w:rsidRPr="00237611" w:rsidRDefault="006D56D4" w:rsidP="00DF6529">
      <w:pPr>
        <w:rPr>
          <w:sz w:val="22"/>
        </w:rPr>
      </w:pPr>
    </w:p>
    <w:p w14:paraId="4B14B250" w14:textId="77777777" w:rsidR="008A3FE6" w:rsidRPr="00237611" w:rsidRDefault="008A3FE6" w:rsidP="00DF6529">
      <w:pPr>
        <w:rPr>
          <w:sz w:val="22"/>
        </w:rPr>
      </w:pPr>
    </w:p>
    <w:p w14:paraId="647D4BF2" w14:textId="16B156CC" w:rsidR="00123211" w:rsidRDefault="00123211" w:rsidP="00DF6529">
      <w:pPr>
        <w:rPr>
          <w:sz w:val="22"/>
        </w:rPr>
      </w:pPr>
    </w:p>
    <w:p w14:paraId="047B1A9D" w14:textId="46632488" w:rsidR="006D56D4" w:rsidRPr="00237611" w:rsidRDefault="006D56D4" w:rsidP="00DF6529">
      <w:pPr>
        <w:rPr>
          <w:sz w:val="22"/>
        </w:rPr>
      </w:pPr>
      <w:r w:rsidRPr="00237611">
        <w:rPr>
          <w:noProof/>
          <w:sz w:val="22"/>
        </w:rPr>
        <w:drawing>
          <wp:anchor distT="0" distB="0" distL="0" distR="0" simplePos="0" relativeHeight="251683840" behindDoc="0" locked="0" layoutInCell="1" allowOverlap="1" wp14:anchorId="618900F7" wp14:editId="26B445D7">
            <wp:simplePos x="0" y="0"/>
            <wp:positionH relativeFrom="column">
              <wp:posOffset>885078</wp:posOffset>
            </wp:positionH>
            <wp:positionV relativeFrom="paragraph">
              <wp:posOffset>262</wp:posOffset>
            </wp:positionV>
            <wp:extent cx="4449445" cy="2237740"/>
            <wp:effectExtent l="0" t="0" r="8255" b="9525"/>
            <wp:wrapTopAndBottom/>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449445" cy="22377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4979C1B" w14:textId="160E81D1" w:rsidR="006D56D4" w:rsidRPr="00237611" w:rsidRDefault="00F95C51" w:rsidP="00F95C51">
      <w:pPr>
        <w:rPr>
          <w:sz w:val="22"/>
        </w:rPr>
      </w:pPr>
      <w:r w:rsidRPr="00237611">
        <w:rPr>
          <w:color w:val="000000"/>
          <w:sz w:val="22"/>
        </w:rPr>
        <w:t xml:space="preserve">                             </w:t>
      </w:r>
      <w:r w:rsidR="00681E60">
        <w:rPr>
          <w:color w:val="000000"/>
          <w:sz w:val="22"/>
        </w:rPr>
        <w:t>Appendix Figure 29</w:t>
      </w:r>
      <w:r w:rsidR="008A3FE6" w:rsidRPr="00237611">
        <w:rPr>
          <w:color w:val="000000"/>
          <w:sz w:val="22"/>
        </w:rPr>
        <w:t>.</w:t>
      </w:r>
      <w:r w:rsidR="008A3FE6" w:rsidRPr="00237611">
        <w:rPr>
          <w:b/>
          <w:bCs/>
          <w:sz w:val="22"/>
        </w:rPr>
        <w:t xml:space="preserve"> </w:t>
      </w:r>
      <w:r w:rsidR="008A3FE6" w:rsidRPr="00237611">
        <w:rPr>
          <w:bCs/>
          <w:sz w:val="22"/>
        </w:rPr>
        <w:t>Adoption Application and Rescheduling</w:t>
      </w:r>
    </w:p>
    <w:p w14:paraId="7BA82B13" w14:textId="35072865" w:rsidR="006D56D4" w:rsidRPr="00237611" w:rsidRDefault="00F95C51" w:rsidP="00DF6529">
      <w:pPr>
        <w:rPr>
          <w:sz w:val="22"/>
        </w:rPr>
      </w:pPr>
      <w:r w:rsidRPr="00237611">
        <w:rPr>
          <w:noProof/>
          <w:sz w:val="22"/>
        </w:rPr>
        <w:lastRenderedPageBreak/>
        <w:drawing>
          <wp:anchor distT="0" distB="0" distL="0" distR="0" simplePos="0" relativeHeight="251684864" behindDoc="0" locked="0" layoutInCell="1" allowOverlap="1" wp14:anchorId="5FF6FA0A" wp14:editId="0682140B">
            <wp:simplePos x="0" y="0"/>
            <wp:positionH relativeFrom="column">
              <wp:posOffset>929266</wp:posOffset>
            </wp:positionH>
            <wp:positionV relativeFrom="paragraph">
              <wp:posOffset>216759</wp:posOffset>
            </wp:positionV>
            <wp:extent cx="4360545" cy="2196465"/>
            <wp:effectExtent l="0" t="0" r="1905" b="0"/>
            <wp:wrapTopAndBottom/>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360545" cy="21964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F6D7B70" w14:textId="7C620217" w:rsidR="008A3FE6" w:rsidRPr="00237611" w:rsidRDefault="008A3FE6" w:rsidP="00DF6529">
      <w:pPr>
        <w:rPr>
          <w:sz w:val="22"/>
        </w:rPr>
      </w:pPr>
    </w:p>
    <w:p w14:paraId="1048C4C5" w14:textId="160EC6FF" w:rsidR="008A3FE6" w:rsidRPr="00237611" w:rsidRDefault="00F95C51" w:rsidP="00F95C51">
      <w:pPr>
        <w:rPr>
          <w:sz w:val="22"/>
        </w:rPr>
      </w:pPr>
      <w:r w:rsidRPr="00237611">
        <w:rPr>
          <w:sz w:val="22"/>
        </w:rPr>
        <w:t xml:space="preserve">                                                 </w:t>
      </w:r>
      <w:r w:rsidR="00681E60">
        <w:rPr>
          <w:color w:val="000000"/>
          <w:sz w:val="22"/>
        </w:rPr>
        <w:t>Appendix Figure 30</w:t>
      </w:r>
      <w:r w:rsidR="008A3FE6" w:rsidRPr="00237611">
        <w:rPr>
          <w:color w:val="000000"/>
          <w:sz w:val="22"/>
        </w:rPr>
        <w:t>.</w:t>
      </w:r>
      <w:r w:rsidR="008A3FE6" w:rsidRPr="00237611">
        <w:rPr>
          <w:b/>
          <w:bCs/>
          <w:sz w:val="22"/>
        </w:rPr>
        <w:t xml:space="preserve"> </w:t>
      </w:r>
      <w:r w:rsidR="008A3FE6" w:rsidRPr="00237611">
        <w:rPr>
          <w:bCs/>
          <w:sz w:val="22"/>
        </w:rPr>
        <w:t>Favorite Section</w:t>
      </w:r>
    </w:p>
    <w:p w14:paraId="64955385" w14:textId="3B6E0DF6" w:rsidR="006D56D4" w:rsidRPr="00237611" w:rsidRDefault="006D56D4" w:rsidP="00DF6529">
      <w:pPr>
        <w:rPr>
          <w:sz w:val="22"/>
        </w:rPr>
      </w:pPr>
    </w:p>
    <w:p w14:paraId="7C835169" w14:textId="5F53D182" w:rsidR="006D56D4" w:rsidRPr="00237611" w:rsidRDefault="006D56D4" w:rsidP="00DF6529">
      <w:pPr>
        <w:rPr>
          <w:sz w:val="22"/>
        </w:rPr>
      </w:pPr>
    </w:p>
    <w:p w14:paraId="71F21DAD" w14:textId="5CCC29B5" w:rsidR="00DF6529" w:rsidRPr="00237611" w:rsidRDefault="00DF6529" w:rsidP="00DF6529">
      <w:pPr>
        <w:rPr>
          <w:sz w:val="22"/>
        </w:rPr>
      </w:pPr>
    </w:p>
    <w:p w14:paraId="1F68EFD4" w14:textId="17C56126" w:rsidR="008A3FE6" w:rsidRPr="00237611" w:rsidRDefault="008A3FE6" w:rsidP="00DF6529">
      <w:pPr>
        <w:rPr>
          <w:sz w:val="22"/>
        </w:rPr>
      </w:pPr>
    </w:p>
    <w:p w14:paraId="17C06689" w14:textId="28052207" w:rsidR="0047442C" w:rsidRPr="00237611" w:rsidRDefault="008A3FE6" w:rsidP="00F95C51">
      <w:pPr>
        <w:rPr>
          <w:sz w:val="22"/>
        </w:rPr>
      </w:pPr>
      <w:r w:rsidRPr="00237611">
        <w:rPr>
          <w:noProof/>
          <w:sz w:val="22"/>
        </w:rPr>
        <w:drawing>
          <wp:anchor distT="0" distB="0" distL="0" distR="0" simplePos="0" relativeHeight="251685888" behindDoc="0" locked="0" layoutInCell="1" allowOverlap="1" wp14:anchorId="20E34A92" wp14:editId="44256967">
            <wp:simplePos x="0" y="0"/>
            <wp:positionH relativeFrom="margin">
              <wp:align>center</wp:align>
            </wp:positionH>
            <wp:positionV relativeFrom="paragraph">
              <wp:posOffset>60960</wp:posOffset>
            </wp:positionV>
            <wp:extent cx="3441700" cy="1679575"/>
            <wp:effectExtent l="0" t="0" r="6350" b="0"/>
            <wp:wrapTopAndBottom/>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3441700" cy="16795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B2A675E" w14:textId="576C42B3" w:rsidR="00DF6529" w:rsidRPr="00237611" w:rsidRDefault="008A3FE6" w:rsidP="008A3FE6">
      <w:pPr>
        <w:tabs>
          <w:tab w:val="left" w:pos="5970"/>
        </w:tabs>
        <w:jc w:val="center"/>
        <w:rPr>
          <w:sz w:val="22"/>
        </w:rPr>
      </w:pPr>
      <w:r w:rsidRPr="00237611">
        <w:rPr>
          <w:color w:val="000000"/>
          <w:sz w:val="22"/>
        </w:rPr>
        <w:t xml:space="preserve">Appendix </w:t>
      </w:r>
      <w:r w:rsidR="00681E60">
        <w:rPr>
          <w:color w:val="000000"/>
          <w:sz w:val="22"/>
        </w:rPr>
        <w:t>Figure3</w:t>
      </w:r>
      <w:r w:rsidRPr="00237611">
        <w:rPr>
          <w:color w:val="000000"/>
          <w:sz w:val="22"/>
        </w:rPr>
        <w:t>1.</w:t>
      </w:r>
      <w:r w:rsidRPr="00237611">
        <w:rPr>
          <w:bCs/>
          <w:sz w:val="22"/>
        </w:rPr>
        <w:t xml:space="preserve"> User Chat</w:t>
      </w:r>
    </w:p>
    <w:p w14:paraId="34CC5392" w14:textId="7DD0F2CE" w:rsidR="00DF6529" w:rsidRPr="00237611" w:rsidRDefault="00DF6529" w:rsidP="00ED1723">
      <w:pPr>
        <w:tabs>
          <w:tab w:val="left" w:pos="5970"/>
        </w:tabs>
        <w:rPr>
          <w:sz w:val="22"/>
        </w:rPr>
      </w:pPr>
    </w:p>
    <w:p w14:paraId="1DAEDA63" w14:textId="687CC733" w:rsidR="00DF6529" w:rsidRPr="00237611" w:rsidRDefault="0030616F" w:rsidP="00ED1723">
      <w:pPr>
        <w:tabs>
          <w:tab w:val="left" w:pos="5970"/>
        </w:tabs>
        <w:rPr>
          <w:sz w:val="22"/>
        </w:rPr>
      </w:pPr>
      <w:r w:rsidRPr="00237611">
        <w:rPr>
          <w:noProof/>
          <w:sz w:val="22"/>
        </w:rPr>
        <w:lastRenderedPageBreak/>
        <w:drawing>
          <wp:anchor distT="0" distB="0" distL="0" distR="0" simplePos="0" relativeHeight="251686912" behindDoc="0" locked="0" layoutInCell="1" allowOverlap="1" wp14:anchorId="4AB07CF5" wp14:editId="3D3E1DDC">
            <wp:simplePos x="0" y="0"/>
            <wp:positionH relativeFrom="margin">
              <wp:posOffset>2111225</wp:posOffset>
            </wp:positionH>
            <wp:positionV relativeFrom="paragraph">
              <wp:posOffset>260873</wp:posOffset>
            </wp:positionV>
            <wp:extent cx="1755775" cy="2943860"/>
            <wp:effectExtent l="0" t="0" r="0" b="8890"/>
            <wp:wrapTopAndBottom/>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1755775" cy="29438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6C83FBE" w14:textId="710CF81B" w:rsidR="0030616F" w:rsidRPr="00237611" w:rsidRDefault="0030616F" w:rsidP="00ED1723">
      <w:pPr>
        <w:tabs>
          <w:tab w:val="left" w:pos="5970"/>
        </w:tabs>
        <w:rPr>
          <w:color w:val="000000"/>
          <w:sz w:val="22"/>
        </w:rPr>
      </w:pPr>
    </w:p>
    <w:p w14:paraId="57FCD357" w14:textId="6DEC0429" w:rsidR="00DF6529" w:rsidRPr="00237611" w:rsidRDefault="00681E60" w:rsidP="0030616F">
      <w:pPr>
        <w:tabs>
          <w:tab w:val="left" w:pos="5970"/>
        </w:tabs>
        <w:jc w:val="center"/>
        <w:rPr>
          <w:bCs/>
          <w:sz w:val="22"/>
        </w:rPr>
      </w:pPr>
      <w:r>
        <w:rPr>
          <w:color w:val="000000"/>
          <w:sz w:val="22"/>
        </w:rPr>
        <w:t>Appendix Figure 3</w:t>
      </w:r>
      <w:r w:rsidR="0030616F" w:rsidRPr="00237611">
        <w:rPr>
          <w:color w:val="000000"/>
          <w:sz w:val="22"/>
        </w:rPr>
        <w:t>2.</w:t>
      </w:r>
      <w:r w:rsidR="0030616F" w:rsidRPr="00237611">
        <w:rPr>
          <w:bCs/>
          <w:sz w:val="22"/>
        </w:rPr>
        <w:t xml:space="preserve"> Adoption Application Form</w:t>
      </w:r>
    </w:p>
    <w:p w14:paraId="31E2137B" w14:textId="491219A5" w:rsidR="0030616F" w:rsidRPr="00237611" w:rsidRDefault="0030616F" w:rsidP="0030616F">
      <w:pPr>
        <w:tabs>
          <w:tab w:val="left" w:pos="5970"/>
        </w:tabs>
        <w:jc w:val="center"/>
        <w:rPr>
          <w:bCs/>
          <w:sz w:val="22"/>
        </w:rPr>
      </w:pPr>
    </w:p>
    <w:p w14:paraId="46C3DE49" w14:textId="43FC36AF" w:rsidR="0030616F" w:rsidRPr="00237611" w:rsidRDefault="0030616F" w:rsidP="0030616F">
      <w:pPr>
        <w:tabs>
          <w:tab w:val="left" w:pos="5970"/>
        </w:tabs>
        <w:jc w:val="center"/>
        <w:rPr>
          <w:bCs/>
          <w:sz w:val="22"/>
        </w:rPr>
      </w:pPr>
    </w:p>
    <w:p w14:paraId="1B7877BC" w14:textId="77777777" w:rsidR="0030616F" w:rsidRPr="00237611" w:rsidRDefault="0030616F" w:rsidP="0030616F">
      <w:pPr>
        <w:tabs>
          <w:tab w:val="left" w:pos="5970"/>
        </w:tabs>
        <w:jc w:val="center"/>
        <w:rPr>
          <w:color w:val="000000"/>
          <w:sz w:val="22"/>
        </w:rPr>
      </w:pPr>
    </w:p>
    <w:p w14:paraId="53C4B8A7" w14:textId="77777777" w:rsidR="0030616F" w:rsidRPr="00237611" w:rsidRDefault="0030616F" w:rsidP="0030616F">
      <w:pPr>
        <w:tabs>
          <w:tab w:val="left" w:pos="5970"/>
        </w:tabs>
        <w:jc w:val="center"/>
        <w:rPr>
          <w:color w:val="000000"/>
          <w:sz w:val="22"/>
        </w:rPr>
      </w:pPr>
    </w:p>
    <w:p w14:paraId="2E341F21" w14:textId="77221257" w:rsidR="0030616F" w:rsidRPr="00237611" w:rsidRDefault="0030616F" w:rsidP="00F95C51">
      <w:pPr>
        <w:tabs>
          <w:tab w:val="left" w:pos="5970"/>
        </w:tabs>
        <w:rPr>
          <w:color w:val="000000"/>
          <w:sz w:val="22"/>
        </w:rPr>
      </w:pPr>
    </w:p>
    <w:p w14:paraId="5E07FFA3" w14:textId="6F9F8257" w:rsidR="0030616F" w:rsidRPr="00237611" w:rsidRDefault="0030616F" w:rsidP="00F95C51">
      <w:pPr>
        <w:tabs>
          <w:tab w:val="left" w:pos="5970"/>
        </w:tabs>
        <w:jc w:val="center"/>
        <w:rPr>
          <w:color w:val="000000"/>
          <w:sz w:val="22"/>
        </w:rPr>
      </w:pPr>
      <w:r w:rsidRPr="00237611">
        <w:rPr>
          <w:noProof/>
          <w:sz w:val="22"/>
        </w:rPr>
        <w:drawing>
          <wp:anchor distT="0" distB="0" distL="0" distR="0" simplePos="0" relativeHeight="251687936" behindDoc="0" locked="0" layoutInCell="1" allowOverlap="1" wp14:anchorId="6FB6AC80" wp14:editId="7021015C">
            <wp:simplePos x="0" y="0"/>
            <wp:positionH relativeFrom="margin">
              <wp:align>center</wp:align>
            </wp:positionH>
            <wp:positionV relativeFrom="paragraph">
              <wp:posOffset>4034</wp:posOffset>
            </wp:positionV>
            <wp:extent cx="1440815" cy="2277110"/>
            <wp:effectExtent l="0" t="0" r="6985" b="8890"/>
            <wp:wrapTopAndBottom/>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1440815" cy="22771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DCABE60" w14:textId="6FF24A87" w:rsidR="0030616F" w:rsidRPr="00237611" w:rsidRDefault="00681E60" w:rsidP="0030616F">
      <w:pPr>
        <w:tabs>
          <w:tab w:val="left" w:pos="5970"/>
        </w:tabs>
        <w:jc w:val="center"/>
        <w:rPr>
          <w:bCs/>
          <w:sz w:val="22"/>
        </w:rPr>
      </w:pPr>
      <w:r>
        <w:rPr>
          <w:color w:val="000000"/>
          <w:sz w:val="22"/>
        </w:rPr>
        <w:t>Appendix Figure 3</w:t>
      </w:r>
      <w:r w:rsidR="0030616F" w:rsidRPr="00237611">
        <w:rPr>
          <w:color w:val="000000"/>
          <w:sz w:val="22"/>
        </w:rPr>
        <w:t>3.</w:t>
      </w:r>
      <w:r w:rsidR="0030616F" w:rsidRPr="00237611">
        <w:rPr>
          <w:b/>
          <w:bCs/>
          <w:sz w:val="22"/>
        </w:rPr>
        <w:t xml:space="preserve"> </w:t>
      </w:r>
      <w:r w:rsidR="0030616F" w:rsidRPr="00237611">
        <w:rPr>
          <w:bCs/>
          <w:sz w:val="22"/>
        </w:rPr>
        <w:t>AI Chatbot</w:t>
      </w:r>
    </w:p>
    <w:p w14:paraId="68F99C14" w14:textId="77777777" w:rsidR="00F95C51" w:rsidRPr="00237611" w:rsidRDefault="00F95C51" w:rsidP="00F95C51">
      <w:pPr>
        <w:tabs>
          <w:tab w:val="left" w:pos="5970"/>
        </w:tabs>
        <w:rPr>
          <w:bCs/>
          <w:sz w:val="22"/>
        </w:rPr>
      </w:pPr>
    </w:p>
    <w:p w14:paraId="31D1AF86" w14:textId="7F472F96" w:rsidR="0030616F" w:rsidRPr="00237611" w:rsidRDefault="0030616F" w:rsidP="00F95C51">
      <w:pPr>
        <w:tabs>
          <w:tab w:val="left" w:pos="5970"/>
        </w:tabs>
        <w:rPr>
          <w:bCs/>
          <w:sz w:val="22"/>
        </w:rPr>
      </w:pPr>
      <w:r w:rsidRPr="00237611">
        <w:rPr>
          <w:bCs/>
          <w:noProof/>
          <w:sz w:val="22"/>
        </w:rPr>
        <w:lastRenderedPageBreak/>
        <w:drawing>
          <wp:anchor distT="0" distB="0" distL="0" distR="0" simplePos="0" relativeHeight="251688960" behindDoc="0" locked="0" layoutInCell="1" allowOverlap="1" wp14:anchorId="4E04A11C" wp14:editId="1688E335">
            <wp:simplePos x="0" y="0"/>
            <wp:positionH relativeFrom="margin">
              <wp:align>center</wp:align>
            </wp:positionH>
            <wp:positionV relativeFrom="paragraph">
              <wp:posOffset>168499</wp:posOffset>
            </wp:positionV>
            <wp:extent cx="2060575" cy="2596515"/>
            <wp:effectExtent l="0" t="0" r="0" b="0"/>
            <wp:wrapTopAndBottom/>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2060575" cy="2596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322634D" w14:textId="4AE59E94" w:rsidR="0030616F" w:rsidRPr="00237611" w:rsidRDefault="0030616F" w:rsidP="0030616F">
      <w:pPr>
        <w:tabs>
          <w:tab w:val="left" w:pos="5970"/>
        </w:tabs>
        <w:jc w:val="center"/>
        <w:rPr>
          <w:sz w:val="22"/>
        </w:rPr>
      </w:pPr>
    </w:p>
    <w:p w14:paraId="76850190" w14:textId="6BB6B892" w:rsidR="0030616F" w:rsidRPr="00237611" w:rsidRDefault="00681E60" w:rsidP="0030616F">
      <w:pPr>
        <w:tabs>
          <w:tab w:val="left" w:pos="5970"/>
        </w:tabs>
        <w:jc w:val="center"/>
        <w:rPr>
          <w:bCs/>
          <w:sz w:val="22"/>
        </w:rPr>
      </w:pPr>
      <w:r>
        <w:rPr>
          <w:color w:val="000000"/>
          <w:sz w:val="22"/>
        </w:rPr>
        <w:t>Appendix Figure 3</w:t>
      </w:r>
      <w:r w:rsidR="0030616F" w:rsidRPr="00237611">
        <w:rPr>
          <w:color w:val="000000"/>
          <w:sz w:val="22"/>
        </w:rPr>
        <w:t>4.</w:t>
      </w:r>
      <w:r w:rsidR="0030616F" w:rsidRPr="00237611">
        <w:rPr>
          <w:b/>
          <w:bCs/>
          <w:sz w:val="22"/>
        </w:rPr>
        <w:t xml:space="preserve"> </w:t>
      </w:r>
      <w:r w:rsidR="0030616F" w:rsidRPr="00237611">
        <w:rPr>
          <w:bCs/>
          <w:sz w:val="22"/>
        </w:rPr>
        <w:t>Donation Information</w:t>
      </w:r>
    </w:p>
    <w:p w14:paraId="751CC3C7" w14:textId="6B8FB28F" w:rsidR="0030616F" w:rsidRPr="00237611" w:rsidRDefault="0030616F" w:rsidP="0030616F">
      <w:pPr>
        <w:tabs>
          <w:tab w:val="left" w:pos="5970"/>
        </w:tabs>
        <w:jc w:val="center"/>
        <w:rPr>
          <w:bCs/>
          <w:sz w:val="22"/>
        </w:rPr>
      </w:pPr>
    </w:p>
    <w:p w14:paraId="621319C3" w14:textId="77777777" w:rsidR="00C870C2" w:rsidRDefault="00C870C2" w:rsidP="00F95C51">
      <w:pPr>
        <w:tabs>
          <w:tab w:val="left" w:pos="5970"/>
        </w:tabs>
        <w:rPr>
          <w:color w:val="000000"/>
          <w:sz w:val="22"/>
        </w:rPr>
      </w:pPr>
    </w:p>
    <w:p w14:paraId="58D88930" w14:textId="77777777" w:rsidR="00C870C2" w:rsidRDefault="00C870C2" w:rsidP="00F95C51">
      <w:pPr>
        <w:tabs>
          <w:tab w:val="left" w:pos="5970"/>
        </w:tabs>
        <w:rPr>
          <w:color w:val="000000"/>
          <w:sz w:val="22"/>
        </w:rPr>
      </w:pPr>
    </w:p>
    <w:p w14:paraId="14646035" w14:textId="42412941" w:rsidR="0030616F" w:rsidRPr="00237611" w:rsidRDefault="0030616F" w:rsidP="00F95C51">
      <w:pPr>
        <w:tabs>
          <w:tab w:val="left" w:pos="5970"/>
        </w:tabs>
        <w:rPr>
          <w:color w:val="000000"/>
          <w:sz w:val="22"/>
        </w:rPr>
      </w:pPr>
      <w:r w:rsidRPr="00237611">
        <w:rPr>
          <w:noProof/>
          <w:sz w:val="22"/>
        </w:rPr>
        <w:drawing>
          <wp:anchor distT="0" distB="0" distL="0" distR="0" simplePos="0" relativeHeight="251689984" behindDoc="0" locked="0" layoutInCell="1" allowOverlap="1" wp14:anchorId="22A59DB1" wp14:editId="28B6F928">
            <wp:simplePos x="0" y="0"/>
            <wp:positionH relativeFrom="page">
              <wp:align>center</wp:align>
            </wp:positionH>
            <wp:positionV relativeFrom="paragraph">
              <wp:posOffset>0</wp:posOffset>
            </wp:positionV>
            <wp:extent cx="4472940" cy="1312545"/>
            <wp:effectExtent l="0" t="0" r="3810" b="1905"/>
            <wp:wrapTopAndBottom/>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4472940" cy="13125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2E9EE4AC" w14:textId="705DF3D4" w:rsidR="004F2AE7" w:rsidRPr="00237611" w:rsidRDefault="00681E60" w:rsidP="004F2AE7">
      <w:pPr>
        <w:tabs>
          <w:tab w:val="left" w:pos="5970"/>
        </w:tabs>
        <w:jc w:val="center"/>
        <w:rPr>
          <w:bCs/>
          <w:sz w:val="22"/>
        </w:rPr>
      </w:pPr>
      <w:r>
        <w:rPr>
          <w:color w:val="000000"/>
          <w:sz w:val="22"/>
        </w:rPr>
        <w:t>Appendix Figure 3</w:t>
      </w:r>
      <w:r w:rsidR="0030616F" w:rsidRPr="00237611">
        <w:rPr>
          <w:color w:val="000000"/>
          <w:sz w:val="22"/>
        </w:rPr>
        <w:t>5</w:t>
      </w:r>
      <w:proofErr w:type="gramStart"/>
      <w:r w:rsidR="0030616F" w:rsidRPr="00237611">
        <w:rPr>
          <w:color w:val="000000"/>
          <w:sz w:val="22"/>
        </w:rPr>
        <w:t>.</w:t>
      </w:r>
      <w:r w:rsidR="0030616F" w:rsidRPr="00237611">
        <w:rPr>
          <w:b/>
          <w:bCs/>
          <w:sz w:val="22"/>
        </w:rPr>
        <w:t xml:space="preserve"> .</w:t>
      </w:r>
      <w:proofErr w:type="gramEnd"/>
      <w:r w:rsidR="0030616F" w:rsidRPr="00237611">
        <w:rPr>
          <w:b/>
          <w:bCs/>
          <w:sz w:val="22"/>
        </w:rPr>
        <w:t xml:space="preserve"> </w:t>
      </w:r>
      <w:r w:rsidR="0030616F" w:rsidRPr="00237611">
        <w:rPr>
          <w:bCs/>
          <w:sz w:val="22"/>
        </w:rPr>
        <w:t>Contact and Location</w:t>
      </w:r>
    </w:p>
    <w:p w14:paraId="27AEF557" w14:textId="75B0FBB4" w:rsidR="0030616F" w:rsidRPr="00237611" w:rsidRDefault="0030616F" w:rsidP="004F2AE7">
      <w:pPr>
        <w:tabs>
          <w:tab w:val="left" w:pos="5970"/>
        </w:tabs>
        <w:jc w:val="center"/>
        <w:rPr>
          <w:bCs/>
          <w:sz w:val="22"/>
        </w:rPr>
      </w:pPr>
      <w:r w:rsidRPr="00237611">
        <w:rPr>
          <w:bCs/>
          <w:noProof/>
          <w:sz w:val="22"/>
        </w:rPr>
        <w:lastRenderedPageBreak/>
        <w:drawing>
          <wp:anchor distT="0" distB="0" distL="0" distR="0" simplePos="0" relativeHeight="251691008" behindDoc="0" locked="0" layoutInCell="1" allowOverlap="1" wp14:anchorId="469F6611" wp14:editId="5ADA32E9">
            <wp:simplePos x="0" y="0"/>
            <wp:positionH relativeFrom="page">
              <wp:align>center</wp:align>
            </wp:positionH>
            <wp:positionV relativeFrom="paragraph">
              <wp:posOffset>247650</wp:posOffset>
            </wp:positionV>
            <wp:extent cx="4580890" cy="2290445"/>
            <wp:effectExtent l="0" t="0" r="0" b="0"/>
            <wp:wrapTopAndBottom/>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4580890" cy="22904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EC72902" w14:textId="77777777" w:rsidR="00C870C2" w:rsidRDefault="00C870C2" w:rsidP="00EB5593">
      <w:pPr>
        <w:tabs>
          <w:tab w:val="left" w:pos="5970"/>
        </w:tabs>
        <w:jc w:val="center"/>
        <w:rPr>
          <w:color w:val="000000"/>
          <w:sz w:val="22"/>
        </w:rPr>
      </w:pPr>
    </w:p>
    <w:p w14:paraId="3B1A887B" w14:textId="77777777" w:rsidR="00C870C2" w:rsidRDefault="00C870C2" w:rsidP="00EB5593">
      <w:pPr>
        <w:tabs>
          <w:tab w:val="left" w:pos="5970"/>
        </w:tabs>
        <w:jc w:val="center"/>
        <w:rPr>
          <w:color w:val="000000"/>
          <w:sz w:val="22"/>
        </w:rPr>
      </w:pPr>
    </w:p>
    <w:p w14:paraId="6779F1F9" w14:textId="61D4A3A8" w:rsidR="0030616F" w:rsidRDefault="00681E60" w:rsidP="00EB5593">
      <w:pPr>
        <w:tabs>
          <w:tab w:val="left" w:pos="5970"/>
        </w:tabs>
        <w:jc w:val="center"/>
        <w:rPr>
          <w:bCs/>
          <w:sz w:val="22"/>
        </w:rPr>
      </w:pPr>
      <w:r>
        <w:rPr>
          <w:color w:val="000000"/>
          <w:sz w:val="22"/>
        </w:rPr>
        <w:t>Appendix Figure 3</w:t>
      </w:r>
      <w:r w:rsidR="0030616F" w:rsidRPr="00237611">
        <w:rPr>
          <w:color w:val="000000"/>
          <w:sz w:val="22"/>
        </w:rPr>
        <w:t>6.</w:t>
      </w:r>
      <w:r w:rsidR="00EB5593" w:rsidRPr="00237611">
        <w:rPr>
          <w:b/>
          <w:bCs/>
          <w:sz w:val="22"/>
        </w:rPr>
        <w:t xml:space="preserve"> </w:t>
      </w:r>
      <w:r w:rsidR="00EB5593" w:rsidRPr="00237611">
        <w:rPr>
          <w:bCs/>
          <w:sz w:val="22"/>
        </w:rPr>
        <w:t>Admin Dashboard</w:t>
      </w:r>
    </w:p>
    <w:p w14:paraId="7534C830" w14:textId="77777777" w:rsidR="00C870C2" w:rsidRPr="00237611" w:rsidRDefault="00C870C2" w:rsidP="00EB5593">
      <w:pPr>
        <w:tabs>
          <w:tab w:val="left" w:pos="5970"/>
        </w:tabs>
        <w:jc w:val="center"/>
        <w:rPr>
          <w:bCs/>
          <w:sz w:val="22"/>
        </w:rPr>
      </w:pPr>
    </w:p>
    <w:p w14:paraId="4CD98CDC" w14:textId="4DCEB8B7" w:rsidR="00EB5593" w:rsidRPr="00237611" w:rsidRDefault="004F2AE7" w:rsidP="00EB5593">
      <w:pPr>
        <w:tabs>
          <w:tab w:val="left" w:pos="5970"/>
        </w:tabs>
        <w:jc w:val="center"/>
        <w:rPr>
          <w:bCs/>
          <w:sz w:val="22"/>
        </w:rPr>
      </w:pPr>
      <w:r w:rsidRPr="00237611">
        <w:rPr>
          <w:noProof/>
          <w:sz w:val="22"/>
        </w:rPr>
        <w:drawing>
          <wp:anchor distT="0" distB="0" distL="0" distR="0" simplePos="0" relativeHeight="251692032" behindDoc="0" locked="0" layoutInCell="1" allowOverlap="1" wp14:anchorId="6C1B810D" wp14:editId="39948213">
            <wp:simplePos x="0" y="0"/>
            <wp:positionH relativeFrom="margin">
              <wp:align>center</wp:align>
            </wp:positionH>
            <wp:positionV relativeFrom="paragraph">
              <wp:posOffset>302857</wp:posOffset>
            </wp:positionV>
            <wp:extent cx="4423410" cy="2221865"/>
            <wp:effectExtent l="0" t="0" r="0" b="6985"/>
            <wp:wrapTopAndBottom/>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4423410" cy="222186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26C9C12" w14:textId="7F74111B" w:rsidR="00EB5593" w:rsidRPr="00237611" w:rsidRDefault="00EB5593" w:rsidP="00EB5593">
      <w:pPr>
        <w:tabs>
          <w:tab w:val="left" w:pos="5970"/>
        </w:tabs>
        <w:jc w:val="center"/>
        <w:rPr>
          <w:bCs/>
          <w:sz w:val="22"/>
        </w:rPr>
      </w:pPr>
    </w:p>
    <w:p w14:paraId="752E2EEB" w14:textId="2A08A5DF" w:rsidR="00EB5593" w:rsidRDefault="00EB5593" w:rsidP="00EB5593">
      <w:pPr>
        <w:tabs>
          <w:tab w:val="left" w:pos="5970"/>
        </w:tabs>
        <w:jc w:val="center"/>
        <w:rPr>
          <w:bCs/>
          <w:sz w:val="22"/>
        </w:rPr>
      </w:pPr>
      <w:r w:rsidRPr="00237611">
        <w:rPr>
          <w:color w:val="000000"/>
          <w:sz w:val="22"/>
        </w:rPr>
        <w:t>Appendix Figur</w:t>
      </w:r>
      <w:r w:rsidR="00681E60">
        <w:rPr>
          <w:color w:val="000000"/>
          <w:sz w:val="22"/>
        </w:rPr>
        <w:t>e 3</w:t>
      </w:r>
      <w:r w:rsidRPr="00237611">
        <w:rPr>
          <w:color w:val="000000"/>
          <w:sz w:val="22"/>
        </w:rPr>
        <w:t>7.</w:t>
      </w:r>
      <w:r w:rsidRPr="00237611">
        <w:rPr>
          <w:b/>
          <w:bCs/>
          <w:sz w:val="22"/>
        </w:rPr>
        <w:t xml:space="preserve">  </w:t>
      </w:r>
      <w:r w:rsidRPr="00237611">
        <w:rPr>
          <w:bCs/>
          <w:sz w:val="22"/>
        </w:rPr>
        <w:t>Manage Pets</w:t>
      </w:r>
    </w:p>
    <w:p w14:paraId="4FC0146B" w14:textId="363A6E2B" w:rsidR="00123211" w:rsidRDefault="00123211" w:rsidP="00EB5593">
      <w:pPr>
        <w:tabs>
          <w:tab w:val="left" w:pos="5970"/>
        </w:tabs>
        <w:jc w:val="center"/>
        <w:rPr>
          <w:bCs/>
          <w:sz w:val="22"/>
        </w:rPr>
      </w:pPr>
    </w:p>
    <w:p w14:paraId="3927672D" w14:textId="30D694F2" w:rsidR="00C870C2" w:rsidRDefault="00123211" w:rsidP="00EB5593">
      <w:pPr>
        <w:tabs>
          <w:tab w:val="left" w:pos="5970"/>
        </w:tabs>
        <w:jc w:val="center"/>
        <w:rPr>
          <w:bCs/>
          <w:sz w:val="22"/>
        </w:rPr>
      </w:pPr>
      <w:r w:rsidRPr="00237611">
        <w:rPr>
          <w:noProof/>
          <w:sz w:val="22"/>
        </w:rPr>
        <w:lastRenderedPageBreak/>
        <w:drawing>
          <wp:anchor distT="0" distB="0" distL="0" distR="0" simplePos="0" relativeHeight="251693056" behindDoc="0" locked="0" layoutInCell="1" allowOverlap="1" wp14:anchorId="7632B89F" wp14:editId="55776209">
            <wp:simplePos x="0" y="0"/>
            <wp:positionH relativeFrom="margin">
              <wp:align>center</wp:align>
            </wp:positionH>
            <wp:positionV relativeFrom="paragraph">
              <wp:posOffset>238125</wp:posOffset>
            </wp:positionV>
            <wp:extent cx="4544695" cy="2104390"/>
            <wp:effectExtent l="0" t="0" r="8255" b="0"/>
            <wp:wrapTopAndBottom/>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5" cstate="print">
                      <a:extLst>
                        <a:ext uri="{28A0092B-C50C-407E-A947-70E740481C1C}">
                          <a14:useLocalDpi xmlns:a14="http://schemas.microsoft.com/office/drawing/2010/main" val="0"/>
                        </a:ext>
                      </a:extLst>
                    </a:blip>
                    <a:srcRect/>
                    <a:stretch>
                      <a:fillRect/>
                    </a:stretch>
                  </pic:blipFill>
                  <pic:spPr bwMode="auto">
                    <a:xfrm>
                      <a:off x="0" y="0"/>
                      <a:ext cx="4544695" cy="21043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8C81BBB" w14:textId="77777777" w:rsidR="00C870C2" w:rsidRPr="00237611" w:rsidRDefault="00C870C2" w:rsidP="00EB5593">
      <w:pPr>
        <w:tabs>
          <w:tab w:val="left" w:pos="5970"/>
        </w:tabs>
        <w:jc w:val="center"/>
        <w:rPr>
          <w:bCs/>
          <w:sz w:val="22"/>
        </w:rPr>
      </w:pPr>
    </w:p>
    <w:p w14:paraId="419C97A6" w14:textId="163148BD" w:rsidR="00EB5593" w:rsidRPr="00237611" w:rsidRDefault="00EB5593" w:rsidP="00EB5593">
      <w:pPr>
        <w:tabs>
          <w:tab w:val="left" w:pos="5970"/>
        </w:tabs>
        <w:jc w:val="center"/>
        <w:rPr>
          <w:sz w:val="22"/>
        </w:rPr>
      </w:pPr>
    </w:p>
    <w:p w14:paraId="3F82FD93" w14:textId="742C0B32" w:rsidR="00EB5593" w:rsidRPr="00237611" w:rsidRDefault="00681E60" w:rsidP="00EB5593">
      <w:pPr>
        <w:tabs>
          <w:tab w:val="left" w:pos="5970"/>
        </w:tabs>
        <w:jc w:val="center"/>
        <w:rPr>
          <w:noProof/>
          <w:sz w:val="22"/>
        </w:rPr>
      </w:pPr>
      <w:r>
        <w:rPr>
          <w:color w:val="000000"/>
          <w:sz w:val="22"/>
        </w:rPr>
        <w:t>Appendix Figure 3</w:t>
      </w:r>
      <w:r w:rsidR="00EB5593" w:rsidRPr="00237611">
        <w:rPr>
          <w:color w:val="000000"/>
          <w:sz w:val="22"/>
        </w:rPr>
        <w:t xml:space="preserve">8. </w:t>
      </w:r>
      <w:r w:rsidR="00EB5593" w:rsidRPr="00237611">
        <w:rPr>
          <w:bCs/>
          <w:sz w:val="22"/>
        </w:rPr>
        <w:t>Archive</w:t>
      </w:r>
      <w:r w:rsidR="00EB5593" w:rsidRPr="00237611">
        <w:rPr>
          <w:noProof/>
          <w:sz w:val="22"/>
        </w:rPr>
        <w:t xml:space="preserve"> </w:t>
      </w:r>
    </w:p>
    <w:p w14:paraId="450D0041" w14:textId="4C4A98C8" w:rsidR="00EB5593" w:rsidRPr="00237611" w:rsidRDefault="00EB5593" w:rsidP="00EB5593">
      <w:pPr>
        <w:tabs>
          <w:tab w:val="left" w:pos="5970"/>
        </w:tabs>
        <w:jc w:val="center"/>
        <w:rPr>
          <w:noProof/>
          <w:sz w:val="22"/>
        </w:rPr>
      </w:pPr>
      <w:r w:rsidRPr="00237611">
        <w:rPr>
          <w:noProof/>
          <w:sz w:val="22"/>
        </w:rPr>
        <w:drawing>
          <wp:anchor distT="0" distB="0" distL="0" distR="0" simplePos="0" relativeHeight="251694080" behindDoc="0" locked="0" layoutInCell="1" allowOverlap="1" wp14:anchorId="12E190FE" wp14:editId="67DEF9C6">
            <wp:simplePos x="0" y="0"/>
            <wp:positionH relativeFrom="margin">
              <wp:align>center</wp:align>
            </wp:positionH>
            <wp:positionV relativeFrom="paragraph">
              <wp:posOffset>263525</wp:posOffset>
            </wp:positionV>
            <wp:extent cx="4652645" cy="2383790"/>
            <wp:effectExtent l="0" t="0" r="0" b="0"/>
            <wp:wrapTopAndBottom/>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4652645" cy="238379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BDE1B3B" w14:textId="62205471" w:rsidR="00EB5593" w:rsidRPr="00237611" w:rsidRDefault="00EB5593" w:rsidP="00EB5593">
      <w:pPr>
        <w:tabs>
          <w:tab w:val="left" w:pos="5970"/>
        </w:tabs>
        <w:jc w:val="center"/>
        <w:rPr>
          <w:sz w:val="22"/>
        </w:rPr>
      </w:pPr>
    </w:p>
    <w:p w14:paraId="5783C327" w14:textId="3D6C362B" w:rsidR="00EB5593" w:rsidRDefault="00681E60" w:rsidP="00EB5593">
      <w:pPr>
        <w:tabs>
          <w:tab w:val="left" w:pos="5970"/>
        </w:tabs>
        <w:jc w:val="center"/>
        <w:rPr>
          <w:bCs/>
          <w:sz w:val="22"/>
        </w:rPr>
      </w:pPr>
      <w:r>
        <w:rPr>
          <w:color w:val="000000"/>
          <w:sz w:val="22"/>
        </w:rPr>
        <w:t>Appendix Figure 3</w:t>
      </w:r>
      <w:r w:rsidR="00EB5593" w:rsidRPr="00237611">
        <w:rPr>
          <w:color w:val="000000"/>
          <w:sz w:val="22"/>
        </w:rPr>
        <w:t>9.</w:t>
      </w:r>
      <w:r w:rsidR="00EB5593" w:rsidRPr="00237611">
        <w:rPr>
          <w:b/>
          <w:bCs/>
          <w:sz w:val="22"/>
        </w:rPr>
        <w:t xml:space="preserve"> </w:t>
      </w:r>
      <w:r w:rsidR="00EB5593" w:rsidRPr="00237611">
        <w:rPr>
          <w:bCs/>
          <w:sz w:val="22"/>
        </w:rPr>
        <w:t>Adoption Application Management</w:t>
      </w:r>
    </w:p>
    <w:p w14:paraId="268FECF6" w14:textId="77777777" w:rsidR="00123211" w:rsidRPr="00237611" w:rsidRDefault="00123211" w:rsidP="00EB5593">
      <w:pPr>
        <w:tabs>
          <w:tab w:val="left" w:pos="5970"/>
        </w:tabs>
        <w:jc w:val="center"/>
        <w:rPr>
          <w:bCs/>
          <w:sz w:val="22"/>
        </w:rPr>
      </w:pPr>
    </w:p>
    <w:p w14:paraId="0FE62BE2" w14:textId="63785F9D" w:rsidR="00EB5593" w:rsidRPr="00237611" w:rsidRDefault="004F2AE7" w:rsidP="00EB5593">
      <w:pPr>
        <w:tabs>
          <w:tab w:val="left" w:pos="5970"/>
        </w:tabs>
        <w:jc w:val="center"/>
        <w:rPr>
          <w:bCs/>
          <w:sz w:val="22"/>
        </w:rPr>
      </w:pPr>
      <w:r w:rsidRPr="00237611">
        <w:rPr>
          <w:noProof/>
          <w:sz w:val="22"/>
        </w:rPr>
        <w:drawing>
          <wp:anchor distT="0" distB="0" distL="0" distR="0" simplePos="0" relativeHeight="251695104" behindDoc="0" locked="0" layoutInCell="1" allowOverlap="1" wp14:anchorId="72842308" wp14:editId="14815B38">
            <wp:simplePos x="0" y="0"/>
            <wp:positionH relativeFrom="margin">
              <wp:align>center</wp:align>
            </wp:positionH>
            <wp:positionV relativeFrom="paragraph">
              <wp:posOffset>222885</wp:posOffset>
            </wp:positionV>
            <wp:extent cx="4580255" cy="1466850"/>
            <wp:effectExtent l="0" t="0" r="0" b="0"/>
            <wp:wrapTopAndBottom/>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7" cstate="print">
                      <a:extLst>
                        <a:ext uri="{28A0092B-C50C-407E-A947-70E740481C1C}">
                          <a14:useLocalDpi xmlns:a14="http://schemas.microsoft.com/office/drawing/2010/main" val="0"/>
                        </a:ext>
                      </a:extLst>
                    </a:blip>
                    <a:srcRect/>
                    <a:stretch>
                      <a:fillRect/>
                    </a:stretch>
                  </pic:blipFill>
                  <pic:spPr bwMode="auto">
                    <a:xfrm>
                      <a:off x="0" y="0"/>
                      <a:ext cx="4580255" cy="14668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3694B2B" w14:textId="77E38C9B" w:rsidR="00EB5593" w:rsidRPr="00237611" w:rsidRDefault="00EB5593" w:rsidP="00EB5593">
      <w:pPr>
        <w:tabs>
          <w:tab w:val="left" w:pos="5970"/>
        </w:tabs>
        <w:jc w:val="center"/>
        <w:rPr>
          <w:sz w:val="22"/>
        </w:rPr>
      </w:pPr>
    </w:p>
    <w:p w14:paraId="6F9612E9" w14:textId="77777777" w:rsidR="00EB5593" w:rsidRPr="00237611" w:rsidRDefault="00EB5593" w:rsidP="00EB5593">
      <w:pPr>
        <w:tabs>
          <w:tab w:val="left" w:pos="5970"/>
        </w:tabs>
        <w:jc w:val="center"/>
        <w:rPr>
          <w:sz w:val="22"/>
        </w:rPr>
      </w:pPr>
    </w:p>
    <w:p w14:paraId="7D923DEE" w14:textId="12EA7D2E" w:rsidR="00EB5593" w:rsidRDefault="00681E60" w:rsidP="00EB5593">
      <w:pPr>
        <w:tabs>
          <w:tab w:val="left" w:pos="5970"/>
        </w:tabs>
        <w:jc w:val="center"/>
        <w:rPr>
          <w:bCs/>
          <w:sz w:val="22"/>
        </w:rPr>
      </w:pPr>
      <w:r>
        <w:rPr>
          <w:color w:val="000000"/>
          <w:sz w:val="22"/>
        </w:rPr>
        <w:t>Appendix Figure 4</w:t>
      </w:r>
      <w:r w:rsidR="00EB5593" w:rsidRPr="00237611">
        <w:rPr>
          <w:color w:val="000000"/>
          <w:sz w:val="22"/>
        </w:rPr>
        <w:t>0.</w:t>
      </w:r>
      <w:r w:rsidR="00EB5593" w:rsidRPr="00237611">
        <w:rPr>
          <w:b/>
          <w:bCs/>
          <w:sz w:val="22"/>
        </w:rPr>
        <w:t xml:space="preserve"> </w:t>
      </w:r>
      <w:r w:rsidR="00EB5593" w:rsidRPr="00237611">
        <w:rPr>
          <w:bCs/>
          <w:sz w:val="22"/>
        </w:rPr>
        <w:t>Admin Chat</w:t>
      </w:r>
    </w:p>
    <w:p w14:paraId="6B0016B7" w14:textId="7D745806" w:rsidR="00441BC0" w:rsidRDefault="00441BC0" w:rsidP="00EB5593">
      <w:pPr>
        <w:tabs>
          <w:tab w:val="left" w:pos="5970"/>
        </w:tabs>
        <w:jc w:val="center"/>
        <w:rPr>
          <w:bCs/>
          <w:sz w:val="22"/>
        </w:rPr>
      </w:pPr>
    </w:p>
    <w:p w14:paraId="7361CD98" w14:textId="0A194452" w:rsidR="00441BC0" w:rsidRDefault="00441BC0" w:rsidP="00EB5593">
      <w:pPr>
        <w:tabs>
          <w:tab w:val="left" w:pos="5970"/>
        </w:tabs>
        <w:jc w:val="center"/>
        <w:rPr>
          <w:bCs/>
          <w:sz w:val="22"/>
        </w:rPr>
      </w:pPr>
    </w:p>
    <w:p w14:paraId="065EBA43" w14:textId="7B1C3FDA" w:rsidR="00441BC0" w:rsidRDefault="00441BC0" w:rsidP="00EB5593">
      <w:pPr>
        <w:tabs>
          <w:tab w:val="left" w:pos="5970"/>
        </w:tabs>
        <w:jc w:val="center"/>
        <w:rPr>
          <w:bCs/>
          <w:sz w:val="22"/>
        </w:rPr>
      </w:pPr>
    </w:p>
    <w:p w14:paraId="05CA9226" w14:textId="47556A56" w:rsidR="00441BC0" w:rsidRDefault="00441BC0" w:rsidP="00EB5593">
      <w:pPr>
        <w:tabs>
          <w:tab w:val="left" w:pos="5970"/>
        </w:tabs>
        <w:jc w:val="center"/>
        <w:rPr>
          <w:bCs/>
          <w:sz w:val="22"/>
        </w:rPr>
      </w:pPr>
    </w:p>
    <w:p w14:paraId="27195FB3" w14:textId="0F3EDBB7" w:rsidR="00913CE9" w:rsidRDefault="00913CE9" w:rsidP="00913CE9">
      <w:pPr>
        <w:rPr>
          <w:bCs/>
          <w:sz w:val="22"/>
        </w:rPr>
      </w:pPr>
    </w:p>
    <w:p w14:paraId="756E564E" w14:textId="25EE6820" w:rsidR="00441BC0" w:rsidRPr="00441BC0" w:rsidRDefault="00913CE9" w:rsidP="00913CE9">
      <w:pPr>
        <w:rPr>
          <w:sz w:val="22"/>
        </w:rPr>
      </w:pPr>
      <w:r>
        <w:rPr>
          <w:noProof/>
        </w:rPr>
        <w:drawing>
          <wp:anchor distT="0" distB="0" distL="0" distR="0" simplePos="0" relativeHeight="251701248" behindDoc="0" locked="0" layoutInCell="1" allowOverlap="1" wp14:anchorId="2977D68B" wp14:editId="032DB9BB">
            <wp:simplePos x="0" y="0"/>
            <wp:positionH relativeFrom="margin">
              <wp:posOffset>3762375</wp:posOffset>
            </wp:positionH>
            <wp:positionV relativeFrom="paragraph">
              <wp:posOffset>212090</wp:posOffset>
            </wp:positionV>
            <wp:extent cx="1891030" cy="1062990"/>
            <wp:effectExtent l="19050" t="19050" r="13970" b="22860"/>
            <wp:wrapNone/>
            <wp:docPr id="8"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441BC0">
        <w:rPr>
          <w:noProof/>
        </w:rPr>
        <w:drawing>
          <wp:anchor distT="0" distB="0" distL="0" distR="0" simplePos="0" relativeHeight="251702272" behindDoc="0" locked="0" layoutInCell="1" allowOverlap="1" wp14:anchorId="35701F91" wp14:editId="3384B5E7">
            <wp:simplePos x="0" y="0"/>
            <wp:positionH relativeFrom="margin">
              <wp:align>left</wp:align>
            </wp:positionH>
            <wp:positionV relativeFrom="paragraph">
              <wp:posOffset>227330</wp:posOffset>
            </wp:positionV>
            <wp:extent cx="1074420" cy="952500"/>
            <wp:effectExtent l="19050" t="19050" r="11430" b="19050"/>
            <wp:wrapNone/>
            <wp:docPr id="14" name="Picture 14"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bCs/>
          <w:sz w:val="22"/>
        </w:rPr>
        <w:t xml:space="preserve">                                                                                    </w:t>
      </w:r>
      <w:r w:rsidR="00441BC0">
        <w:rPr>
          <w:sz w:val="22"/>
        </w:rPr>
        <w:t xml:space="preserve">         </w:t>
      </w:r>
      <w:proofErr w:type="spellStart"/>
      <w:r w:rsidR="00441BC0">
        <w:rPr>
          <w:sz w:val="22"/>
        </w:rPr>
        <w:t>CvSU</w:t>
      </w:r>
      <w:proofErr w:type="spellEnd"/>
      <w:r w:rsidR="00441BC0">
        <w:rPr>
          <w:sz w:val="22"/>
        </w:rPr>
        <w:t xml:space="preserve"> - TC RSU Form No.: _</w:t>
      </w:r>
      <w:r w:rsidR="00441BC0">
        <w:rPr>
          <w:sz w:val="22"/>
          <w:u w:val="single"/>
        </w:rPr>
        <w:t>_</w:t>
      </w:r>
    </w:p>
    <w:p w14:paraId="24F1D6F0" w14:textId="21DD45B2" w:rsidR="00441BC0" w:rsidRPr="00441BC0" w:rsidRDefault="00441BC0" w:rsidP="00441BC0">
      <w:pPr>
        <w:tabs>
          <w:tab w:val="center" w:pos="4680"/>
          <w:tab w:val="right" w:pos="9360"/>
        </w:tabs>
        <w:spacing w:after="0" w:line="240" w:lineRule="auto"/>
        <w:jc w:val="center"/>
        <w:rPr>
          <w:color w:val="000000"/>
          <w:sz w:val="22"/>
        </w:rPr>
      </w:pPr>
      <w:r w:rsidRPr="00441BC0">
        <w:rPr>
          <w:color w:val="000000"/>
          <w:sz w:val="22"/>
        </w:rPr>
        <w:t>Republic of the Philippines</w:t>
      </w:r>
    </w:p>
    <w:p w14:paraId="6CCF7E8A" w14:textId="73B6F061" w:rsidR="00441BC0" w:rsidRPr="00441BC0" w:rsidRDefault="00441BC0" w:rsidP="00441BC0">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6F366DAA" w14:textId="77777777" w:rsidR="00441BC0" w:rsidRPr="00441BC0" w:rsidRDefault="00441BC0" w:rsidP="00441BC0">
      <w:pPr>
        <w:tabs>
          <w:tab w:val="center" w:pos="4513"/>
          <w:tab w:val="left" w:pos="7395"/>
        </w:tabs>
        <w:spacing w:after="0" w:line="240" w:lineRule="auto"/>
        <w:jc w:val="center"/>
        <w:rPr>
          <w:b/>
          <w:sz w:val="22"/>
          <w:lang w:val="it-IT"/>
        </w:rPr>
      </w:pPr>
      <w:r w:rsidRPr="00441BC0">
        <w:rPr>
          <w:b/>
          <w:sz w:val="22"/>
          <w:lang w:val="it-IT"/>
        </w:rPr>
        <w:t>CvSU Tanza Campus</w:t>
      </w:r>
    </w:p>
    <w:p w14:paraId="161A0494" w14:textId="77777777" w:rsidR="00441BC0" w:rsidRPr="00441BC0" w:rsidRDefault="00441BC0" w:rsidP="00441BC0">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7F2E51F1" w14:textId="77777777" w:rsidR="00441BC0" w:rsidRPr="00441BC0" w:rsidRDefault="00441BC0" w:rsidP="00441BC0">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2F0A82E3" w14:textId="77777777" w:rsidR="00441BC0" w:rsidRPr="00441BC0" w:rsidRDefault="00441BC0" w:rsidP="00441BC0">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414C0D84" w14:textId="77777777" w:rsidR="00441BC0" w:rsidRPr="00441BC0" w:rsidRDefault="00441BC0" w:rsidP="00441BC0">
      <w:pPr>
        <w:tabs>
          <w:tab w:val="left" w:pos="360"/>
        </w:tabs>
        <w:spacing w:after="0" w:line="240" w:lineRule="auto"/>
        <w:ind w:hanging="360"/>
        <w:jc w:val="center"/>
        <w:rPr>
          <w:i/>
          <w:color w:val="000000"/>
          <w:sz w:val="22"/>
          <w:lang w:val="it-IT"/>
        </w:rPr>
      </w:pPr>
      <w:hyperlink r:id="rId80" w:history="1">
        <w:r w:rsidRPr="00441BC0">
          <w:rPr>
            <w:i/>
            <w:color w:val="000000"/>
            <w:sz w:val="22"/>
            <w:lang w:val="it-IT"/>
          </w:rPr>
          <w:t>www.cvsu.edu.ph</w:t>
        </w:r>
      </w:hyperlink>
    </w:p>
    <w:p w14:paraId="1DAF4CA2" w14:textId="77777777" w:rsidR="00441BC0" w:rsidRPr="00441BC0" w:rsidRDefault="00441BC0" w:rsidP="00441BC0">
      <w:pPr>
        <w:pStyle w:val="Header"/>
        <w:spacing w:after="0"/>
        <w:jc w:val="center"/>
        <w:rPr>
          <w:sz w:val="22"/>
        </w:rPr>
      </w:pPr>
    </w:p>
    <w:p w14:paraId="691BA7DC" w14:textId="77777777" w:rsidR="00441BC0" w:rsidRPr="00441BC0" w:rsidRDefault="00441BC0" w:rsidP="00441BC0">
      <w:pPr>
        <w:pStyle w:val="Header"/>
        <w:spacing w:after="0"/>
        <w:jc w:val="center"/>
        <w:rPr>
          <w:b/>
          <w:bCs/>
          <w:sz w:val="22"/>
        </w:rPr>
      </w:pPr>
      <w:r w:rsidRPr="00441BC0">
        <w:rPr>
          <w:b/>
          <w:bCs/>
          <w:sz w:val="22"/>
        </w:rPr>
        <w:t>RESEARCH SERVICES UNIT</w:t>
      </w:r>
    </w:p>
    <w:p w14:paraId="3A99238F" w14:textId="77777777" w:rsidR="00441BC0" w:rsidRDefault="00441BC0" w:rsidP="00441BC0">
      <w:pPr>
        <w:spacing w:after="0" w:line="240" w:lineRule="auto"/>
        <w:jc w:val="center"/>
        <w:rPr>
          <w:b/>
          <w:sz w:val="22"/>
        </w:rPr>
      </w:pPr>
    </w:p>
    <w:p w14:paraId="3A67A6A0" w14:textId="77777777" w:rsidR="00441BC0" w:rsidRDefault="00441BC0" w:rsidP="00441BC0">
      <w:pPr>
        <w:spacing w:after="0" w:line="240" w:lineRule="auto"/>
        <w:jc w:val="center"/>
        <w:rPr>
          <w:b/>
          <w:sz w:val="22"/>
        </w:rPr>
      </w:pPr>
    </w:p>
    <w:p w14:paraId="4E75A6C6" w14:textId="1FF5F93F" w:rsidR="00441BC0" w:rsidRDefault="00441BC0" w:rsidP="00441BC0">
      <w:pPr>
        <w:spacing w:after="0" w:line="240" w:lineRule="auto"/>
        <w:jc w:val="center"/>
        <w:rPr>
          <w:b/>
          <w:sz w:val="22"/>
        </w:rPr>
      </w:pPr>
      <w:r>
        <w:rPr>
          <w:b/>
          <w:sz w:val="22"/>
        </w:rPr>
        <w:t>REQUEST FOR ADVISER AND TECHNICAL CRITIC</w:t>
      </w:r>
    </w:p>
    <w:p w14:paraId="128BE30F" w14:textId="77777777" w:rsidR="00441BC0" w:rsidRDefault="00441BC0" w:rsidP="00441BC0">
      <w:pPr>
        <w:spacing w:after="0" w:line="240" w:lineRule="auto"/>
        <w:jc w:val="center"/>
        <w:rPr>
          <w:b/>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1220"/>
        <w:gridCol w:w="3155"/>
        <w:gridCol w:w="665"/>
        <w:gridCol w:w="1080"/>
        <w:gridCol w:w="2520"/>
      </w:tblGrid>
      <w:tr w:rsidR="00441BC0" w14:paraId="58892FD0" w14:textId="77777777" w:rsidTr="00CF0A3B">
        <w:trPr>
          <w:trHeight w:val="360"/>
        </w:trPr>
        <w:tc>
          <w:tcPr>
            <w:tcW w:w="1220" w:type="dxa"/>
            <w:vAlign w:val="bottom"/>
          </w:tcPr>
          <w:p w14:paraId="1B9263DC"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NAME:</w:t>
            </w:r>
          </w:p>
        </w:tc>
        <w:tc>
          <w:tcPr>
            <w:tcW w:w="7420" w:type="dxa"/>
            <w:gridSpan w:val="4"/>
            <w:tcBorders>
              <w:bottom w:val="single" w:sz="4" w:space="0" w:color="auto"/>
            </w:tcBorders>
            <w:vAlign w:val="bottom"/>
          </w:tcPr>
          <w:p w14:paraId="5A0DA53E" w14:textId="77777777" w:rsidR="00441BC0" w:rsidRDefault="00441BC0" w:rsidP="00441BC0">
            <w:pPr>
              <w:pStyle w:val="PlainText"/>
              <w:spacing w:line="240" w:lineRule="auto"/>
              <w:jc w:val="center"/>
              <w:rPr>
                <w:rFonts w:ascii="Arial" w:eastAsia="MS Mincho" w:hAnsi="Arial" w:cs="Arial"/>
                <w:b/>
                <w:color w:val="000000"/>
                <w:sz w:val="22"/>
                <w:szCs w:val="22"/>
                <w:lang w:val="en-US"/>
              </w:rPr>
            </w:pPr>
            <w:r>
              <w:rPr>
                <w:rFonts w:ascii="Arial" w:eastAsia="MS Mincho" w:hAnsi="Arial" w:cs="Arial"/>
                <w:b/>
                <w:color w:val="000000"/>
                <w:sz w:val="22"/>
                <w:szCs w:val="22"/>
                <w:lang w:val="en-US"/>
              </w:rPr>
              <w:t xml:space="preserve">JARAMIL, </w:t>
            </w:r>
            <w:proofErr w:type="gramStart"/>
            <w:r>
              <w:rPr>
                <w:rFonts w:ascii="Arial" w:eastAsia="MS Mincho" w:hAnsi="Arial" w:cs="Arial"/>
                <w:b/>
                <w:color w:val="000000"/>
                <w:sz w:val="22"/>
                <w:szCs w:val="22"/>
                <w:lang w:val="en-US"/>
              </w:rPr>
              <w:t>MARCUS  A</w:t>
            </w:r>
            <w:proofErr w:type="gramEnd"/>
            <w:r>
              <w:rPr>
                <w:rFonts w:ascii="Arial" w:eastAsia="MS Mincho" w:hAnsi="Arial" w:cs="Arial"/>
                <w:b/>
                <w:color w:val="000000"/>
                <w:sz w:val="22"/>
                <w:szCs w:val="22"/>
              </w:rPr>
              <w:t>;</w:t>
            </w:r>
            <w:r>
              <w:rPr>
                <w:rFonts w:ascii="Arial" w:eastAsia="MS Mincho" w:hAnsi="Arial" w:cs="Arial"/>
                <w:b/>
                <w:color w:val="000000"/>
                <w:sz w:val="22"/>
                <w:szCs w:val="22"/>
                <w:lang w:val="en-US"/>
              </w:rPr>
              <w:t xml:space="preserve"> COLON, GERALD</w:t>
            </w:r>
            <w:r>
              <w:rPr>
                <w:rFonts w:ascii="Arial" w:eastAsia="MS Mincho" w:hAnsi="Arial" w:cs="Arial"/>
                <w:b/>
                <w:color w:val="000000"/>
                <w:sz w:val="22"/>
                <w:szCs w:val="22"/>
              </w:rPr>
              <w:t>;</w:t>
            </w:r>
            <w:r>
              <w:rPr>
                <w:rFonts w:ascii="Arial" w:eastAsia="MS Mincho" w:hAnsi="Arial" w:cs="Arial"/>
                <w:b/>
                <w:color w:val="000000"/>
                <w:sz w:val="22"/>
                <w:szCs w:val="22"/>
                <w:lang w:val="en-US"/>
              </w:rPr>
              <w:t xml:space="preserve"> CLORES, </w:t>
            </w:r>
            <w:proofErr w:type="gramStart"/>
            <w:r>
              <w:rPr>
                <w:rFonts w:ascii="Arial" w:eastAsia="MS Mincho" w:hAnsi="Arial" w:cs="Arial"/>
                <w:b/>
                <w:color w:val="000000"/>
                <w:sz w:val="22"/>
                <w:szCs w:val="22"/>
                <w:lang w:val="en-US"/>
              </w:rPr>
              <w:t>EUGINE  A</w:t>
            </w:r>
            <w:proofErr w:type="gramEnd"/>
            <w:r>
              <w:rPr>
                <w:rFonts w:ascii="Arial" w:eastAsia="MS Mincho" w:hAnsi="Arial" w:cs="Arial"/>
                <w:b/>
                <w:color w:val="000000"/>
                <w:sz w:val="22"/>
                <w:szCs w:val="22"/>
                <w:lang w:val="en-US"/>
              </w:rPr>
              <w:t xml:space="preserve">; </w:t>
            </w:r>
          </w:p>
        </w:tc>
      </w:tr>
      <w:tr w:rsidR="00441BC0" w14:paraId="2D6CE5FF" w14:textId="77777777" w:rsidTr="00CF0A3B">
        <w:trPr>
          <w:trHeight w:val="335"/>
        </w:trPr>
        <w:tc>
          <w:tcPr>
            <w:tcW w:w="1220" w:type="dxa"/>
            <w:vAlign w:val="bottom"/>
          </w:tcPr>
          <w:p w14:paraId="21FC14CF" w14:textId="77777777" w:rsidR="00441BC0" w:rsidRDefault="00441BC0" w:rsidP="00441BC0">
            <w:pPr>
              <w:pStyle w:val="PlainText"/>
              <w:spacing w:line="240" w:lineRule="auto"/>
              <w:jc w:val="center"/>
              <w:rPr>
                <w:rFonts w:ascii="Arial" w:eastAsia="MS Mincho" w:hAnsi="Arial" w:cs="Arial"/>
                <w:sz w:val="22"/>
                <w:szCs w:val="22"/>
              </w:rPr>
            </w:pPr>
          </w:p>
        </w:tc>
        <w:tc>
          <w:tcPr>
            <w:tcW w:w="7420" w:type="dxa"/>
            <w:gridSpan w:val="4"/>
            <w:tcBorders>
              <w:top w:val="single" w:sz="4" w:space="0" w:color="auto"/>
              <w:bottom w:val="single" w:sz="4" w:space="0" w:color="auto"/>
            </w:tcBorders>
            <w:vAlign w:val="bottom"/>
          </w:tcPr>
          <w:p w14:paraId="5EB6FF4C" w14:textId="77777777" w:rsidR="00441BC0" w:rsidRDefault="00441BC0" w:rsidP="00441BC0">
            <w:pPr>
              <w:pStyle w:val="PlainText"/>
              <w:spacing w:line="240" w:lineRule="auto"/>
              <w:jc w:val="center"/>
              <w:rPr>
                <w:rFonts w:ascii="Arial" w:eastAsia="MS Mincho" w:hAnsi="Arial" w:cs="Arial"/>
                <w:b/>
                <w:color w:val="FF0000"/>
                <w:sz w:val="22"/>
                <w:szCs w:val="22"/>
                <w:lang w:val="en-US"/>
              </w:rPr>
            </w:pPr>
            <w:r>
              <w:rPr>
                <w:rFonts w:ascii="Arial" w:eastAsia="MS Mincho" w:hAnsi="Arial" w:cs="Arial"/>
                <w:b/>
                <w:color w:val="000000"/>
                <w:sz w:val="22"/>
                <w:szCs w:val="22"/>
                <w:lang w:val="en-US"/>
              </w:rPr>
              <w:t>SARMIENTO, JACKELYN P</w:t>
            </w:r>
            <w:r>
              <w:rPr>
                <w:rFonts w:ascii="Arial" w:eastAsia="MS Mincho" w:hAnsi="Arial" w:cs="Arial"/>
                <w:b/>
                <w:color w:val="000000"/>
                <w:sz w:val="22"/>
                <w:szCs w:val="22"/>
              </w:rPr>
              <w:t>;</w:t>
            </w:r>
            <w:r>
              <w:rPr>
                <w:rFonts w:ascii="Arial" w:eastAsia="MS Mincho" w:hAnsi="Arial" w:cs="Arial"/>
                <w:b/>
                <w:color w:val="000000"/>
                <w:sz w:val="22"/>
                <w:szCs w:val="22"/>
                <w:lang w:val="en-US"/>
              </w:rPr>
              <w:t xml:space="preserve"> CONCENSINO, GINA S</w:t>
            </w:r>
          </w:p>
        </w:tc>
      </w:tr>
      <w:tr w:rsidR="00441BC0" w14:paraId="0EBB4A4A" w14:textId="77777777" w:rsidTr="00CF0A3B">
        <w:trPr>
          <w:trHeight w:val="360"/>
        </w:trPr>
        <w:tc>
          <w:tcPr>
            <w:tcW w:w="1220" w:type="dxa"/>
            <w:vAlign w:val="bottom"/>
          </w:tcPr>
          <w:p w14:paraId="45C023E1"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COURSE:</w:t>
            </w:r>
          </w:p>
        </w:tc>
        <w:tc>
          <w:tcPr>
            <w:tcW w:w="3820" w:type="dxa"/>
            <w:gridSpan w:val="2"/>
            <w:tcBorders>
              <w:top w:val="single" w:sz="4" w:space="0" w:color="auto"/>
              <w:bottom w:val="single" w:sz="4" w:space="0" w:color="auto"/>
            </w:tcBorders>
            <w:vAlign w:val="bottom"/>
          </w:tcPr>
          <w:p w14:paraId="772D4A13" w14:textId="77777777" w:rsidR="00441BC0" w:rsidRDefault="00441BC0" w:rsidP="00441BC0">
            <w:pPr>
              <w:pStyle w:val="PlainText"/>
              <w:spacing w:line="240" w:lineRule="auto"/>
              <w:jc w:val="center"/>
              <w:rPr>
                <w:rFonts w:ascii="Arial" w:eastAsia="MS Mincho" w:hAnsi="Arial" w:cs="Arial"/>
                <w:b/>
                <w:sz w:val="22"/>
                <w:szCs w:val="22"/>
              </w:rPr>
            </w:pPr>
            <w:r>
              <w:rPr>
                <w:rFonts w:ascii="Arial" w:eastAsia="MS Mincho" w:hAnsi="Arial" w:cs="Arial"/>
                <w:b/>
                <w:sz w:val="22"/>
                <w:szCs w:val="22"/>
              </w:rPr>
              <w:t>BS INFORMATION TECHNOLOGY</w:t>
            </w:r>
          </w:p>
        </w:tc>
        <w:tc>
          <w:tcPr>
            <w:tcW w:w="1080" w:type="dxa"/>
            <w:tcBorders>
              <w:top w:val="single" w:sz="4" w:space="0" w:color="auto"/>
            </w:tcBorders>
            <w:vAlign w:val="bottom"/>
          </w:tcPr>
          <w:p w14:paraId="1F7FA4DA"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 xml:space="preserve">    MAJOR:</w:t>
            </w:r>
          </w:p>
        </w:tc>
        <w:tc>
          <w:tcPr>
            <w:tcW w:w="2520" w:type="dxa"/>
            <w:tcBorders>
              <w:top w:val="single" w:sz="4" w:space="0" w:color="auto"/>
            </w:tcBorders>
            <w:vAlign w:val="bottom"/>
          </w:tcPr>
          <w:p w14:paraId="7EE41309" w14:textId="77777777" w:rsidR="00441BC0" w:rsidRDefault="00441BC0" w:rsidP="00441BC0">
            <w:pPr>
              <w:pStyle w:val="PlainText"/>
              <w:tabs>
                <w:tab w:val="left" w:pos="3792"/>
              </w:tabs>
              <w:spacing w:line="240" w:lineRule="auto"/>
              <w:jc w:val="center"/>
              <w:rPr>
                <w:rFonts w:ascii="Arial" w:eastAsia="MS Mincho" w:hAnsi="Arial" w:cs="Arial"/>
                <w:sz w:val="22"/>
                <w:szCs w:val="22"/>
              </w:rPr>
            </w:pPr>
            <w:r>
              <w:rPr>
                <w:rFonts w:ascii="Arial" w:eastAsia="MS Mincho" w:hAnsi="Arial" w:cs="Arial"/>
                <w:sz w:val="22"/>
                <w:szCs w:val="22"/>
              </w:rPr>
              <w:t>_____________________</w:t>
            </w:r>
          </w:p>
        </w:tc>
      </w:tr>
      <w:tr w:rsidR="00441BC0" w14:paraId="4688E44F" w14:textId="77777777" w:rsidTr="00CF0A3B">
        <w:trPr>
          <w:trHeight w:val="360"/>
        </w:trPr>
        <w:tc>
          <w:tcPr>
            <w:tcW w:w="4375" w:type="dxa"/>
            <w:gridSpan w:val="2"/>
            <w:vAlign w:val="bottom"/>
          </w:tcPr>
          <w:p w14:paraId="421DC2D6"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AREA OF STUDY/RESEARCH AGENDA:</w:t>
            </w:r>
          </w:p>
        </w:tc>
        <w:tc>
          <w:tcPr>
            <w:tcW w:w="4265" w:type="dxa"/>
            <w:gridSpan w:val="3"/>
            <w:tcBorders>
              <w:bottom w:val="single" w:sz="4" w:space="0" w:color="auto"/>
            </w:tcBorders>
            <w:vAlign w:val="bottom"/>
          </w:tcPr>
          <w:p w14:paraId="0AC8704D" w14:textId="77777777" w:rsidR="00441BC0" w:rsidRDefault="00441BC0" w:rsidP="00441BC0">
            <w:pPr>
              <w:pStyle w:val="PlainText"/>
              <w:spacing w:line="240" w:lineRule="auto"/>
              <w:jc w:val="center"/>
              <w:rPr>
                <w:rFonts w:ascii="Arial" w:eastAsia="MS Mincho" w:hAnsi="Arial" w:cs="Arial"/>
                <w:b/>
                <w:bCs/>
                <w:sz w:val="22"/>
                <w:szCs w:val="22"/>
                <w:lang w:val="en-US"/>
              </w:rPr>
            </w:pPr>
            <w:r>
              <w:rPr>
                <w:rFonts w:ascii="Arial" w:eastAsia="MS Mincho" w:hAnsi="Arial" w:cs="Arial"/>
                <w:b/>
                <w:bCs/>
                <w:sz w:val="22"/>
                <w:szCs w:val="22"/>
                <w:lang w:val="en-US"/>
              </w:rPr>
              <w:t>PET ADOPT HUB: A WEB PLATFORM FOR ANIMAL SHELTERS TO MANAGE AND PROMOTE PET ADOPTION</w:t>
            </w:r>
          </w:p>
        </w:tc>
      </w:tr>
    </w:tbl>
    <w:p w14:paraId="0CAB763B" w14:textId="77777777" w:rsidR="00441BC0" w:rsidRDefault="00441BC0" w:rsidP="00441BC0">
      <w:pPr>
        <w:pStyle w:val="PlainText"/>
        <w:spacing w:line="240" w:lineRule="auto"/>
        <w:jc w:val="center"/>
        <w:rPr>
          <w:rFonts w:ascii="Arial" w:eastAsia="MS Mincho" w:hAnsi="Arial" w:cs="Arial"/>
          <w:sz w:val="22"/>
          <w:szCs w:val="22"/>
        </w:rPr>
      </w:pPr>
    </w:p>
    <w:p w14:paraId="28E36C82" w14:textId="77777777" w:rsidR="00441BC0" w:rsidRDefault="00441BC0" w:rsidP="00441BC0">
      <w:pPr>
        <w:pStyle w:val="PlainText"/>
        <w:spacing w:line="240" w:lineRule="auto"/>
        <w:jc w:val="center"/>
        <w:rPr>
          <w:rFonts w:ascii="Arial" w:eastAsia="MS Mincho" w:hAnsi="Arial" w:cs="Arial"/>
          <w:sz w:val="22"/>
          <w:szCs w:val="22"/>
        </w:rPr>
      </w:pPr>
    </w:p>
    <w:p w14:paraId="37C67E1C" w14:textId="77777777" w:rsidR="00441BC0" w:rsidRDefault="00441BC0" w:rsidP="00441BC0">
      <w:pPr>
        <w:pStyle w:val="PlainText"/>
        <w:spacing w:line="240" w:lineRule="auto"/>
        <w:jc w:val="center"/>
        <w:rPr>
          <w:rFonts w:ascii="Arial" w:eastAsia="MS Mincho" w:hAnsi="Arial" w:cs="Arial"/>
          <w:sz w:val="22"/>
          <w:szCs w:val="22"/>
        </w:rPr>
      </w:pPr>
    </w:p>
    <w:p w14:paraId="54E0CB91" w14:textId="77777777" w:rsidR="00441BC0" w:rsidRDefault="00441BC0" w:rsidP="00441BC0">
      <w:pPr>
        <w:pStyle w:val="PlainText"/>
        <w:spacing w:line="240" w:lineRule="auto"/>
        <w:jc w:val="center"/>
        <w:rPr>
          <w:rFonts w:ascii="Arial" w:eastAsia="MS Mincho" w:hAnsi="Arial" w:cs="Arial"/>
          <w:b/>
          <w:bCs/>
          <w:sz w:val="22"/>
          <w:szCs w:val="22"/>
        </w:rPr>
      </w:pPr>
      <w:r>
        <w:rPr>
          <w:rFonts w:ascii="Arial" w:eastAsia="MS Mincho" w:hAnsi="Arial" w:cs="Arial"/>
          <w:b/>
          <w:bCs/>
          <w:sz w:val="22"/>
          <w:szCs w:val="22"/>
        </w:rPr>
        <w:t>CONFORME:</w:t>
      </w:r>
    </w:p>
    <w:p w14:paraId="4EEE59E2" w14:textId="77777777" w:rsidR="00441BC0" w:rsidRDefault="00441BC0" w:rsidP="00441BC0">
      <w:pPr>
        <w:pStyle w:val="PlainText"/>
        <w:spacing w:line="240" w:lineRule="auto"/>
        <w:jc w:val="center"/>
        <w:rPr>
          <w:rFonts w:ascii="Arial" w:eastAsia="MS Mincho" w:hAnsi="Arial" w:cs="Arial"/>
          <w:b/>
          <w:bCs/>
          <w:sz w:val="22"/>
          <w:szCs w:val="22"/>
        </w:rPr>
      </w:pPr>
    </w:p>
    <w:p w14:paraId="28FB15A2" w14:textId="77777777" w:rsidR="00441BC0" w:rsidRDefault="00441BC0" w:rsidP="00441BC0">
      <w:pPr>
        <w:pStyle w:val="PlainText"/>
        <w:spacing w:line="240" w:lineRule="auto"/>
        <w:jc w:val="center"/>
        <w:rPr>
          <w:rFonts w:ascii="Arial" w:eastAsia="MS Mincho" w:hAnsi="Arial" w:cs="Arial"/>
          <w:b/>
          <w:bCs/>
          <w:sz w:val="22"/>
          <w:szCs w:val="22"/>
        </w:rPr>
      </w:pPr>
    </w:p>
    <w:p w14:paraId="4379BC39" w14:textId="77777777" w:rsidR="00441BC0" w:rsidRDefault="00441BC0" w:rsidP="00441BC0">
      <w:pPr>
        <w:pStyle w:val="PlainText"/>
        <w:spacing w:line="240" w:lineRule="auto"/>
        <w:jc w:val="center"/>
        <w:rPr>
          <w:rFonts w:ascii="Arial" w:eastAsia="MS Mincho"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441BC0" w14:paraId="31772DB3" w14:textId="77777777" w:rsidTr="00CF0A3B">
        <w:trPr>
          <w:trHeight w:val="90"/>
        </w:trPr>
        <w:tc>
          <w:tcPr>
            <w:tcW w:w="3240" w:type="dxa"/>
          </w:tcPr>
          <w:p w14:paraId="30369E6A" w14:textId="77777777" w:rsidR="00441BC0" w:rsidRDefault="00441BC0" w:rsidP="00441BC0">
            <w:pPr>
              <w:pStyle w:val="PlainText"/>
              <w:spacing w:line="240" w:lineRule="auto"/>
              <w:jc w:val="center"/>
              <w:rPr>
                <w:rFonts w:ascii="Arial" w:eastAsia="MS Mincho" w:hAnsi="Arial" w:cs="Arial"/>
                <w:b/>
                <w:color w:val="000000"/>
                <w:sz w:val="22"/>
                <w:szCs w:val="22"/>
                <w:lang w:val="en-US"/>
              </w:rPr>
            </w:pPr>
            <w:r>
              <w:rPr>
                <w:rFonts w:ascii="Arial" w:eastAsia="MS Mincho" w:hAnsi="Arial" w:cs="Arial"/>
                <w:b/>
                <w:color w:val="000000"/>
                <w:sz w:val="22"/>
                <w:szCs w:val="22"/>
                <w:lang w:val="en-US"/>
              </w:rPr>
              <w:t>JANOS P. RAPANUT</w:t>
            </w:r>
          </w:p>
        </w:tc>
        <w:tc>
          <w:tcPr>
            <w:tcW w:w="1152" w:type="dxa"/>
          </w:tcPr>
          <w:p w14:paraId="3A681BD4" w14:textId="77777777" w:rsidR="00441BC0" w:rsidRDefault="00441BC0" w:rsidP="00441BC0">
            <w:pPr>
              <w:pStyle w:val="PlainText"/>
              <w:spacing w:line="240" w:lineRule="auto"/>
              <w:jc w:val="center"/>
              <w:rPr>
                <w:rFonts w:ascii="Arial" w:eastAsia="MS Mincho" w:hAnsi="Arial" w:cs="Arial"/>
                <w:color w:val="FF0000"/>
                <w:sz w:val="22"/>
                <w:szCs w:val="22"/>
              </w:rPr>
            </w:pPr>
            <w:r>
              <w:rPr>
                <w:rFonts w:ascii="Arial" w:eastAsia="MS Mincho" w:hAnsi="Arial" w:cs="Arial"/>
                <w:color w:val="FF0000"/>
                <w:sz w:val="22"/>
                <w:szCs w:val="22"/>
              </w:rPr>
              <w:t>_______</w:t>
            </w:r>
          </w:p>
        </w:tc>
        <w:tc>
          <w:tcPr>
            <w:tcW w:w="3240" w:type="dxa"/>
          </w:tcPr>
          <w:p w14:paraId="47006D41" w14:textId="77777777" w:rsidR="00441BC0" w:rsidRDefault="00441BC0" w:rsidP="00441BC0">
            <w:pPr>
              <w:pStyle w:val="PlainText"/>
              <w:spacing w:line="240" w:lineRule="auto"/>
              <w:jc w:val="center"/>
              <w:rPr>
                <w:rFonts w:ascii="Arial" w:eastAsia="MS Mincho" w:hAnsi="Arial" w:cs="Arial"/>
                <w:b/>
                <w:color w:val="FF0000"/>
                <w:sz w:val="22"/>
                <w:szCs w:val="22"/>
                <w:lang w:val="en-US"/>
              </w:rPr>
            </w:pPr>
            <w:r>
              <w:rPr>
                <w:rFonts w:ascii="Arial" w:eastAsia="MS Mincho" w:hAnsi="Arial" w:cs="Arial"/>
                <w:b/>
                <w:color w:val="000000"/>
                <w:sz w:val="22"/>
                <w:szCs w:val="22"/>
                <w:lang w:val="en-US"/>
              </w:rPr>
              <w:t>JEFFREY M. DELGADO</w:t>
            </w:r>
          </w:p>
        </w:tc>
        <w:tc>
          <w:tcPr>
            <w:tcW w:w="1152" w:type="dxa"/>
          </w:tcPr>
          <w:p w14:paraId="766C3D43"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441BC0" w14:paraId="7D83355A" w14:textId="77777777" w:rsidTr="00CF0A3B">
        <w:tc>
          <w:tcPr>
            <w:tcW w:w="3240" w:type="dxa"/>
          </w:tcPr>
          <w:p w14:paraId="4420F755"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Adviser</w:t>
            </w:r>
          </w:p>
        </w:tc>
        <w:tc>
          <w:tcPr>
            <w:tcW w:w="1152" w:type="dxa"/>
          </w:tcPr>
          <w:p w14:paraId="3FBD4069"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c>
          <w:tcPr>
            <w:tcW w:w="3240" w:type="dxa"/>
          </w:tcPr>
          <w:p w14:paraId="5A5CCF63"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Technical Critic</w:t>
            </w:r>
          </w:p>
        </w:tc>
        <w:tc>
          <w:tcPr>
            <w:tcW w:w="1152" w:type="dxa"/>
          </w:tcPr>
          <w:p w14:paraId="358D019A"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2DA2B7AE" w14:textId="77777777" w:rsidR="00441BC0" w:rsidRDefault="00441BC0" w:rsidP="00441BC0">
      <w:pPr>
        <w:pStyle w:val="PlainText"/>
        <w:spacing w:line="240" w:lineRule="auto"/>
        <w:jc w:val="center"/>
        <w:rPr>
          <w:rFonts w:ascii="Arial" w:eastAsia="MS Mincho" w:hAnsi="Arial" w:cs="Arial"/>
          <w:sz w:val="22"/>
          <w:szCs w:val="22"/>
        </w:rPr>
      </w:pPr>
    </w:p>
    <w:p w14:paraId="566D5CF6" w14:textId="77777777" w:rsidR="00441BC0" w:rsidRDefault="00441BC0" w:rsidP="00441BC0">
      <w:pPr>
        <w:pStyle w:val="PlainText"/>
        <w:spacing w:line="240" w:lineRule="auto"/>
        <w:jc w:val="center"/>
        <w:rPr>
          <w:rFonts w:ascii="Arial" w:eastAsia="MS Mincho" w:hAnsi="Arial" w:cs="Arial"/>
          <w:sz w:val="22"/>
          <w:szCs w:val="22"/>
        </w:rPr>
      </w:pPr>
    </w:p>
    <w:p w14:paraId="3C941F89" w14:textId="77777777" w:rsidR="00441BC0" w:rsidRDefault="00441BC0" w:rsidP="00441BC0">
      <w:pPr>
        <w:pStyle w:val="PlainText"/>
        <w:spacing w:line="240" w:lineRule="auto"/>
        <w:jc w:val="center"/>
        <w:rPr>
          <w:rFonts w:ascii="Arial" w:eastAsia="MS Mincho" w:hAnsi="Arial" w:cs="Arial"/>
          <w:sz w:val="22"/>
          <w:szCs w:val="22"/>
        </w:rPr>
      </w:pPr>
    </w:p>
    <w:p w14:paraId="198AA044" w14:textId="77777777" w:rsidR="00441BC0" w:rsidRDefault="00441BC0" w:rsidP="00441BC0">
      <w:pPr>
        <w:pStyle w:val="PlainText"/>
        <w:spacing w:line="240" w:lineRule="auto"/>
        <w:jc w:val="center"/>
        <w:rPr>
          <w:rFonts w:ascii="Arial" w:eastAsia="MS Mincho" w:hAnsi="Arial" w:cs="Arial"/>
          <w:b/>
          <w:bCs/>
          <w:sz w:val="22"/>
          <w:szCs w:val="22"/>
        </w:rPr>
      </w:pPr>
      <w:r>
        <w:rPr>
          <w:rFonts w:ascii="Arial" w:eastAsia="MS Mincho" w:hAnsi="Arial" w:cs="Arial"/>
          <w:b/>
          <w:bCs/>
          <w:sz w:val="22"/>
          <w:szCs w:val="22"/>
        </w:rPr>
        <w:lastRenderedPageBreak/>
        <w:t>RECOMMENDING APPROVAL:</w:t>
      </w:r>
    </w:p>
    <w:p w14:paraId="1FA6F9B4" w14:textId="10CF9E4C" w:rsidR="00441BC0" w:rsidRDefault="00441BC0" w:rsidP="00441BC0">
      <w:pPr>
        <w:pStyle w:val="PlainText"/>
        <w:spacing w:line="240" w:lineRule="auto"/>
        <w:rPr>
          <w:rFonts w:ascii="Arial" w:eastAsia="MS Mincho" w:hAnsi="Arial" w:cs="Arial"/>
          <w:sz w:val="22"/>
          <w:szCs w:val="22"/>
        </w:rPr>
      </w:pPr>
    </w:p>
    <w:p w14:paraId="63C626F6" w14:textId="77777777" w:rsidR="00441BC0" w:rsidRDefault="00441BC0" w:rsidP="00441BC0">
      <w:pPr>
        <w:pStyle w:val="PlainText"/>
        <w:spacing w:line="240" w:lineRule="auto"/>
        <w:jc w:val="center"/>
        <w:rPr>
          <w:rFonts w:ascii="Arial" w:eastAsia="MS Mincho" w:hAnsi="Arial" w:cs="Arial"/>
          <w:sz w:val="22"/>
          <w:szCs w:val="22"/>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441BC0" w14:paraId="5AB61D2A" w14:textId="77777777" w:rsidTr="00CF0A3B">
        <w:tc>
          <w:tcPr>
            <w:tcW w:w="3240" w:type="dxa"/>
          </w:tcPr>
          <w:p w14:paraId="43D18A87" w14:textId="77777777" w:rsidR="00441BC0" w:rsidRDefault="00441BC0" w:rsidP="00441BC0">
            <w:pPr>
              <w:pStyle w:val="PlainText"/>
              <w:spacing w:line="240" w:lineRule="auto"/>
              <w:jc w:val="center"/>
              <w:rPr>
                <w:rFonts w:ascii="Arial" w:eastAsia="MS Mincho" w:hAnsi="Arial" w:cs="Arial"/>
                <w:b/>
                <w:bCs/>
                <w:sz w:val="22"/>
                <w:szCs w:val="22"/>
              </w:rPr>
            </w:pPr>
            <w:r>
              <w:rPr>
                <w:rFonts w:ascii="Arial" w:eastAsia="MS Mincho" w:hAnsi="Arial" w:cs="Arial"/>
                <w:b/>
                <w:bCs/>
                <w:sz w:val="22"/>
                <w:szCs w:val="22"/>
              </w:rPr>
              <w:t>JOYCE ERIKA S. SENARIS</w:t>
            </w:r>
          </w:p>
        </w:tc>
        <w:tc>
          <w:tcPr>
            <w:tcW w:w="1152" w:type="dxa"/>
          </w:tcPr>
          <w:p w14:paraId="58BC2ABE"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c>
          <w:tcPr>
            <w:tcW w:w="3240" w:type="dxa"/>
          </w:tcPr>
          <w:p w14:paraId="45C0A2B9" w14:textId="77777777" w:rsidR="00441BC0" w:rsidRDefault="00441BC0" w:rsidP="00441BC0">
            <w:pPr>
              <w:pStyle w:val="PlainText"/>
              <w:spacing w:line="240" w:lineRule="auto"/>
              <w:jc w:val="center"/>
              <w:rPr>
                <w:rFonts w:ascii="Arial" w:eastAsia="MS Mincho" w:hAnsi="Arial" w:cs="Arial"/>
                <w:b/>
                <w:sz w:val="22"/>
                <w:szCs w:val="22"/>
              </w:rPr>
            </w:pPr>
            <w:r>
              <w:rPr>
                <w:rFonts w:ascii="Arial" w:eastAsia="MS Mincho" w:hAnsi="Arial" w:cs="Arial"/>
                <w:b/>
                <w:sz w:val="22"/>
                <w:szCs w:val="22"/>
              </w:rPr>
              <w:t>RITCH M. BANATE, PhD</w:t>
            </w:r>
          </w:p>
        </w:tc>
        <w:tc>
          <w:tcPr>
            <w:tcW w:w="1152" w:type="dxa"/>
          </w:tcPr>
          <w:p w14:paraId="0A2F7C09"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441BC0" w14:paraId="12808D76" w14:textId="77777777" w:rsidTr="00CF0A3B">
        <w:tc>
          <w:tcPr>
            <w:tcW w:w="3240" w:type="dxa"/>
          </w:tcPr>
          <w:p w14:paraId="1789C16E"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Chairperson</w:t>
            </w:r>
          </w:p>
        </w:tc>
        <w:tc>
          <w:tcPr>
            <w:tcW w:w="1152" w:type="dxa"/>
          </w:tcPr>
          <w:p w14:paraId="1ACE6564"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c>
          <w:tcPr>
            <w:tcW w:w="3240" w:type="dxa"/>
          </w:tcPr>
          <w:p w14:paraId="7B146B4A"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Research Coordinator</w:t>
            </w:r>
          </w:p>
        </w:tc>
        <w:tc>
          <w:tcPr>
            <w:tcW w:w="1152" w:type="dxa"/>
          </w:tcPr>
          <w:p w14:paraId="5964FE67"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68BFABC0"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ab/>
      </w:r>
      <w:r>
        <w:rPr>
          <w:rFonts w:ascii="Arial" w:eastAsia="MS Mincho" w:hAnsi="Arial" w:cs="Arial"/>
          <w:sz w:val="22"/>
          <w:szCs w:val="22"/>
        </w:rPr>
        <w:tab/>
      </w:r>
      <w:r>
        <w:rPr>
          <w:rFonts w:ascii="Arial" w:eastAsia="MS Mincho" w:hAnsi="Arial" w:cs="Arial"/>
          <w:sz w:val="22"/>
          <w:szCs w:val="22"/>
        </w:rPr>
        <w:tab/>
      </w:r>
      <w:r>
        <w:rPr>
          <w:rFonts w:ascii="Arial" w:eastAsia="MS Mincho" w:hAnsi="Arial" w:cs="Arial"/>
          <w:sz w:val="22"/>
          <w:szCs w:val="22"/>
        </w:rPr>
        <w:tab/>
      </w:r>
      <w:r>
        <w:rPr>
          <w:rFonts w:ascii="Arial" w:eastAsia="MS Mincho" w:hAnsi="Arial" w:cs="Arial"/>
          <w:sz w:val="22"/>
          <w:szCs w:val="22"/>
        </w:rPr>
        <w:tab/>
      </w:r>
      <w:r>
        <w:rPr>
          <w:rFonts w:ascii="Arial" w:eastAsia="MS Mincho" w:hAnsi="Arial" w:cs="Arial"/>
          <w:sz w:val="22"/>
          <w:szCs w:val="22"/>
        </w:rPr>
        <w:tab/>
      </w:r>
      <w:r>
        <w:rPr>
          <w:rFonts w:ascii="Arial" w:eastAsia="MS Mincho" w:hAnsi="Arial" w:cs="Arial"/>
          <w:sz w:val="22"/>
          <w:szCs w:val="22"/>
        </w:rPr>
        <w:tab/>
        <w:t xml:space="preserve">     </w:t>
      </w:r>
    </w:p>
    <w:p w14:paraId="1C2CD452" w14:textId="77777777" w:rsidR="00441BC0" w:rsidRDefault="00441BC0" w:rsidP="00441BC0">
      <w:pPr>
        <w:pStyle w:val="PlainText"/>
        <w:spacing w:line="240" w:lineRule="auto"/>
        <w:jc w:val="center"/>
        <w:rPr>
          <w:rFonts w:ascii="Arial" w:eastAsia="MS Mincho" w:hAnsi="Arial" w:cs="Arial"/>
          <w:sz w:val="22"/>
          <w:szCs w:val="22"/>
        </w:rPr>
      </w:pPr>
    </w:p>
    <w:p w14:paraId="7EDA1305" w14:textId="77777777" w:rsidR="00441BC0" w:rsidRDefault="00441BC0" w:rsidP="00441BC0">
      <w:pPr>
        <w:pStyle w:val="PlainText"/>
        <w:spacing w:line="240" w:lineRule="auto"/>
        <w:jc w:val="center"/>
        <w:rPr>
          <w:rFonts w:ascii="Arial" w:eastAsia="MS Mincho" w:hAnsi="Arial" w:cs="Arial"/>
          <w:sz w:val="22"/>
          <w:szCs w:val="22"/>
        </w:rPr>
      </w:pPr>
    </w:p>
    <w:p w14:paraId="0F18A0BA" w14:textId="77777777" w:rsidR="00441BC0" w:rsidRDefault="00441BC0" w:rsidP="00441BC0">
      <w:pPr>
        <w:pStyle w:val="PlainText"/>
        <w:spacing w:line="240" w:lineRule="auto"/>
        <w:jc w:val="center"/>
        <w:rPr>
          <w:rFonts w:ascii="Arial" w:eastAsia="MS Mincho" w:hAnsi="Arial" w:cs="Arial"/>
          <w:sz w:val="22"/>
          <w:szCs w:val="22"/>
        </w:rPr>
      </w:pPr>
    </w:p>
    <w:p w14:paraId="3EDAC76D" w14:textId="77777777" w:rsidR="00441BC0" w:rsidRDefault="00441BC0" w:rsidP="00441BC0">
      <w:pPr>
        <w:pStyle w:val="PlainText"/>
        <w:spacing w:line="240" w:lineRule="auto"/>
        <w:jc w:val="center"/>
        <w:rPr>
          <w:rFonts w:ascii="Arial" w:eastAsia="MS Mincho" w:hAnsi="Arial" w:cs="Arial"/>
          <w:b/>
          <w:bCs/>
          <w:sz w:val="22"/>
          <w:szCs w:val="22"/>
        </w:rPr>
      </w:pPr>
      <w:r>
        <w:rPr>
          <w:rFonts w:ascii="Arial" w:eastAsia="MS Mincho" w:hAnsi="Arial" w:cs="Arial"/>
          <w:b/>
          <w:bCs/>
          <w:sz w:val="22"/>
          <w:szCs w:val="22"/>
        </w:rPr>
        <w:t>APPROVED:</w:t>
      </w:r>
    </w:p>
    <w:p w14:paraId="6A2181DA" w14:textId="77777777" w:rsidR="00441BC0" w:rsidRDefault="00441BC0" w:rsidP="00441BC0">
      <w:pPr>
        <w:pStyle w:val="PlainText"/>
        <w:spacing w:line="240" w:lineRule="auto"/>
        <w:jc w:val="center"/>
        <w:rPr>
          <w:rFonts w:ascii="Arial" w:eastAsia="MS Mincho" w:hAnsi="Arial" w:cs="Arial"/>
          <w:b/>
          <w:bCs/>
          <w:sz w:val="22"/>
          <w:szCs w:val="22"/>
        </w:rPr>
      </w:pPr>
    </w:p>
    <w:p w14:paraId="227F7F8F" w14:textId="77777777" w:rsidR="00441BC0" w:rsidRDefault="00441BC0" w:rsidP="00441BC0">
      <w:pPr>
        <w:pStyle w:val="PlainText"/>
        <w:spacing w:line="240" w:lineRule="auto"/>
        <w:jc w:val="center"/>
        <w:rPr>
          <w:rFonts w:ascii="Arial" w:eastAsia="MS Mincho" w:hAnsi="Arial" w:cs="Arial"/>
          <w:b/>
          <w:bCs/>
          <w:sz w:val="22"/>
          <w:szCs w:val="22"/>
        </w:rPr>
      </w:pPr>
    </w:p>
    <w:p w14:paraId="104D51FD" w14:textId="77777777" w:rsidR="00441BC0" w:rsidRDefault="00441BC0" w:rsidP="00441BC0">
      <w:pPr>
        <w:pStyle w:val="PlainText"/>
        <w:spacing w:line="240" w:lineRule="auto"/>
        <w:jc w:val="center"/>
        <w:rPr>
          <w:rFonts w:ascii="Arial" w:eastAsia="MS Mincho" w:hAnsi="Arial" w:cs="Arial"/>
          <w:sz w:val="22"/>
          <w:szCs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240"/>
        <w:gridCol w:w="1152"/>
      </w:tblGrid>
      <w:tr w:rsidR="00441BC0" w14:paraId="5BF06E6E" w14:textId="77777777" w:rsidTr="00CF0A3B">
        <w:trPr>
          <w:jc w:val="center"/>
        </w:trPr>
        <w:tc>
          <w:tcPr>
            <w:tcW w:w="3240" w:type="dxa"/>
          </w:tcPr>
          <w:p w14:paraId="014F23DE" w14:textId="77777777" w:rsidR="00441BC0" w:rsidRDefault="00441BC0" w:rsidP="00123211">
            <w:pPr>
              <w:pStyle w:val="PlainText"/>
              <w:spacing w:line="240" w:lineRule="auto"/>
              <w:rPr>
                <w:rFonts w:ascii="Arial" w:eastAsia="MS Mincho" w:hAnsi="Arial" w:cs="Arial"/>
                <w:b/>
                <w:sz w:val="22"/>
                <w:szCs w:val="22"/>
              </w:rPr>
            </w:pPr>
            <w:r>
              <w:rPr>
                <w:rFonts w:ascii="Arial" w:eastAsia="MS Mincho" w:hAnsi="Arial" w:cs="Arial"/>
                <w:b/>
                <w:sz w:val="22"/>
                <w:szCs w:val="22"/>
              </w:rPr>
              <w:t>MILDRED A. SEBASTIAN</w:t>
            </w:r>
          </w:p>
        </w:tc>
        <w:tc>
          <w:tcPr>
            <w:tcW w:w="1152" w:type="dxa"/>
          </w:tcPr>
          <w:p w14:paraId="541F9DAA"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441BC0" w14:paraId="61596C1E" w14:textId="77777777" w:rsidTr="00CF0A3B">
        <w:trPr>
          <w:jc w:val="center"/>
        </w:trPr>
        <w:tc>
          <w:tcPr>
            <w:tcW w:w="3240" w:type="dxa"/>
          </w:tcPr>
          <w:p w14:paraId="31C957F1" w14:textId="15311AC8" w:rsidR="00441BC0" w:rsidRDefault="00123211" w:rsidP="00441BC0">
            <w:pPr>
              <w:pStyle w:val="PlainText"/>
              <w:spacing w:line="240" w:lineRule="auto"/>
              <w:rPr>
                <w:rFonts w:ascii="Arial" w:eastAsia="MS Mincho" w:hAnsi="Arial" w:cs="Arial"/>
                <w:sz w:val="22"/>
                <w:szCs w:val="22"/>
              </w:rPr>
            </w:pPr>
            <w:r>
              <w:rPr>
                <w:rFonts w:ascii="Arial" w:eastAsia="MS Mincho" w:hAnsi="Arial" w:cs="Arial"/>
                <w:sz w:val="22"/>
                <w:szCs w:val="22"/>
              </w:rPr>
              <w:t xml:space="preserve">     </w:t>
            </w:r>
            <w:r w:rsidR="00441BC0">
              <w:rPr>
                <w:rFonts w:ascii="Arial" w:eastAsia="MS Mincho" w:hAnsi="Arial" w:cs="Arial"/>
                <w:sz w:val="22"/>
                <w:szCs w:val="22"/>
              </w:rPr>
              <w:t>Campus Administrator</w:t>
            </w:r>
          </w:p>
        </w:tc>
        <w:tc>
          <w:tcPr>
            <w:tcW w:w="1152" w:type="dxa"/>
          </w:tcPr>
          <w:p w14:paraId="143F7432" w14:textId="77777777" w:rsidR="00441BC0" w:rsidRDefault="00441BC0" w:rsidP="00441BC0">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0B85F567" w14:textId="2BDD4C79" w:rsidR="00DF625D" w:rsidRPr="00441BC0" w:rsidRDefault="00913CE9" w:rsidP="00913CE9">
      <w:pPr>
        <w:rPr>
          <w:sz w:val="22"/>
        </w:rPr>
      </w:pPr>
      <w:r>
        <w:rPr>
          <w:noProof/>
        </w:rPr>
        <w:drawing>
          <wp:anchor distT="0" distB="0" distL="0" distR="0" simplePos="0" relativeHeight="251704320" behindDoc="0" locked="0" layoutInCell="1" allowOverlap="1" wp14:anchorId="0D26E93F" wp14:editId="30BE565C">
            <wp:simplePos x="0" y="0"/>
            <wp:positionH relativeFrom="margin">
              <wp:posOffset>3733800</wp:posOffset>
            </wp:positionH>
            <wp:positionV relativeFrom="paragraph">
              <wp:posOffset>212090</wp:posOffset>
            </wp:positionV>
            <wp:extent cx="1891030" cy="1062990"/>
            <wp:effectExtent l="19050" t="19050" r="13970" b="22860"/>
            <wp:wrapNone/>
            <wp:docPr id="36" name="Pictur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DF625D">
        <w:rPr>
          <w:noProof/>
        </w:rPr>
        <w:drawing>
          <wp:anchor distT="0" distB="0" distL="0" distR="0" simplePos="0" relativeHeight="251705344" behindDoc="0" locked="0" layoutInCell="1" allowOverlap="1" wp14:anchorId="5F10ED7A" wp14:editId="1C4D3F6E">
            <wp:simplePos x="0" y="0"/>
            <wp:positionH relativeFrom="margin">
              <wp:align>left</wp:align>
            </wp:positionH>
            <wp:positionV relativeFrom="paragraph">
              <wp:posOffset>227330</wp:posOffset>
            </wp:positionV>
            <wp:extent cx="1074420" cy="952500"/>
            <wp:effectExtent l="19050" t="19050" r="11430" b="19050"/>
            <wp:wrapNone/>
            <wp:docPr id="35" name="Picture 35"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noProof/>
        </w:rPr>
        <w:t xml:space="preserve">        </w:t>
      </w:r>
      <w:r>
        <w:rPr>
          <w:sz w:val="22"/>
        </w:rPr>
        <w:t xml:space="preserve">                                                                           </w:t>
      </w:r>
      <w:r w:rsidR="00DF625D">
        <w:rPr>
          <w:sz w:val="22"/>
        </w:rPr>
        <w:t xml:space="preserve">         </w:t>
      </w:r>
      <w:proofErr w:type="spellStart"/>
      <w:r w:rsidR="00DF625D">
        <w:rPr>
          <w:sz w:val="22"/>
        </w:rPr>
        <w:t>CvSU</w:t>
      </w:r>
      <w:proofErr w:type="spellEnd"/>
      <w:r w:rsidR="00DF625D">
        <w:rPr>
          <w:sz w:val="22"/>
        </w:rPr>
        <w:t xml:space="preserve"> - TC RSU Form No.: _</w:t>
      </w:r>
      <w:r w:rsidR="00DF625D">
        <w:rPr>
          <w:sz w:val="22"/>
          <w:u w:val="single"/>
        </w:rPr>
        <w:t>_</w:t>
      </w:r>
    </w:p>
    <w:p w14:paraId="2D24325B" w14:textId="77777777" w:rsidR="00DF625D" w:rsidRPr="00441BC0" w:rsidRDefault="00DF625D" w:rsidP="00DF625D">
      <w:pPr>
        <w:tabs>
          <w:tab w:val="center" w:pos="4680"/>
          <w:tab w:val="right" w:pos="9360"/>
        </w:tabs>
        <w:spacing w:after="0" w:line="240" w:lineRule="auto"/>
        <w:jc w:val="center"/>
        <w:rPr>
          <w:color w:val="000000"/>
          <w:sz w:val="22"/>
        </w:rPr>
      </w:pPr>
      <w:r w:rsidRPr="00441BC0">
        <w:rPr>
          <w:color w:val="000000"/>
          <w:sz w:val="22"/>
        </w:rPr>
        <w:t>Republic of the Philippines</w:t>
      </w:r>
    </w:p>
    <w:p w14:paraId="60ACA0E7" w14:textId="77777777" w:rsidR="00DF625D" w:rsidRPr="00441BC0" w:rsidRDefault="00DF625D" w:rsidP="00DF625D">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59A5A192" w14:textId="77777777" w:rsidR="00DF625D" w:rsidRPr="00441BC0" w:rsidRDefault="00DF625D" w:rsidP="00DF625D">
      <w:pPr>
        <w:tabs>
          <w:tab w:val="center" w:pos="4513"/>
          <w:tab w:val="left" w:pos="7395"/>
        </w:tabs>
        <w:spacing w:after="0" w:line="240" w:lineRule="auto"/>
        <w:jc w:val="center"/>
        <w:rPr>
          <w:b/>
          <w:sz w:val="22"/>
          <w:lang w:val="it-IT"/>
        </w:rPr>
      </w:pPr>
      <w:r w:rsidRPr="00441BC0">
        <w:rPr>
          <w:b/>
          <w:sz w:val="22"/>
          <w:lang w:val="it-IT"/>
        </w:rPr>
        <w:t>CvSU Tanza Campus</w:t>
      </w:r>
    </w:p>
    <w:p w14:paraId="42344E35" w14:textId="77777777" w:rsidR="00DF625D" w:rsidRPr="00441BC0" w:rsidRDefault="00DF625D" w:rsidP="00DF625D">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6BA91DDE" w14:textId="77777777" w:rsidR="00DF625D" w:rsidRPr="00441BC0" w:rsidRDefault="00DF625D" w:rsidP="00DF625D">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51EBCCF3" w14:textId="77777777" w:rsidR="00DF625D" w:rsidRPr="00441BC0" w:rsidRDefault="00DF625D" w:rsidP="00DF625D">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5E22777E" w14:textId="77777777" w:rsidR="00DF625D" w:rsidRPr="00441BC0" w:rsidRDefault="00DF625D" w:rsidP="00DF625D">
      <w:pPr>
        <w:tabs>
          <w:tab w:val="left" w:pos="360"/>
        </w:tabs>
        <w:spacing w:after="0" w:line="240" w:lineRule="auto"/>
        <w:ind w:hanging="360"/>
        <w:jc w:val="center"/>
        <w:rPr>
          <w:i/>
          <w:color w:val="000000"/>
          <w:sz w:val="22"/>
          <w:lang w:val="it-IT"/>
        </w:rPr>
      </w:pPr>
      <w:hyperlink r:id="rId81" w:history="1">
        <w:r w:rsidRPr="00441BC0">
          <w:rPr>
            <w:i/>
            <w:color w:val="000000"/>
            <w:sz w:val="22"/>
            <w:lang w:val="it-IT"/>
          </w:rPr>
          <w:t>www.cvsu.edu.ph</w:t>
        </w:r>
      </w:hyperlink>
    </w:p>
    <w:p w14:paraId="6B4F0838" w14:textId="77777777" w:rsidR="00DF625D" w:rsidRPr="00441BC0" w:rsidRDefault="00DF625D" w:rsidP="00DF625D">
      <w:pPr>
        <w:pStyle w:val="Header"/>
        <w:spacing w:after="0"/>
        <w:jc w:val="center"/>
        <w:rPr>
          <w:sz w:val="22"/>
        </w:rPr>
      </w:pPr>
    </w:p>
    <w:p w14:paraId="51FB3851" w14:textId="77777777" w:rsidR="00DF625D" w:rsidRPr="00441BC0" w:rsidRDefault="00DF625D" w:rsidP="00DF625D">
      <w:pPr>
        <w:pStyle w:val="Header"/>
        <w:spacing w:after="0"/>
        <w:jc w:val="center"/>
        <w:rPr>
          <w:b/>
          <w:bCs/>
          <w:sz w:val="22"/>
        </w:rPr>
      </w:pPr>
      <w:r w:rsidRPr="00441BC0">
        <w:rPr>
          <w:b/>
          <w:bCs/>
          <w:sz w:val="22"/>
        </w:rPr>
        <w:t>RESEARCH SERVICES UNIT</w:t>
      </w:r>
    </w:p>
    <w:p w14:paraId="2DAC4B87" w14:textId="64936F12" w:rsidR="00DF625D" w:rsidRDefault="00DF625D" w:rsidP="00DF625D">
      <w:pPr>
        <w:spacing w:after="0" w:line="240" w:lineRule="auto"/>
        <w:jc w:val="center"/>
        <w:rPr>
          <w:b/>
          <w:sz w:val="22"/>
        </w:rPr>
      </w:pPr>
    </w:p>
    <w:p w14:paraId="0718EB85" w14:textId="621008F5" w:rsidR="00DF625D" w:rsidRDefault="00DF625D" w:rsidP="00DF625D">
      <w:pPr>
        <w:spacing w:after="0" w:line="240" w:lineRule="auto"/>
        <w:jc w:val="center"/>
        <w:rPr>
          <w:b/>
          <w:sz w:val="22"/>
        </w:rPr>
      </w:pPr>
    </w:p>
    <w:p w14:paraId="276B2158" w14:textId="77777777" w:rsidR="00DF625D" w:rsidRDefault="00DF625D" w:rsidP="00DF625D">
      <w:pPr>
        <w:tabs>
          <w:tab w:val="left" w:pos="5040"/>
        </w:tabs>
        <w:spacing w:line="276" w:lineRule="auto"/>
        <w:jc w:val="center"/>
        <w:rPr>
          <w:b/>
          <w:sz w:val="22"/>
        </w:rPr>
      </w:pPr>
      <w:r>
        <w:rPr>
          <w:b/>
          <w:sz w:val="22"/>
        </w:rPr>
        <w:t>PROGRAM OF WORK</w:t>
      </w:r>
    </w:p>
    <w:p w14:paraId="53EAFDAA" w14:textId="77777777" w:rsidR="00DF625D" w:rsidRDefault="00DF625D" w:rsidP="00DF625D">
      <w:pPr>
        <w:tabs>
          <w:tab w:val="left" w:pos="5040"/>
        </w:tabs>
        <w:spacing w:line="276" w:lineRule="auto"/>
        <w:jc w:val="center"/>
        <w:rPr>
          <w:b/>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461"/>
        <w:gridCol w:w="278"/>
        <w:gridCol w:w="5570"/>
      </w:tblGrid>
      <w:tr w:rsidR="00DF625D" w14:paraId="33AE638C" w14:textId="77777777" w:rsidTr="00CF0A3B">
        <w:tc>
          <w:tcPr>
            <w:tcW w:w="2514" w:type="dxa"/>
          </w:tcPr>
          <w:p w14:paraId="791254A5" w14:textId="77777777" w:rsidR="00DF625D" w:rsidRDefault="00DF625D" w:rsidP="00DF625D">
            <w:pPr>
              <w:tabs>
                <w:tab w:val="left" w:pos="2520"/>
                <w:tab w:val="left" w:pos="3060"/>
              </w:tabs>
              <w:jc w:val="center"/>
              <w:rPr>
                <w:sz w:val="22"/>
              </w:rPr>
            </w:pPr>
            <w:r>
              <w:rPr>
                <w:sz w:val="22"/>
              </w:rPr>
              <w:t>Name of Researcher(s)</w:t>
            </w:r>
          </w:p>
        </w:tc>
        <w:tc>
          <w:tcPr>
            <w:tcW w:w="278" w:type="dxa"/>
          </w:tcPr>
          <w:p w14:paraId="4F4641BD" w14:textId="77777777" w:rsidR="00DF625D" w:rsidRDefault="00DF625D" w:rsidP="00DF625D">
            <w:pPr>
              <w:tabs>
                <w:tab w:val="left" w:pos="2520"/>
                <w:tab w:val="left" w:pos="3060"/>
              </w:tabs>
              <w:jc w:val="center"/>
              <w:rPr>
                <w:sz w:val="22"/>
              </w:rPr>
            </w:pPr>
            <w:r>
              <w:rPr>
                <w:sz w:val="22"/>
              </w:rPr>
              <w:t>:</w:t>
            </w:r>
          </w:p>
        </w:tc>
        <w:tc>
          <w:tcPr>
            <w:tcW w:w="5838" w:type="dxa"/>
            <w:tcBorders>
              <w:bottom w:val="single" w:sz="4" w:space="0" w:color="auto"/>
            </w:tcBorders>
            <w:vAlign w:val="bottom"/>
          </w:tcPr>
          <w:p w14:paraId="5554DCFB" w14:textId="77777777" w:rsidR="00DF625D" w:rsidRDefault="00DF625D" w:rsidP="00DF625D">
            <w:pPr>
              <w:tabs>
                <w:tab w:val="left" w:pos="2520"/>
                <w:tab w:val="left" w:pos="3060"/>
              </w:tabs>
              <w:jc w:val="center"/>
              <w:rPr>
                <w:color w:val="FF0000"/>
                <w:sz w:val="22"/>
                <w:lang w:val="en-US"/>
              </w:rPr>
            </w:pPr>
            <w:r>
              <w:rPr>
                <w:rFonts w:eastAsia="MS Mincho"/>
                <w:b/>
                <w:color w:val="000000"/>
                <w:sz w:val="22"/>
                <w:lang w:val="en-US"/>
              </w:rPr>
              <w:t>JARAMIL, MARCUS A; COLON GERALD;</w:t>
            </w:r>
          </w:p>
        </w:tc>
      </w:tr>
      <w:tr w:rsidR="00DF625D" w14:paraId="1DB0742F" w14:textId="77777777" w:rsidTr="00CF0A3B">
        <w:tc>
          <w:tcPr>
            <w:tcW w:w="2514" w:type="dxa"/>
          </w:tcPr>
          <w:p w14:paraId="442DCDF2" w14:textId="77777777" w:rsidR="00DF625D" w:rsidRDefault="00DF625D" w:rsidP="00DF625D">
            <w:pPr>
              <w:tabs>
                <w:tab w:val="left" w:pos="2520"/>
                <w:tab w:val="left" w:pos="3060"/>
              </w:tabs>
              <w:jc w:val="center"/>
              <w:rPr>
                <w:sz w:val="22"/>
              </w:rPr>
            </w:pPr>
          </w:p>
        </w:tc>
        <w:tc>
          <w:tcPr>
            <w:tcW w:w="278" w:type="dxa"/>
          </w:tcPr>
          <w:p w14:paraId="2C429FD2"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vAlign w:val="bottom"/>
          </w:tcPr>
          <w:p w14:paraId="12FA0C24" w14:textId="77777777" w:rsidR="00DF625D" w:rsidRDefault="00DF625D" w:rsidP="00DF625D">
            <w:pPr>
              <w:tabs>
                <w:tab w:val="left" w:pos="2520"/>
                <w:tab w:val="left" w:pos="3060"/>
              </w:tabs>
              <w:jc w:val="center"/>
              <w:rPr>
                <w:color w:val="FF0000"/>
                <w:sz w:val="22"/>
                <w:lang w:val="en-US"/>
              </w:rPr>
            </w:pPr>
            <w:r>
              <w:rPr>
                <w:rFonts w:eastAsia="MS Mincho"/>
                <w:b/>
                <w:color w:val="000000"/>
                <w:sz w:val="22"/>
                <w:lang w:val="en-US"/>
              </w:rPr>
              <w:t xml:space="preserve">CLORES, EUGINE A; SARMIENTO, JACKELYN P; </w:t>
            </w:r>
          </w:p>
        </w:tc>
      </w:tr>
      <w:tr w:rsidR="00DF625D" w14:paraId="63E463DB" w14:textId="77777777" w:rsidTr="00CF0A3B">
        <w:tc>
          <w:tcPr>
            <w:tcW w:w="2514" w:type="dxa"/>
          </w:tcPr>
          <w:p w14:paraId="1565DDE8" w14:textId="77777777" w:rsidR="00DF625D" w:rsidRDefault="00DF625D" w:rsidP="00DF625D">
            <w:pPr>
              <w:tabs>
                <w:tab w:val="left" w:pos="2520"/>
                <w:tab w:val="left" w:pos="3060"/>
              </w:tabs>
              <w:jc w:val="center"/>
              <w:rPr>
                <w:sz w:val="22"/>
              </w:rPr>
            </w:pPr>
          </w:p>
        </w:tc>
        <w:tc>
          <w:tcPr>
            <w:tcW w:w="278" w:type="dxa"/>
          </w:tcPr>
          <w:p w14:paraId="7FFED4E9"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vAlign w:val="bottom"/>
          </w:tcPr>
          <w:p w14:paraId="6E3AE15B" w14:textId="77777777" w:rsidR="00DF625D" w:rsidRDefault="00DF625D" w:rsidP="00DF625D">
            <w:pPr>
              <w:tabs>
                <w:tab w:val="left" w:pos="2520"/>
                <w:tab w:val="left" w:pos="3060"/>
              </w:tabs>
              <w:jc w:val="center"/>
              <w:rPr>
                <w:rFonts w:eastAsia="MS Mincho"/>
                <w:b/>
                <w:color w:val="000000"/>
                <w:sz w:val="22"/>
                <w:lang w:val="en-US"/>
              </w:rPr>
            </w:pPr>
            <w:r>
              <w:rPr>
                <w:rFonts w:eastAsia="MS Mincho"/>
                <w:b/>
                <w:color w:val="000000"/>
                <w:sz w:val="22"/>
                <w:lang w:val="en-US"/>
              </w:rPr>
              <w:t>CONCENSINO, GINA S.</w:t>
            </w:r>
          </w:p>
        </w:tc>
      </w:tr>
      <w:tr w:rsidR="00DF625D" w14:paraId="43D68C50" w14:textId="77777777" w:rsidTr="00CF0A3B">
        <w:tc>
          <w:tcPr>
            <w:tcW w:w="2514" w:type="dxa"/>
          </w:tcPr>
          <w:p w14:paraId="4BD7B5E1" w14:textId="77777777" w:rsidR="00DF625D" w:rsidRDefault="00DF625D" w:rsidP="00DF625D">
            <w:pPr>
              <w:tabs>
                <w:tab w:val="left" w:pos="2520"/>
                <w:tab w:val="left" w:pos="3060"/>
              </w:tabs>
              <w:jc w:val="center"/>
              <w:rPr>
                <w:sz w:val="22"/>
              </w:rPr>
            </w:pPr>
            <w:r>
              <w:rPr>
                <w:sz w:val="22"/>
              </w:rPr>
              <w:t>Degree/Course</w:t>
            </w:r>
          </w:p>
        </w:tc>
        <w:tc>
          <w:tcPr>
            <w:tcW w:w="278" w:type="dxa"/>
          </w:tcPr>
          <w:p w14:paraId="2D69531A" w14:textId="77777777" w:rsidR="00DF625D" w:rsidRDefault="00DF625D" w:rsidP="00DF625D">
            <w:pPr>
              <w:tabs>
                <w:tab w:val="left" w:pos="2520"/>
                <w:tab w:val="left" w:pos="3060"/>
              </w:tabs>
              <w:jc w:val="center"/>
              <w:rPr>
                <w:sz w:val="22"/>
              </w:rPr>
            </w:pPr>
            <w:r>
              <w:rPr>
                <w:sz w:val="22"/>
              </w:rPr>
              <w:t>:</w:t>
            </w:r>
          </w:p>
        </w:tc>
        <w:tc>
          <w:tcPr>
            <w:tcW w:w="5838" w:type="dxa"/>
            <w:tcBorders>
              <w:top w:val="single" w:sz="4" w:space="0" w:color="auto"/>
              <w:bottom w:val="single" w:sz="4" w:space="0" w:color="auto"/>
            </w:tcBorders>
          </w:tcPr>
          <w:p w14:paraId="3CA5E888" w14:textId="77777777" w:rsidR="00DF625D" w:rsidRDefault="00DF625D" w:rsidP="00DF625D">
            <w:pPr>
              <w:tabs>
                <w:tab w:val="left" w:pos="2520"/>
                <w:tab w:val="left" w:pos="3060"/>
              </w:tabs>
              <w:jc w:val="center"/>
              <w:rPr>
                <w:sz w:val="22"/>
              </w:rPr>
            </w:pPr>
            <w:r>
              <w:rPr>
                <w:rFonts w:eastAsia="MS Mincho"/>
                <w:b/>
                <w:sz w:val="22"/>
              </w:rPr>
              <w:t>BS INFORMATION TECHNOLOGY</w:t>
            </w:r>
          </w:p>
        </w:tc>
      </w:tr>
      <w:tr w:rsidR="00DF625D" w14:paraId="62A999C7" w14:textId="77777777" w:rsidTr="00CF0A3B">
        <w:tc>
          <w:tcPr>
            <w:tcW w:w="2514" w:type="dxa"/>
          </w:tcPr>
          <w:p w14:paraId="18D1A9EA" w14:textId="77777777" w:rsidR="00DF625D" w:rsidRDefault="00DF625D" w:rsidP="00DF625D">
            <w:pPr>
              <w:tabs>
                <w:tab w:val="left" w:pos="2520"/>
                <w:tab w:val="left" w:pos="3060"/>
              </w:tabs>
              <w:jc w:val="center"/>
              <w:rPr>
                <w:sz w:val="22"/>
              </w:rPr>
            </w:pPr>
            <w:r>
              <w:rPr>
                <w:sz w:val="22"/>
              </w:rPr>
              <w:t>Title of Study</w:t>
            </w:r>
          </w:p>
        </w:tc>
        <w:tc>
          <w:tcPr>
            <w:tcW w:w="278" w:type="dxa"/>
          </w:tcPr>
          <w:p w14:paraId="3E70291C" w14:textId="77777777" w:rsidR="00DF625D" w:rsidRDefault="00DF625D" w:rsidP="00DF625D">
            <w:pPr>
              <w:tabs>
                <w:tab w:val="left" w:pos="2520"/>
                <w:tab w:val="left" w:pos="3060"/>
              </w:tabs>
              <w:jc w:val="center"/>
              <w:rPr>
                <w:sz w:val="22"/>
              </w:rPr>
            </w:pPr>
            <w:r>
              <w:rPr>
                <w:sz w:val="22"/>
              </w:rPr>
              <w:t>:</w:t>
            </w:r>
          </w:p>
        </w:tc>
        <w:tc>
          <w:tcPr>
            <w:tcW w:w="5838" w:type="dxa"/>
            <w:tcBorders>
              <w:top w:val="single" w:sz="4" w:space="0" w:color="auto"/>
              <w:bottom w:val="single" w:sz="4" w:space="0" w:color="auto"/>
            </w:tcBorders>
          </w:tcPr>
          <w:p w14:paraId="6FE5EC5D" w14:textId="77777777" w:rsidR="00DF625D" w:rsidRDefault="00DF625D" w:rsidP="00DF625D">
            <w:pPr>
              <w:tabs>
                <w:tab w:val="left" w:pos="2520"/>
                <w:tab w:val="left" w:pos="3060"/>
              </w:tabs>
              <w:jc w:val="center"/>
              <w:rPr>
                <w:rFonts w:eastAsia="Times New Roman"/>
                <w:sz w:val="22"/>
                <w:lang w:val="en-US" w:eastAsia="en-US"/>
              </w:rPr>
            </w:pPr>
            <w:r>
              <w:rPr>
                <w:rFonts w:eastAsia="MS Mincho"/>
                <w:b/>
                <w:sz w:val="22"/>
                <w:lang w:val="en-US"/>
              </w:rPr>
              <w:t xml:space="preserve">PET ADOPT HUB: A WEB PLATFORM FOR ANIMAL </w:t>
            </w:r>
          </w:p>
        </w:tc>
      </w:tr>
      <w:tr w:rsidR="00DF625D" w14:paraId="5C801495" w14:textId="77777777" w:rsidTr="00CF0A3B">
        <w:tc>
          <w:tcPr>
            <w:tcW w:w="2514" w:type="dxa"/>
          </w:tcPr>
          <w:p w14:paraId="1F7D5A03" w14:textId="77777777" w:rsidR="00DF625D" w:rsidRDefault="00DF625D" w:rsidP="00DF625D">
            <w:pPr>
              <w:tabs>
                <w:tab w:val="left" w:pos="2520"/>
                <w:tab w:val="left" w:pos="3060"/>
              </w:tabs>
              <w:jc w:val="center"/>
              <w:rPr>
                <w:sz w:val="22"/>
              </w:rPr>
            </w:pPr>
          </w:p>
        </w:tc>
        <w:tc>
          <w:tcPr>
            <w:tcW w:w="278" w:type="dxa"/>
          </w:tcPr>
          <w:p w14:paraId="26F2DC17"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tcPr>
          <w:p w14:paraId="4DF21E45" w14:textId="77777777" w:rsidR="00DF625D" w:rsidRDefault="00DF625D" w:rsidP="00DF625D">
            <w:pPr>
              <w:tabs>
                <w:tab w:val="left" w:pos="2520"/>
                <w:tab w:val="left" w:pos="3060"/>
              </w:tabs>
              <w:jc w:val="center"/>
              <w:rPr>
                <w:color w:val="FF0000"/>
                <w:sz w:val="22"/>
                <w:lang w:val="en-US"/>
              </w:rPr>
            </w:pPr>
            <w:r>
              <w:rPr>
                <w:rFonts w:eastAsia="MS Mincho"/>
                <w:b/>
                <w:sz w:val="22"/>
                <w:lang w:val="en-US"/>
              </w:rPr>
              <w:t xml:space="preserve">SHELTERS TO MANAGE AND PROMOTE PET </w:t>
            </w:r>
          </w:p>
        </w:tc>
      </w:tr>
      <w:tr w:rsidR="00DF625D" w14:paraId="71A445AA" w14:textId="77777777" w:rsidTr="00CF0A3B">
        <w:tc>
          <w:tcPr>
            <w:tcW w:w="2514" w:type="dxa"/>
          </w:tcPr>
          <w:p w14:paraId="38A277F7" w14:textId="77777777" w:rsidR="00DF625D" w:rsidRDefault="00DF625D" w:rsidP="00DF625D">
            <w:pPr>
              <w:tabs>
                <w:tab w:val="left" w:pos="2520"/>
                <w:tab w:val="left" w:pos="3060"/>
              </w:tabs>
              <w:jc w:val="center"/>
              <w:rPr>
                <w:sz w:val="22"/>
              </w:rPr>
            </w:pPr>
          </w:p>
        </w:tc>
        <w:tc>
          <w:tcPr>
            <w:tcW w:w="278" w:type="dxa"/>
          </w:tcPr>
          <w:p w14:paraId="4BE0FE6B"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tcPr>
          <w:p w14:paraId="118D37D9" w14:textId="77777777" w:rsidR="00DF625D" w:rsidRDefault="00DF625D" w:rsidP="00DF625D">
            <w:pPr>
              <w:tabs>
                <w:tab w:val="left" w:pos="2520"/>
                <w:tab w:val="left" w:pos="3060"/>
              </w:tabs>
              <w:jc w:val="center"/>
              <w:rPr>
                <w:sz w:val="22"/>
                <w:lang w:val="en-US"/>
              </w:rPr>
            </w:pPr>
            <w:r>
              <w:rPr>
                <w:rFonts w:eastAsia="MS Mincho"/>
                <w:b/>
                <w:sz w:val="22"/>
                <w:lang w:val="en-US"/>
              </w:rPr>
              <w:t>ADOPTION</w:t>
            </w:r>
          </w:p>
        </w:tc>
      </w:tr>
    </w:tbl>
    <w:p w14:paraId="46116FB0" w14:textId="77777777" w:rsidR="00DF625D" w:rsidRDefault="00DF625D" w:rsidP="00DF625D">
      <w:pPr>
        <w:tabs>
          <w:tab w:val="left" w:pos="2520"/>
          <w:tab w:val="left" w:pos="3060"/>
        </w:tabs>
        <w:spacing w:after="0" w:line="240" w:lineRule="auto"/>
        <w:jc w:val="center"/>
        <w:rPr>
          <w:sz w:val="22"/>
        </w:rPr>
      </w:pPr>
    </w:p>
    <w:tbl>
      <w:tblPr>
        <w:tblStyle w:val="TableGrid"/>
        <w:tblW w:w="878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592"/>
        <w:gridCol w:w="1800"/>
        <w:gridCol w:w="2592"/>
        <w:gridCol w:w="1800"/>
      </w:tblGrid>
      <w:tr w:rsidR="00DF625D" w14:paraId="336AEED8" w14:textId="77777777" w:rsidTr="00CF0A3B">
        <w:tc>
          <w:tcPr>
            <w:tcW w:w="2592" w:type="dxa"/>
            <w:vAlign w:val="center"/>
          </w:tcPr>
          <w:p w14:paraId="25F68031" w14:textId="77777777" w:rsidR="00DF625D" w:rsidRDefault="00DF625D" w:rsidP="00DF625D">
            <w:pPr>
              <w:tabs>
                <w:tab w:val="left" w:pos="2520"/>
                <w:tab w:val="left" w:pos="3060"/>
              </w:tabs>
              <w:jc w:val="center"/>
              <w:rPr>
                <w:b/>
                <w:sz w:val="22"/>
              </w:rPr>
            </w:pPr>
            <w:r>
              <w:rPr>
                <w:b/>
                <w:sz w:val="22"/>
              </w:rPr>
              <w:t>ACTIVITY</w:t>
            </w:r>
          </w:p>
        </w:tc>
        <w:tc>
          <w:tcPr>
            <w:tcW w:w="1800" w:type="dxa"/>
            <w:vAlign w:val="center"/>
          </w:tcPr>
          <w:p w14:paraId="7CA095B0" w14:textId="77777777" w:rsidR="00DF625D" w:rsidRDefault="00DF625D" w:rsidP="00DF625D">
            <w:pPr>
              <w:tabs>
                <w:tab w:val="left" w:pos="2520"/>
                <w:tab w:val="left" w:pos="3060"/>
              </w:tabs>
              <w:jc w:val="center"/>
              <w:rPr>
                <w:b/>
                <w:sz w:val="22"/>
              </w:rPr>
            </w:pPr>
            <w:r>
              <w:rPr>
                <w:b/>
                <w:sz w:val="22"/>
              </w:rPr>
              <w:t>TARGET DATES</w:t>
            </w:r>
          </w:p>
        </w:tc>
        <w:tc>
          <w:tcPr>
            <w:tcW w:w="2592" w:type="dxa"/>
            <w:vAlign w:val="center"/>
          </w:tcPr>
          <w:p w14:paraId="379B827D" w14:textId="77777777" w:rsidR="00DF625D" w:rsidRDefault="00DF625D" w:rsidP="00DF625D">
            <w:pPr>
              <w:tabs>
                <w:tab w:val="left" w:pos="2520"/>
                <w:tab w:val="left" w:pos="3060"/>
              </w:tabs>
              <w:jc w:val="center"/>
              <w:rPr>
                <w:b/>
                <w:sz w:val="22"/>
              </w:rPr>
            </w:pPr>
            <w:r>
              <w:rPr>
                <w:b/>
                <w:sz w:val="22"/>
              </w:rPr>
              <w:t>EXPECTED</w:t>
            </w:r>
          </w:p>
          <w:p w14:paraId="63E9D17F" w14:textId="77777777" w:rsidR="00DF625D" w:rsidRDefault="00DF625D" w:rsidP="00DF625D">
            <w:pPr>
              <w:tabs>
                <w:tab w:val="left" w:pos="2520"/>
                <w:tab w:val="left" w:pos="3060"/>
              </w:tabs>
              <w:jc w:val="center"/>
              <w:rPr>
                <w:b/>
                <w:sz w:val="22"/>
              </w:rPr>
            </w:pPr>
            <w:r>
              <w:rPr>
                <w:b/>
                <w:sz w:val="22"/>
              </w:rPr>
              <w:t>OUTPUT</w:t>
            </w:r>
          </w:p>
        </w:tc>
        <w:tc>
          <w:tcPr>
            <w:tcW w:w="1800" w:type="dxa"/>
            <w:vAlign w:val="center"/>
          </w:tcPr>
          <w:p w14:paraId="1C16D80B" w14:textId="77777777" w:rsidR="00DF625D" w:rsidRDefault="00DF625D" w:rsidP="00DF625D">
            <w:pPr>
              <w:tabs>
                <w:tab w:val="left" w:pos="2520"/>
                <w:tab w:val="left" w:pos="3060"/>
              </w:tabs>
              <w:jc w:val="center"/>
              <w:rPr>
                <w:b/>
                <w:sz w:val="22"/>
              </w:rPr>
            </w:pPr>
            <w:r>
              <w:rPr>
                <w:b/>
                <w:sz w:val="22"/>
              </w:rPr>
              <w:t>DATE COMPLETED</w:t>
            </w:r>
          </w:p>
        </w:tc>
      </w:tr>
      <w:tr w:rsidR="00DF625D" w14:paraId="5EE93159" w14:textId="77777777" w:rsidTr="00CF0A3B">
        <w:tc>
          <w:tcPr>
            <w:tcW w:w="2592" w:type="dxa"/>
            <w:vAlign w:val="center"/>
          </w:tcPr>
          <w:p w14:paraId="2859ADEF" w14:textId="77777777" w:rsidR="00DF625D" w:rsidRDefault="00DF625D" w:rsidP="00DF625D">
            <w:pPr>
              <w:tabs>
                <w:tab w:val="left" w:pos="2520"/>
                <w:tab w:val="left" w:pos="3060"/>
              </w:tabs>
              <w:ind w:hanging="180"/>
              <w:jc w:val="center"/>
              <w:rPr>
                <w:sz w:val="22"/>
              </w:rPr>
            </w:pPr>
            <w:r>
              <w:rPr>
                <w:sz w:val="22"/>
              </w:rPr>
              <w:t>Title proposal</w:t>
            </w:r>
          </w:p>
        </w:tc>
        <w:tc>
          <w:tcPr>
            <w:tcW w:w="1800" w:type="dxa"/>
            <w:vAlign w:val="center"/>
          </w:tcPr>
          <w:p w14:paraId="13727F05" w14:textId="77777777" w:rsidR="00DF625D" w:rsidRDefault="00DF625D" w:rsidP="00DF625D">
            <w:pPr>
              <w:tabs>
                <w:tab w:val="left" w:pos="2520"/>
                <w:tab w:val="left" w:pos="3060"/>
              </w:tabs>
              <w:ind w:hanging="180"/>
              <w:jc w:val="center"/>
              <w:rPr>
                <w:sz w:val="22"/>
              </w:rPr>
            </w:pPr>
          </w:p>
        </w:tc>
        <w:tc>
          <w:tcPr>
            <w:tcW w:w="2592" w:type="dxa"/>
            <w:vAlign w:val="center"/>
          </w:tcPr>
          <w:p w14:paraId="2A7FAA73" w14:textId="77777777" w:rsidR="00DF625D" w:rsidRDefault="00DF625D" w:rsidP="00DF625D">
            <w:pPr>
              <w:tabs>
                <w:tab w:val="left" w:pos="2520"/>
                <w:tab w:val="left" w:pos="3060"/>
              </w:tabs>
              <w:ind w:hanging="180"/>
              <w:jc w:val="center"/>
              <w:rPr>
                <w:sz w:val="22"/>
              </w:rPr>
            </w:pPr>
            <w:r>
              <w:rPr>
                <w:sz w:val="22"/>
              </w:rPr>
              <w:t>Approved title</w:t>
            </w:r>
          </w:p>
        </w:tc>
        <w:tc>
          <w:tcPr>
            <w:tcW w:w="1800" w:type="dxa"/>
            <w:vAlign w:val="center"/>
          </w:tcPr>
          <w:p w14:paraId="7EBACA20" w14:textId="77777777" w:rsidR="00DF625D" w:rsidRDefault="00DF625D" w:rsidP="00DF625D">
            <w:pPr>
              <w:tabs>
                <w:tab w:val="left" w:pos="2520"/>
                <w:tab w:val="left" w:pos="3060"/>
              </w:tabs>
              <w:jc w:val="center"/>
              <w:rPr>
                <w:sz w:val="22"/>
              </w:rPr>
            </w:pPr>
          </w:p>
        </w:tc>
      </w:tr>
      <w:tr w:rsidR="00DF625D" w14:paraId="4B03099C" w14:textId="77777777" w:rsidTr="00CF0A3B">
        <w:tc>
          <w:tcPr>
            <w:tcW w:w="2592" w:type="dxa"/>
            <w:vAlign w:val="center"/>
          </w:tcPr>
          <w:p w14:paraId="331709C3" w14:textId="77777777" w:rsidR="00DF625D" w:rsidRDefault="00DF625D" w:rsidP="00DF625D">
            <w:pPr>
              <w:tabs>
                <w:tab w:val="left" w:pos="2520"/>
                <w:tab w:val="left" w:pos="3060"/>
              </w:tabs>
              <w:ind w:hanging="180"/>
              <w:jc w:val="center"/>
              <w:rPr>
                <w:sz w:val="22"/>
              </w:rPr>
            </w:pPr>
            <w:r>
              <w:rPr>
                <w:sz w:val="22"/>
              </w:rPr>
              <w:t>Activity planning</w:t>
            </w:r>
          </w:p>
        </w:tc>
        <w:tc>
          <w:tcPr>
            <w:tcW w:w="1800" w:type="dxa"/>
            <w:vAlign w:val="center"/>
          </w:tcPr>
          <w:p w14:paraId="15DE3CEF" w14:textId="77777777" w:rsidR="00DF625D" w:rsidRDefault="00DF625D" w:rsidP="00DF625D">
            <w:pPr>
              <w:tabs>
                <w:tab w:val="left" w:pos="2520"/>
                <w:tab w:val="left" w:pos="3060"/>
              </w:tabs>
              <w:ind w:hanging="180"/>
              <w:jc w:val="center"/>
              <w:rPr>
                <w:sz w:val="22"/>
              </w:rPr>
            </w:pPr>
          </w:p>
        </w:tc>
        <w:tc>
          <w:tcPr>
            <w:tcW w:w="2592" w:type="dxa"/>
            <w:vAlign w:val="center"/>
          </w:tcPr>
          <w:p w14:paraId="09D44E0E" w14:textId="77777777" w:rsidR="00DF625D" w:rsidRDefault="00DF625D" w:rsidP="00DF625D">
            <w:pPr>
              <w:tabs>
                <w:tab w:val="left" w:pos="2520"/>
                <w:tab w:val="left" w:pos="3060"/>
              </w:tabs>
              <w:ind w:hanging="180"/>
              <w:jc w:val="center"/>
              <w:rPr>
                <w:sz w:val="22"/>
              </w:rPr>
            </w:pPr>
            <w:r>
              <w:rPr>
                <w:sz w:val="22"/>
              </w:rPr>
              <w:t>Program of work</w:t>
            </w:r>
          </w:p>
        </w:tc>
        <w:tc>
          <w:tcPr>
            <w:tcW w:w="1800" w:type="dxa"/>
            <w:vAlign w:val="center"/>
          </w:tcPr>
          <w:p w14:paraId="30C32F87" w14:textId="77777777" w:rsidR="00DF625D" w:rsidRDefault="00DF625D" w:rsidP="00DF625D">
            <w:pPr>
              <w:tabs>
                <w:tab w:val="left" w:pos="2520"/>
                <w:tab w:val="left" w:pos="3060"/>
              </w:tabs>
              <w:jc w:val="center"/>
              <w:rPr>
                <w:sz w:val="22"/>
              </w:rPr>
            </w:pPr>
          </w:p>
        </w:tc>
      </w:tr>
      <w:tr w:rsidR="00DF625D" w14:paraId="5CCC4307" w14:textId="77777777" w:rsidTr="00CF0A3B">
        <w:tc>
          <w:tcPr>
            <w:tcW w:w="2592" w:type="dxa"/>
            <w:vAlign w:val="center"/>
          </w:tcPr>
          <w:p w14:paraId="4E948F05" w14:textId="77777777" w:rsidR="00DF625D" w:rsidRDefault="00DF625D" w:rsidP="00DF625D">
            <w:pPr>
              <w:tabs>
                <w:tab w:val="left" w:pos="2520"/>
                <w:tab w:val="left" w:pos="3060"/>
              </w:tabs>
              <w:ind w:hanging="180"/>
              <w:jc w:val="center"/>
              <w:rPr>
                <w:sz w:val="22"/>
              </w:rPr>
            </w:pPr>
            <w:r>
              <w:rPr>
                <w:sz w:val="22"/>
              </w:rPr>
              <w:t>Proposal drafting</w:t>
            </w:r>
          </w:p>
        </w:tc>
        <w:tc>
          <w:tcPr>
            <w:tcW w:w="1800" w:type="dxa"/>
            <w:vAlign w:val="center"/>
          </w:tcPr>
          <w:p w14:paraId="343F9B7E" w14:textId="77777777" w:rsidR="00DF625D" w:rsidRDefault="00DF625D" w:rsidP="00DF625D">
            <w:pPr>
              <w:tabs>
                <w:tab w:val="left" w:pos="2520"/>
                <w:tab w:val="left" w:pos="3060"/>
              </w:tabs>
              <w:ind w:hanging="180"/>
              <w:jc w:val="center"/>
              <w:rPr>
                <w:sz w:val="22"/>
              </w:rPr>
            </w:pPr>
          </w:p>
        </w:tc>
        <w:tc>
          <w:tcPr>
            <w:tcW w:w="2592" w:type="dxa"/>
            <w:vAlign w:val="center"/>
          </w:tcPr>
          <w:p w14:paraId="073D011A" w14:textId="77777777" w:rsidR="00DF625D" w:rsidRDefault="00DF625D" w:rsidP="00DF625D">
            <w:pPr>
              <w:tabs>
                <w:tab w:val="left" w:pos="2520"/>
                <w:tab w:val="left" w:pos="3060"/>
              </w:tabs>
              <w:ind w:hanging="180"/>
              <w:jc w:val="center"/>
              <w:rPr>
                <w:sz w:val="22"/>
              </w:rPr>
            </w:pPr>
            <w:r>
              <w:rPr>
                <w:sz w:val="22"/>
              </w:rPr>
              <w:t>Accepted proposal</w:t>
            </w:r>
          </w:p>
        </w:tc>
        <w:tc>
          <w:tcPr>
            <w:tcW w:w="1800" w:type="dxa"/>
            <w:vAlign w:val="center"/>
          </w:tcPr>
          <w:p w14:paraId="4A5FEB22" w14:textId="77777777" w:rsidR="00DF625D" w:rsidRDefault="00DF625D" w:rsidP="00DF625D">
            <w:pPr>
              <w:tabs>
                <w:tab w:val="left" w:pos="2520"/>
                <w:tab w:val="left" w:pos="3060"/>
              </w:tabs>
              <w:jc w:val="center"/>
              <w:rPr>
                <w:sz w:val="22"/>
              </w:rPr>
            </w:pPr>
          </w:p>
        </w:tc>
      </w:tr>
      <w:tr w:rsidR="00DF625D" w14:paraId="7EF1B60C" w14:textId="77777777" w:rsidTr="00CF0A3B">
        <w:tc>
          <w:tcPr>
            <w:tcW w:w="2592" w:type="dxa"/>
            <w:vAlign w:val="center"/>
          </w:tcPr>
          <w:p w14:paraId="23344EEB" w14:textId="77777777" w:rsidR="00DF625D" w:rsidRDefault="00DF625D" w:rsidP="00DF625D">
            <w:pPr>
              <w:tabs>
                <w:tab w:val="left" w:pos="2520"/>
                <w:tab w:val="left" w:pos="3060"/>
              </w:tabs>
              <w:ind w:hanging="180"/>
              <w:jc w:val="center"/>
              <w:rPr>
                <w:sz w:val="22"/>
              </w:rPr>
            </w:pPr>
            <w:r>
              <w:rPr>
                <w:sz w:val="22"/>
              </w:rPr>
              <w:t>Outline proposal</w:t>
            </w:r>
          </w:p>
        </w:tc>
        <w:tc>
          <w:tcPr>
            <w:tcW w:w="1800" w:type="dxa"/>
            <w:vAlign w:val="center"/>
          </w:tcPr>
          <w:p w14:paraId="28C44C03" w14:textId="77777777" w:rsidR="00DF625D" w:rsidRDefault="00DF625D" w:rsidP="00DF625D">
            <w:pPr>
              <w:tabs>
                <w:tab w:val="left" w:pos="2520"/>
                <w:tab w:val="left" w:pos="3060"/>
              </w:tabs>
              <w:ind w:hanging="180"/>
              <w:jc w:val="center"/>
              <w:rPr>
                <w:sz w:val="22"/>
              </w:rPr>
            </w:pPr>
          </w:p>
        </w:tc>
        <w:tc>
          <w:tcPr>
            <w:tcW w:w="2592" w:type="dxa"/>
            <w:vAlign w:val="center"/>
          </w:tcPr>
          <w:p w14:paraId="0DA4E33D" w14:textId="77777777" w:rsidR="00DF625D" w:rsidRDefault="00DF625D" w:rsidP="00DF625D">
            <w:pPr>
              <w:tabs>
                <w:tab w:val="left" w:pos="2520"/>
                <w:tab w:val="left" w:pos="3060"/>
              </w:tabs>
              <w:ind w:hanging="180"/>
              <w:jc w:val="center"/>
              <w:rPr>
                <w:sz w:val="22"/>
              </w:rPr>
            </w:pPr>
            <w:r>
              <w:rPr>
                <w:sz w:val="22"/>
              </w:rPr>
              <w:t>Approved outline</w:t>
            </w:r>
          </w:p>
        </w:tc>
        <w:tc>
          <w:tcPr>
            <w:tcW w:w="1800" w:type="dxa"/>
            <w:vAlign w:val="center"/>
          </w:tcPr>
          <w:p w14:paraId="09AE4DF7" w14:textId="77777777" w:rsidR="00DF625D" w:rsidRDefault="00DF625D" w:rsidP="00DF625D">
            <w:pPr>
              <w:tabs>
                <w:tab w:val="left" w:pos="2520"/>
                <w:tab w:val="left" w:pos="3060"/>
              </w:tabs>
              <w:jc w:val="center"/>
              <w:rPr>
                <w:sz w:val="22"/>
              </w:rPr>
            </w:pPr>
          </w:p>
        </w:tc>
      </w:tr>
      <w:tr w:rsidR="00DF625D" w14:paraId="28B164C6" w14:textId="77777777" w:rsidTr="00CF0A3B">
        <w:tc>
          <w:tcPr>
            <w:tcW w:w="2592" w:type="dxa"/>
            <w:vAlign w:val="center"/>
          </w:tcPr>
          <w:p w14:paraId="19E1E8D7" w14:textId="77777777" w:rsidR="00DF625D" w:rsidRDefault="00DF625D" w:rsidP="00DF625D">
            <w:pPr>
              <w:tabs>
                <w:tab w:val="left" w:pos="2520"/>
                <w:tab w:val="left" w:pos="3060"/>
              </w:tabs>
              <w:ind w:hanging="180"/>
              <w:jc w:val="center"/>
              <w:rPr>
                <w:sz w:val="22"/>
              </w:rPr>
            </w:pPr>
            <w:r>
              <w:rPr>
                <w:sz w:val="22"/>
              </w:rPr>
              <w:t>Data Gathering</w:t>
            </w:r>
          </w:p>
        </w:tc>
        <w:tc>
          <w:tcPr>
            <w:tcW w:w="1800" w:type="dxa"/>
            <w:vAlign w:val="center"/>
          </w:tcPr>
          <w:p w14:paraId="0AAE4AF6" w14:textId="77777777" w:rsidR="00DF625D" w:rsidRDefault="00DF625D" w:rsidP="00DF625D">
            <w:pPr>
              <w:tabs>
                <w:tab w:val="left" w:pos="2520"/>
                <w:tab w:val="left" w:pos="3060"/>
              </w:tabs>
              <w:ind w:hanging="180"/>
              <w:jc w:val="center"/>
              <w:rPr>
                <w:sz w:val="22"/>
              </w:rPr>
            </w:pPr>
          </w:p>
        </w:tc>
        <w:tc>
          <w:tcPr>
            <w:tcW w:w="2592" w:type="dxa"/>
            <w:vAlign w:val="center"/>
          </w:tcPr>
          <w:p w14:paraId="5B7E8473" w14:textId="77777777" w:rsidR="00DF625D" w:rsidRDefault="00DF625D" w:rsidP="00DF625D">
            <w:pPr>
              <w:tabs>
                <w:tab w:val="left" w:pos="2520"/>
                <w:tab w:val="left" w:pos="3060"/>
              </w:tabs>
              <w:ind w:hanging="180"/>
              <w:jc w:val="center"/>
              <w:rPr>
                <w:sz w:val="22"/>
              </w:rPr>
            </w:pPr>
            <w:r>
              <w:rPr>
                <w:sz w:val="22"/>
              </w:rPr>
              <w:t>Data analyzed/written up</w:t>
            </w:r>
          </w:p>
        </w:tc>
        <w:tc>
          <w:tcPr>
            <w:tcW w:w="1800" w:type="dxa"/>
            <w:vAlign w:val="center"/>
          </w:tcPr>
          <w:p w14:paraId="1FAC1BC0" w14:textId="77777777" w:rsidR="00DF625D" w:rsidRDefault="00DF625D" w:rsidP="00DF625D">
            <w:pPr>
              <w:tabs>
                <w:tab w:val="left" w:pos="2520"/>
                <w:tab w:val="left" w:pos="3060"/>
              </w:tabs>
              <w:jc w:val="center"/>
              <w:rPr>
                <w:sz w:val="22"/>
              </w:rPr>
            </w:pPr>
          </w:p>
        </w:tc>
      </w:tr>
      <w:tr w:rsidR="00DF625D" w14:paraId="4C23FE0E" w14:textId="77777777" w:rsidTr="00CF0A3B">
        <w:tc>
          <w:tcPr>
            <w:tcW w:w="2592" w:type="dxa"/>
            <w:vAlign w:val="center"/>
          </w:tcPr>
          <w:p w14:paraId="3873D978" w14:textId="77777777" w:rsidR="00DF625D" w:rsidRDefault="00DF625D" w:rsidP="00DF625D">
            <w:pPr>
              <w:tabs>
                <w:tab w:val="left" w:pos="2520"/>
                <w:tab w:val="left" w:pos="3060"/>
              </w:tabs>
              <w:ind w:hanging="180"/>
              <w:jc w:val="center"/>
              <w:rPr>
                <w:sz w:val="22"/>
              </w:rPr>
            </w:pPr>
            <w:r>
              <w:rPr>
                <w:sz w:val="22"/>
              </w:rPr>
              <w:t>Manuscript preparation</w:t>
            </w:r>
          </w:p>
        </w:tc>
        <w:tc>
          <w:tcPr>
            <w:tcW w:w="1800" w:type="dxa"/>
            <w:vAlign w:val="center"/>
          </w:tcPr>
          <w:p w14:paraId="4F6AACC1" w14:textId="77777777" w:rsidR="00DF625D" w:rsidRDefault="00DF625D" w:rsidP="00DF625D">
            <w:pPr>
              <w:tabs>
                <w:tab w:val="left" w:pos="2520"/>
                <w:tab w:val="left" w:pos="3060"/>
              </w:tabs>
              <w:ind w:hanging="180"/>
              <w:jc w:val="center"/>
              <w:rPr>
                <w:sz w:val="22"/>
              </w:rPr>
            </w:pPr>
          </w:p>
        </w:tc>
        <w:tc>
          <w:tcPr>
            <w:tcW w:w="2592" w:type="dxa"/>
            <w:vAlign w:val="center"/>
          </w:tcPr>
          <w:p w14:paraId="4A7251FD" w14:textId="77777777" w:rsidR="00DF625D" w:rsidRDefault="00DF625D" w:rsidP="00DF625D">
            <w:pPr>
              <w:tabs>
                <w:tab w:val="left" w:pos="2520"/>
                <w:tab w:val="left" w:pos="3060"/>
              </w:tabs>
              <w:ind w:hanging="180"/>
              <w:jc w:val="center"/>
              <w:rPr>
                <w:sz w:val="22"/>
              </w:rPr>
            </w:pPr>
            <w:r>
              <w:rPr>
                <w:sz w:val="22"/>
              </w:rPr>
              <w:t>Final Manuscript</w:t>
            </w:r>
          </w:p>
        </w:tc>
        <w:tc>
          <w:tcPr>
            <w:tcW w:w="1800" w:type="dxa"/>
            <w:vAlign w:val="center"/>
          </w:tcPr>
          <w:p w14:paraId="1EC023A4" w14:textId="77777777" w:rsidR="00DF625D" w:rsidRDefault="00DF625D" w:rsidP="00DF625D">
            <w:pPr>
              <w:tabs>
                <w:tab w:val="left" w:pos="2520"/>
                <w:tab w:val="left" w:pos="3060"/>
              </w:tabs>
              <w:jc w:val="center"/>
              <w:rPr>
                <w:sz w:val="22"/>
              </w:rPr>
            </w:pPr>
          </w:p>
        </w:tc>
      </w:tr>
      <w:tr w:rsidR="00DF625D" w14:paraId="04C486F9" w14:textId="77777777" w:rsidTr="00CF0A3B">
        <w:tc>
          <w:tcPr>
            <w:tcW w:w="2592" w:type="dxa"/>
            <w:vAlign w:val="center"/>
          </w:tcPr>
          <w:p w14:paraId="1BD630C3" w14:textId="77777777" w:rsidR="00DF625D" w:rsidRDefault="00DF625D" w:rsidP="00DF625D">
            <w:pPr>
              <w:tabs>
                <w:tab w:val="left" w:pos="2520"/>
                <w:tab w:val="left" w:pos="3060"/>
              </w:tabs>
              <w:ind w:hanging="180"/>
              <w:jc w:val="center"/>
              <w:rPr>
                <w:sz w:val="22"/>
              </w:rPr>
            </w:pPr>
            <w:r>
              <w:rPr>
                <w:sz w:val="22"/>
              </w:rPr>
              <w:t>Final oral defense</w:t>
            </w:r>
          </w:p>
        </w:tc>
        <w:tc>
          <w:tcPr>
            <w:tcW w:w="1800" w:type="dxa"/>
            <w:vAlign w:val="center"/>
          </w:tcPr>
          <w:p w14:paraId="03195BDF" w14:textId="77777777" w:rsidR="00DF625D" w:rsidRDefault="00DF625D" w:rsidP="00DF625D">
            <w:pPr>
              <w:tabs>
                <w:tab w:val="left" w:pos="2520"/>
                <w:tab w:val="left" w:pos="3060"/>
              </w:tabs>
              <w:ind w:hanging="180"/>
              <w:jc w:val="center"/>
              <w:rPr>
                <w:sz w:val="22"/>
              </w:rPr>
            </w:pPr>
          </w:p>
        </w:tc>
        <w:tc>
          <w:tcPr>
            <w:tcW w:w="2592" w:type="dxa"/>
            <w:vAlign w:val="center"/>
          </w:tcPr>
          <w:p w14:paraId="7EE621DF" w14:textId="77777777" w:rsidR="00DF625D" w:rsidRDefault="00DF625D" w:rsidP="00DF625D">
            <w:pPr>
              <w:tabs>
                <w:tab w:val="left" w:pos="2520"/>
                <w:tab w:val="left" w:pos="3060"/>
              </w:tabs>
              <w:ind w:hanging="180"/>
              <w:jc w:val="center"/>
              <w:rPr>
                <w:sz w:val="22"/>
              </w:rPr>
            </w:pPr>
            <w:r>
              <w:rPr>
                <w:sz w:val="22"/>
              </w:rPr>
              <w:t>Research study approved</w:t>
            </w:r>
          </w:p>
        </w:tc>
        <w:tc>
          <w:tcPr>
            <w:tcW w:w="1800" w:type="dxa"/>
            <w:vAlign w:val="center"/>
          </w:tcPr>
          <w:p w14:paraId="5DAE5A21" w14:textId="77777777" w:rsidR="00DF625D" w:rsidRDefault="00DF625D" w:rsidP="00DF625D">
            <w:pPr>
              <w:tabs>
                <w:tab w:val="left" w:pos="2520"/>
                <w:tab w:val="left" w:pos="3060"/>
              </w:tabs>
              <w:jc w:val="center"/>
              <w:rPr>
                <w:sz w:val="22"/>
              </w:rPr>
            </w:pPr>
          </w:p>
        </w:tc>
      </w:tr>
      <w:tr w:rsidR="00DF625D" w14:paraId="71F27D26" w14:textId="77777777" w:rsidTr="00CF0A3B">
        <w:tc>
          <w:tcPr>
            <w:tcW w:w="2592" w:type="dxa"/>
            <w:vAlign w:val="center"/>
          </w:tcPr>
          <w:p w14:paraId="027AAFEA" w14:textId="77777777" w:rsidR="00DF625D" w:rsidRDefault="00DF625D" w:rsidP="00DF625D">
            <w:pPr>
              <w:tabs>
                <w:tab w:val="left" w:pos="2520"/>
                <w:tab w:val="left" w:pos="3060"/>
              </w:tabs>
              <w:ind w:hanging="180"/>
              <w:jc w:val="center"/>
              <w:rPr>
                <w:sz w:val="22"/>
              </w:rPr>
            </w:pPr>
            <w:r>
              <w:rPr>
                <w:sz w:val="22"/>
              </w:rPr>
              <w:t>Manuscript review</w:t>
            </w:r>
          </w:p>
        </w:tc>
        <w:tc>
          <w:tcPr>
            <w:tcW w:w="1800" w:type="dxa"/>
            <w:vAlign w:val="center"/>
          </w:tcPr>
          <w:p w14:paraId="37BB52FD" w14:textId="77777777" w:rsidR="00DF625D" w:rsidRDefault="00DF625D" w:rsidP="00DF625D">
            <w:pPr>
              <w:tabs>
                <w:tab w:val="left" w:pos="2520"/>
                <w:tab w:val="left" w:pos="3060"/>
              </w:tabs>
              <w:ind w:hanging="180"/>
              <w:jc w:val="center"/>
              <w:rPr>
                <w:sz w:val="22"/>
              </w:rPr>
            </w:pPr>
          </w:p>
        </w:tc>
        <w:tc>
          <w:tcPr>
            <w:tcW w:w="2592" w:type="dxa"/>
            <w:vAlign w:val="center"/>
          </w:tcPr>
          <w:p w14:paraId="286B897B" w14:textId="77777777" w:rsidR="00DF625D" w:rsidRDefault="00DF625D" w:rsidP="00DF625D">
            <w:pPr>
              <w:tabs>
                <w:tab w:val="left" w:pos="2520"/>
                <w:tab w:val="left" w:pos="3060"/>
              </w:tabs>
              <w:ind w:hanging="180"/>
              <w:jc w:val="center"/>
              <w:rPr>
                <w:sz w:val="22"/>
              </w:rPr>
            </w:pPr>
            <w:r>
              <w:rPr>
                <w:sz w:val="22"/>
              </w:rPr>
              <w:t>Final manuscript</w:t>
            </w:r>
          </w:p>
        </w:tc>
        <w:tc>
          <w:tcPr>
            <w:tcW w:w="1800" w:type="dxa"/>
            <w:vAlign w:val="center"/>
          </w:tcPr>
          <w:p w14:paraId="40860ECC" w14:textId="77777777" w:rsidR="00DF625D" w:rsidRDefault="00DF625D" w:rsidP="00DF625D">
            <w:pPr>
              <w:tabs>
                <w:tab w:val="left" w:pos="2520"/>
                <w:tab w:val="left" w:pos="3060"/>
              </w:tabs>
              <w:jc w:val="center"/>
              <w:rPr>
                <w:sz w:val="22"/>
              </w:rPr>
            </w:pPr>
          </w:p>
        </w:tc>
      </w:tr>
    </w:tbl>
    <w:p w14:paraId="7EB82139" w14:textId="77777777" w:rsidR="00DF625D" w:rsidRDefault="00DF625D" w:rsidP="00DF625D">
      <w:pPr>
        <w:tabs>
          <w:tab w:val="left" w:pos="2520"/>
          <w:tab w:val="left" w:pos="3060"/>
        </w:tabs>
        <w:spacing w:after="0" w:line="240" w:lineRule="auto"/>
        <w:jc w:val="center"/>
        <w:rPr>
          <w:sz w:val="22"/>
        </w:rPr>
      </w:pPr>
    </w:p>
    <w:p w14:paraId="78DF82D0" w14:textId="77777777" w:rsidR="00DF625D" w:rsidRDefault="00DF625D" w:rsidP="00DF625D">
      <w:pPr>
        <w:tabs>
          <w:tab w:val="left" w:pos="2520"/>
          <w:tab w:val="left" w:pos="3060"/>
        </w:tabs>
        <w:spacing w:after="0" w:line="240" w:lineRule="auto"/>
        <w:jc w:val="center"/>
        <w:rPr>
          <w:sz w:val="22"/>
        </w:rPr>
      </w:pPr>
    </w:p>
    <w:p w14:paraId="31AA5030" w14:textId="77777777" w:rsidR="00DF625D" w:rsidRDefault="00DF625D" w:rsidP="00DF625D">
      <w:pPr>
        <w:tabs>
          <w:tab w:val="left" w:pos="5760"/>
        </w:tabs>
        <w:spacing w:after="0" w:line="240" w:lineRule="auto"/>
        <w:jc w:val="center"/>
        <w:rPr>
          <w:b/>
          <w:sz w:val="22"/>
        </w:rPr>
      </w:pPr>
      <w:r>
        <w:rPr>
          <w:b/>
          <w:sz w:val="22"/>
        </w:rPr>
        <w:t>APPROVED:</w:t>
      </w:r>
    </w:p>
    <w:p w14:paraId="6DD30731" w14:textId="77777777" w:rsidR="00DF625D" w:rsidRDefault="00DF625D" w:rsidP="00DF625D">
      <w:pPr>
        <w:pStyle w:val="PlainText"/>
        <w:spacing w:line="240" w:lineRule="auto"/>
        <w:jc w:val="center"/>
        <w:rPr>
          <w:rFonts w:ascii="Arial" w:eastAsia="MS Mincho" w:hAnsi="Arial" w:cs="Arial"/>
          <w:sz w:val="22"/>
          <w:szCs w:val="22"/>
        </w:rPr>
      </w:pPr>
    </w:p>
    <w:p w14:paraId="53C7E720" w14:textId="77777777" w:rsidR="00DF625D" w:rsidRDefault="00DF625D" w:rsidP="00DF625D">
      <w:pPr>
        <w:pStyle w:val="PlainText"/>
        <w:spacing w:line="240" w:lineRule="auto"/>
        <w:jc w:val="center"/>
        <w:rPr>
          <w:rFonts w:ascii="Arial" w:eastAsia="MS Mincho"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DF625D" w14:paraId="5F05E785" w14:textId="77777777" w:rsidTr="00CF0A3B">
        <w:tc>
          <w:tcPr>
            <w:tcW w:w="3240" w:type="dxa"/>
          </w:tcPr>
          <w:p w14:paraId="36FA8813" w14:textId="77777777" w:rsidR="00DF625D" w:rsidRDefault="00DF625D" w:rsidP="00DF625D">
            <w:pPr>
              <w:pStyle w:val="PlainText"/>
              <w:spacing w:line="240" w:lineRule="auto"/>
              <w:jc w:val="center"/>
              <w:rPr>
                <w:rFonts w:ascii="Arial" w:eastAsia="MS Mincho" w:hAnsi="Arial" w:cs="Arial"/>
                <w:b/>
                <w:color w:val="FF0000"/>
                <w:sz w:val="22"/>
                <w:szCs w:val="22"/>
              </w:rPr>
            </w:pPr>
            <w:r>
              <w:rPr>
                <w:rFonts w:ascii="Arial" w:eastAsia="MS Mincho" w:hAnsi="Arial" w:cs="Arial"/>
                <w:b/>
                <w:color w:val="000000"/>
                <w:sz w:val="22"/>
                <w:szCs w:val="22"/>
                <w:lang w:val="en-US"/>
              </w:rPr>
              <w:t>JANOS P. RAPANUT</w:t>
            </w:r>
          </w:p>
        </w:tc>
        <w:tc>
          <w:tcPr>
            <w:tcW w:w="1152" w:type="dxa"/>
          </w:tcPr>
          <w:p w14:paraId="44430563" w14:textId="77777777" w:rsidR="00DF625D" w:rsidRDefault="00DF625D" w:rsidP="00DF625D">
            <w:pPr>
              <w:pStyle w:val="PlainText"/>
              <w:spacing w:line="240" w:lineRule="auto"/>
              <w:jc w:val="center"/>
              <w:rPr>
                <w:rFonts w:ascii="Arial" w:eastAsia="MS Mincho" w:hAnsi="Arial" w:cs="Arial"/>
                <w:color w:val="FF0000"/>
                <w:sz w:val="22"/>
                <w:szCs w:val="22"/>
              </w:rPr>
            </w:pPr>
            <w:r>
              <w:rPr>
                <w:rFonts w:ascii="Arial" w:eastAsia="MS Mincho" w:hAnsi="Arial" w:cs="Arial"/>
                <w:color w:val="FF0000"/>
                <w:sz w:val="22"/>
                <w:szCs w:val="22"/>
              </w:rPr>
              <w:t>_______</w:t>
            </w:r>
          </w:p>
        </w:tc>
        <w:tc>
          <w:tcPr>
            <w:tcW w:w="3240" w:type="dxa"/>
          </w:tcPr>
          <w:p w14:paraId="5A32818D" w14:textId="77777777" w:rsidR="00DF625D" w:rsidRDefault="00DF625D" w:rsidP="00DF625D">
            <w:pPr>
              <w:pStyle w:val="PlainText"/>
              <w:spacing w:line="240" w:lineRule="auto"/>
              <w:jc w:val="center"/>
              <w:rPr>
                <w:rFonts w:ascii="Arial" w:eastAsia="MS Mincho" w:hAnsi="Arial" w:cs="Arial"/>
                <w:b/>
                <w:color w:val="FF0000"/>
                <w:sz w:val="22"/>
                <w:szCs w:val="22"/>
              </w:rPr>
            </w:pPr>
            <w:r>
              <w:rPr>
                <w:rFonts w:ascii="Arial" w:eastAsia="MS Mincho" w:hAnsi="Arial" w:cs="Arial"/>
                <w:b/>
                <w:color w:val="000000"/>
                <w:sz w:val="22"/>
                <w:szCs w:val="22"/>
                <w:lang w:val="en-US"/>
              </w:rPr>
              <w:t>JEFFREY M. DELGADO</w:t>
            </w:r>
          </w:p>
        </w:tc>
        <w:tc>
          <w:tcPr>
            <w:tcW w:w="1152" w:type="dxa"/>
          </w:tcPr>
          <w:p w14:paraId="5EA0EF37"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DF625D" w14:paraId="2B2A4DAF" w14:textId="77777777" w:rsidTr="00CF0A3B">
        <w:tc>
          <w:tcPr>
            <w:tcW w:w="3240" w:type="dxa"/>
          </w:tcPr>
          <w:p w14:paraId="008FD1A8"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Adviser</w:t>
            </w:r>
          </w:p>
        </w:tc>
        <w:tc>
          <w:tcPr>
            <w:tcW w:w="1152" w:type="dxa"/>
          </w:tcPr>
          <w:p w14:paraId="286AC292"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c>
          <w:tcPr>
            <w:tcW w:w="3240" w:type="dxa"/>
          </w:tcPr>
          <w:p w14:paraId="22B718C9"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Technical Critic</w:t>
            </w:r>
          </w:p>
        </w:tc>
        <w:tc>
          <w:tcPr>
            <w:tcW w:w="1152" w:type="dxa"/>
          </w:tcPr>
          <w:p w14:paraId="653E8968"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10F30E24" w14:textId="77777777" w:rsidR="00DF625D" w:rsidRDefault="00DF625D" w:rsidP="00DF625D">
      <w:pPr>
        <w:pStyle w:val="PlainText"/>
        <w:spacing w:line="240" w:lineRule="auto"/>
        <w:jc w:val="center"/>
        <w:rPr>
          <w:rFonts w:ascii="Arial" w:eastAsia="MS Mincho" w:hAnsi="Arial" w:cs="Arial"/>
          <w:sz w:val="22"/>
          <w:szCs w:val="22"/>
        </w:rPr>
      </w:pPr>
    </w:p>
    <w:p w14:paraId="57722D34" w14:textId="77777777" w:rsidR="00DF625D" w:rsidRDefault="00DF625D" w:rsidP="00DF625D">
      <w:pPr>
        <w:pStyle w:val="PlainText"/>
        <w:spacing w:line="240" w:lineRule="auto"/>
        <w:jc w:val="center"/>
        <w:rPr>
          <w:rFonts w:ascii="Arial" w:eastAsia="MS Mincho" w:hAnsi="Arial" w:cs="Arial"/>
          <w:sz w:val="22"/>
          <w:szCs w:val="22"/>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DF625D" w14:paraId="4794A226" w14:textId="77777777" w:rsidTr="00CF0A3B">
        <w:tc>
          <w:tcPr>
            <w:tcW w:w="3240" w:type="dxa"/>
          </w:tcPr>
          <w:p w14:paraId="523D1196"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b/>
                <w:sz w:val="22"/>
                <w:szCs w:val="22"/>
              </w:rPr>
              <w:t>JOYCE ERIKA S. SENARIS</w:t>
            </w:r>
          </w:p>
        </w:tc>
        <w:tc>
          <w:tcPr>
            <w:tcW w:w="1152" w:type="dxa"/>
          </w:tcPr>
          <w:p w14:paraId="0BD87E56"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c>
          <w:tcPr>
            <w:tcW w:w="3240" w:type="dxa"/>
          </w:tcPr>
          <w:p w14:paraId="0B7370BA" w14:textId="77777777" w:rsidR="00DF625D" w:rsidRDefault="00DF625D" w:rsidP="00DF625D">
            <w:pPr>
              <w:pStyle w:val="PlainText"/>
              <w:spacing w:line="240" w:lineRule="auto"/>
              <w:jc w:val="center"/>
              <w:rPr>
                <w:rFonts w:ascii="Arial" w:eastAsia="MS Mincho" w:hAnsi="Arial" w:cs="Arial"/>
                <w:b/>
                <w:sz w:val="22"/>
                <w:szCs w:val="22"/>
              </w:rPr>
            </w:pPr>
            <w:r>
              <w:rPr>
                <w:rFonts w:ascii="Arial" w:eastAsia="MS Mincho" w:hAnsi="Arial" w:cs="Arial"/>
                <w:b/>
                <w:sz w:val="22"/>
                <w:szCs w:val="22"/>
              </w:rPr>
              <w:t>RITCH M. BANATE</w:t>
            </w:r>
          </w:p>
        </w:tc>
        <w:tc>
          <w:tcPr>
            <w:tcW w:w="1152" w:type="dxa"/>
          </w:tcPr>
          <w:p w14:paraId="66B84DFC"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DF625D" w14:paraId="015CF683" w14:textId="77777777" w:rsidTr="00CF0A3B">
        <w:tc>
          <w:tcPr>
            <w:tcW w:w="3240" w:type="dxa"/>
          </w:tcPr>
          <w:p w14:paraId="2C1D7156"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Chairperson</w:t>
            </w:r>
          </w:p>
        </w:tc>
        <w:tc>
          <w:tcPr>
            <w:tcW w:w="1152" w:type="dxa"/>
          </w:tcPr>
          <w:p w14:paraId="0091A871"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c>
          <w:tcPr>
            <w:tcW w:w="3240" w:type="dxa"/>
          </w:tcPr>
          <w:p w14:paraId="6EF7B35E"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Research Coordinator</w:t>
            </w:r>
          </w:p>
        </w:tc>
        <w:tc>
          <w:tcPr>
            <w:tcW w:w="1152" w:type="dxa"/>
          </w:tcPr>
          <w:p w14:paraId="2FA8FF75"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6669AC3F" w14:textId="77777777" w:rsidR="00DF625D" w:rsidRDefault="00DF625D" w:rsidP="00DF625D">
      <w:pPr>
        <w:pStyle w:val="PlainText"/>
        <w:spacing w:line="240" w:lineRule="auto"/>
        <w:jc w:val="center"/>
        <w:rPr>
          <w:rFonts w:ascii="Arial" w:eastAsia="MS Mincho" w:hAnsi="Arial" w:cs="Arial"/>
          <w:sz w:val="22"/>
          <w:szCs w:val="22"/>
        </w:rPr>
      </w:pPr>
    </w:p>
    <w:p w14:paraId="7F01D09D" w14:textId="77777777" w:rsidR="00DF625D" w:rsidRDefault="00DF625D" w:rsidP="00DF625D">
      <w:pPr>
        <w:spacing w:after="0" w:line="240" w:lineRule="auto"/>
        <w:jc w:val="center"/>
        <w:rPr>
          <w:b/>
          <w:sz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240"/>
        <w:gridCol w:w="1152"/>
      </w:tblGrid>
      <w:tr w:rsidR="00DF625D" w14:paraId="5336F124" w14:textId="77777777" w:rsidTr="00CF0A3B">
        <w:trPr>
          <w:jc w:val="center"/>
        </w:trPr>
        <w:tc>
          <w:tcPr>
            <w:tcW w:w="3240" w:type="dxa"/>
          </w:tcPr>
          <w:p w14:paraId="03AD19A4" w14:textId="77777777" w:rsidR="00DF625D" w:rsidRDefault="00DF625D" w:rsidP="00DF625D">
            <w:pPr>
              <w:pStyle w:val="PlainText"/>
              <w:spacing w:line="240" w:lineRule="auto"/>
              <w:jc w:val="center"/>
              <w:rPr>
                <w:rFonts w:ascii="Arial" w:eastAsia="MS Mincho" w:hAnsi="Arial" w:cs="Arial"/>
                <w:b/>
                <w:sz w:val="22"/>
                <w:szCs w:val="22"/>
              </w:rPr>
            </w:pPr>
            <w:r>
              <w:rPr>
                <w:rFonts w:ascii="Arial" w:eastAsia="MS Mincho" w:hAnsi="Arial" w:cs="Arial"/>
                <w:b/>
                <w:sz w:val="22"/>
                <w:szCs w:val="22"/>
              </w:rPr>
              <w:t>MILDRED A. SEBASTIAN</w:t>
            </w:r>
          </w:p>
        </w:tc>
        <w:tc>
          <w:tcPr>
            <w:tcW w:w="1152" w:type="dxa"/>
          </w:tcPr>
          <w:p w14:paraId="22BD4CC5"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DF625D" w14:paraId="3D8A78DA" w14:textId="77777777" w:rsidTr="00CF0A3B">
        <w:trPr>
          <w:jc w:val="center"/>
        </w:trPr>
        <w:tc>
          <w:tcPr>
            <w:tcW w:w="3240" w:type="dxa"/>
          </w:tcPr>
          <w:p w14:paraId="7DCDC82B"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Campus Administrator</w:t>
            </w:r>
          </w:p>
        </w:tc>
        <w:tc>
          <w:tcPr>
            <w:tcW w:w="1152" w:type="dxa"/>
          </w:tcPr>
          <w:p w14:paraId="5A850E82"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3D84F43C" w14:textId="4A1CA0DA" w:rsidR="00DF625D" w:rsidRPr="00441BC0" w:rsidRDefault="00913CE9" w:rsidP="00913CE9">
      <w:pPr>
        <w:rPr>
          <w:sz w:val="22"/>
        </w:rPr>
      </w:pPr>
      <w:r>
        <w:rPr>
          <w:noProof/>
        </w:rPr>
        <w:drawing>
          <wp:anchor distT="0" distB="0" distL="0" distR="0" simplePos="0" relativeHeight="251707392" behindDoc="0" locked="0" layoutInCell="1" allowOverlap="1" wp14:anchorId="53D0A653" wp14:editId="63569111">
            <wp:simplePos x="0" y="0"/>
            <wp:positionH relativeFrom="margin">
              <wp:posOffset>3790950</wp:posOffset>
            </wp:positionH>
            <wp:positionV relativeFrom="paragraph">
              <wp:posOffset>231140</wp:posOffset>
            </wp:positionV>
            <wp:extent cx="1891030" cy="1062990"/>
            <wp:effectExtent l="19050" t="19050" r="13970" b="22860"/>
            <wp:wrapNone/>
            <wp:docPr id="38" name="Pictur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DF625D">
        <w:rPr>
          <w:noProof/>
        </w:rPr>
        <w:drawing>
          <wp:anchor distT="0" distB="0" distL="0" distR="0" simplePos="0" relativeHeight="251708416" behindDoc="0" locked="0" layoutInCell="1" allowOverlap="1" wp14:anchorId="274B3E0F" wp14:editId="36FDA828">
            <wp:simplePos x="0" y="0"/>
            <wp:positionH relativeFrom="margin">
              <wp:align>left</wp:align>
            </wp:positionH>
            <wp:positionV relativeFrom="paragraph">
              <wp:posOffset>227330</wp:posOffset>
            </wp:positionV>
            <wp:extent cx="1074420" cy="952500"/>
            <wp:effectExtent l="19050" t="19050" r="11430" b="19050"/>
            <wp:wrapNone/>
            <wp:docPr id="37" name="Picture 37"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sz w:val="22"/>
        </w:rPr>
        <w:t xml:space="preserve">                                                                               </w:t>
      </w:r>
      <w:r w:rsidR="00DF625D">
        <w:rPr>
          <w:sz w:val="22"/>
        </w:rPr>
        <w:t xml:space="preserve">      </w:t>
      </w:r>
      <w:r>
        <w:rPr>
          <w:sz w:val="22"/>
        </w:rPr>
        <w:t xml:space="preserve">     </w:t>
      </w:r>
      <w:r w:rsidR="00DF625D">
        <w:rPr>
          <w:sz w:val="22"/>
        </w:rPr>
        <w:t xml:space="preserve">   </w:t>
      </w:r>
      <w:proofErr w:type="spellStart"/>
      <w:r w:rsidR="00DF625D">
        <w:rPr>
          <w:sz w:val="22"/>
        </w:rPr>
        <w:t>CvSU</w:t>
      </w:r>
      <w:proofErr w:type="spellEnd"/>
      <w:r w:rsidR="00DF625D">
        <w:rPr>
          <w:sz w:val="22"/>
        </w:rPr>
        <w:t xml:space="preserve"> - TC RSU Form No.: _</w:t>
      </w:r>
      <w:r w:rsidR="00DF625D">
        <w:rPr>
          <w:sz w:val="22"/>
          <w:u w:val="single"/>
        </w:rPr>
        <w:t>_</w:t>
      </w:r>
    </w:p>
    <w:p w14:paraId="309A684E" w14:textId="77777777" w:rsidR="00DF625D" w:rsidRPr="00441BC0" w:rsidRDefault="00DF625D" w:rsidP="00DF625D">
      <w:pPr>
        <w:tabs>
          <w:tab w:val="center" w:pos="4680"/>
          <w:tab w:val="right" w:pos="9360"/>
        </w:tabs>
        <w:spacing w:after="0" w:line="240" w:lineRule="auto"/>
        <w:jc w:val="center"/>
        <w:rPr>
          <w:color w:val="000000"/>
          <w:sz w:val="22"/>
        </w:rPr>
      </w:pPr>
      <w:r w:rsidRPr="00441BC0">
        <w:rPr>
          <w:color w:val="000000"/>
          <w:sz w:val="22"/>
        </w:rPr>
        <w:t>Republic of the Philippines</w:t>
      </w:r>
    </w:p>
    <w:p w14:paraId="2EA04F41" w14:textId="77777777" w:rsidR="00DF625D" w:rsidRPr="00441BC0" w:rsidRDefault="00DF625D" w:rsidP="00DF625D">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570D3F10" w14:textId="77777777" w:rsidR="00DF625D" w:rsidRPr="00441BC0" w:rsidRDefault="00DF625D" w:rsidP="00DF625D">
      <w:pPr>
        <w:tabs>
          <w:tab w:val="center" w:pos="4513"/>
          <w:tab w:val="left" w:pos="7395"/>
        </w:tabs>
        <w:spacing w:after="0" w:line="240" w:lineRule="auto"/>
        <w:jc w:val="center"/>
        <w:rPr>
          <w:b/>
          <w:sz w:val="22"/>
          <w:lang w:val="it-IT"/>
        </w:rPr>
      </w:pPr>
      <w:r w:rsidRPr="00441BC0">
        <w:rPr>
          <w:b/>
          <w:sz w:val="22"/>
          <w:lang w:val="it-IT"/>
        </w:rPr>
        <w:t>CvSU Tanza Campus</w:t>
      </w:r>
    </w:p>
    <w:p w14:paraId="32392979" w14:textId="77777777" w:rsidR="00DF625D" w:rsidRPr="00441BC0" w:rsidRDefault="00DF625D" w:rsidP="00DF625D">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55F8C692" w14:textId="77777777" w:rsidR="00DF625D" w:rsidRPr="00441BC0" w:rsidRDefault="00DF625D" w:rsidP="00DF625D">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43E6B10C" w14:textId="77777777" w:rsidR="00DF625D" w:rsidRPr="00441BC0" w:rsidRDefault="00DF625D" w:rsidP="00DF625D">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0422E351" w14:textId="77777777" w:rsidR="00DF625D" w:rsidRPr="00441BC0" w:rsidRDefault="00DF625D" w:rsidP="00DF625D">
      <w:pPr>
        <w:tabs>
          <w:tab w:val="left" w:pos="360"/>
        </w:tabs>
        <w:spacing w:after="0" w:line="240" w:lineRule="auto"/>
        <w:ind w:hanging="360"/>
        <w:jc w:val="center"/>
        <w:rPr>
          <w:i/>
          <w:color w:val="000000"/>
          <w:sz w:val="22"/>
          <w:lang w:val="it-IT"/>
        </w:rPr>
      </w:pPr>
      <w:hyperlink r:id="rId82" w:history="1">
        <w:r w:rsidRPr="00441BC0">
          <w:rPr>
            <w:i/>
            <w:color w:val="000000"/>
            <w:sz w:val="22"/>
            <w:lang w:val="it-IT"/>
          </w:rPr>
          <w:t>www.cvsu.edu.ph</w:t>
        </w:r>
      </w:hyperlink>
    </w:p>
    <w:p w14:paraId="4977589E" w14:textId="77777777" w:rsidR="00DF625D" w:rsidRPr="00441BC0" w:rsidRDefault="00DF625D" w:rsidP="00DF625D">
      <w:pPr>
        <w:pStyle w:val="Header"/>
        <w:spacing w:after="0"/>
        <w:jc w:val="center"/>
        <w:rPr>
          <w:sz w:val="22"/>
        </w:rPr>
      </w:pPr>
    </w:p>
    <w:p w14:paraId="028F761A" w14:textId="77777777" w:rsidR="00DF625D" w:rsidRPr="00441BC0" w:rsidRDefault="00DF625D" w:rsidP="00DF625D">
      <w:pPr>
        <w:pStyle w:val="Header"/>
        <w:spacing w:after="0"/>
        <w:jc w:val="center"/>
        <w:rPr>
          <w:b/>
          <w:bCs/>
          <w:sz w:val="22"/>
        </w:rPr>
      </w:pPr>
      <w:r w:rsidRPr="00441BC0">
        <w:rPr>
          <w:b/>
          <w:bCs/>
          <w:sz w:val="22"/>
        </w:rPr>
        <w:t>RESEARCH SERVICES UNIT</w:t>
      </w:r>
    </w:p>
    <w:p w14:paraId="54B2689C" w14:textId="68E34E12" w:rsidR="00DF625D" w:rsidRDefault="00DF625D" w:rsidP="00DF625D">
      <w:pPr>
        <w:spacing w:after="0" w:line="240" w:lineRule="auto"/>
        <w:jc w:val="center"/>
        <w:rPr>
          <w:b/>
          <w:sz w:val="22"/>
        </w:rPr>
      </w:pPr>
    </w:p>
    <w:p w14:paraId="7336FABA" w14:textId="1F3DAAE2" w:rsidR="00DF625D" w:rsidRDefault="00DF625D" w:rsidP="00DF625D">
      <w:pPr>
        <w:spacing w:after="0" w:line="240" w:lineRule="auto"/>
        <w:jc w:val="center"/>
        <w:rPr>
          <w:b/>
          <w:sz w:val="22"/>
        </w:rPr>
      </w:pPr>
    </w:p>
    <w:p w14:paraId="4FA479CE" w14:textId="77777777" w:rsidR="00DF625D" w:rsidRDefault="00DF625D" w:rsidP="00DF625D">
      <w:pPr>
        <w:tabs>
          <w:tab w:val="left" w:pos="5040"/>
        </w:tabs>
        <w:spacing w:line="276" w:lineRule="auto"/>
        <w:jc w:val="center"/>
        <w:rPr>
          <w:b/>
          <w:sz w:val="22"/>
        </w:rPr>
      </w:pPr>
      <w:r>
        <w:rPr>
          <w:b/>
          <w:sz w:val="22"/>
        </w:rPr>
        <w:t>PROGRAM OF WORK</w:t>
      </w:r>
    </w:p>
    <w:p w14:paraId="73E1A19C" w14:textId="77777777" w:rsidR="00DF625D" w:rsidRDefault="00DF625D" w:rsidP="00DF625D">
      <w:pPr>
        <w:tabs>
          <w:tab w:val="left" w:pos="5040"/>
        </w:tabs>
        <w:spacing w:line="276" w:lineRule="auto"/>
        <w:jc w:val="center"/>
        <w:rPr>
          <w:b/>
          <w:sz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2461"/>
        <w:gridCol w:w="278"/>
        <w:gridCol w:w="5570"/>
      </w:tblGrid>
      <w:tr w:rsidR="00DF625D" w14:paraId="0FB2AB6C" w14:textId="77777777" w:rsidTr="00CF0A3B">
        <w:tc>
          <w:tcPr>
            <w:tcW w:w="2514" w:type="dxa"/>
          </w:tcPr>
          <w:p w14:paraId="3201CC58" w14:textId="77777777" w:rsidR="00DF625D" w:rsidRDefault="00DF625D" w:rsidP="00DF625D">
            <w:pPr>
              <w:tabs>
                <w:tab w:val="left" w:pos="2520"/>
                <w:tab w:val="left" w:pos="3060"/>
              </w:tabs>
              <w:jc w:val="center"/>
              <w:rPr>
                <w:sz w:val="22"/>
              </w:rPr>
            </w:pPr>
            <w:r>
              <w:rPr>
                <w:sz w:val="22"/>
              </w:rPr>
              <w:t>Name of Researcher(s)</w:t>
            </w:r>
          </w:p>
        </w:tc>
        <w:tc>
          <w:tcPr>
            <w:tcW w:w="278" w:type="dxa"/>
          </w:tcPr>
          <w:p w14:paraId="0A090A63" w14:textId="77777777" w:rsidR="00DF625D" w:rsidRDefault="00DF625D" w:rsidP="00DF625D">
            <w:pPr>
              <w:tabs>
                <w:tab w:val="left" w:pos="2520"/>
                <w:tab w:val="left" w:pos="3060"/>
              </w:tabs>
              <w:jc w:val="center"/>
              <w:rPr>
                <w:sz w:val="22"/>
              </w:rPr>
            </w:pPr>
            <w:r>
              <w:rPr>
                <w:sz w:val="22"/>
              </w:rPr>
              <w:t>:</w:t>
            </w:r>
          </w:p>
        </w:tc>
        <w:tc>
          <w:tcPr>
            <w:tcW w:w="5838" w:type="dxa"/>
            <w:tcBorders>
              <w:bottom w:val="single" w:sz="4" w:space="0" w:color="auto"/>
            </w:tcBorders>
            <w:vAlign w:val="bottom"/>
          </w:tcPr>
          <w:p w14:paraId="17E03735" w14:textId="77777777" w:rsidR="00DF625D" w:rsidRDefault="00DF625D" w:rsidP="00DF625D">
            <w:pPr>
              <w:tabs>
                <w:tab w:val="left" w:pos="2520"/>
                <w:tab w:val="left" w:pos="3060"/>
              </w:tabs>
              <w:jc w:val="center"/>
              <w:rPr>
                <w:color w:val="FF0000"/>
                <w:sz w:val="22"/>
              </w:rPr>
            </w:pPr>
            <w:r>
              <w:rPr>
                <w:rFonts w:eastAsia="MS Mincho"/>
                <w:b/>
                <w:color w:val="000000"/>
                <w:sz w:val="22"/>
                <w:lang w:val="en-US"/>
              </w:rPr>
              <w:t>JARAMIL, MARCUS A; COLON GERALD;</w:t>
            </w:r>
          </w:p>
        </w:tc>
      </w:tr>
      <w:tr w:rsidR="00DF625D" w14:paraId="365030EE" w14:textId="77777777" w:rsidTr="00CF0A3B">
        <w:tc>
          <w:tcPr>
            <w:tcW w:w="2514" w:type="dxa"/>
          </w:tcPr>
          <w:p w14:paraId="5467066E" w14:textId="77777777" w:rsidR="00DF625D" w:rsidRDefault="00DF625D" w:rsidP="00DF625D">
            <w:pPr>
              <w:tabs>
                <w:tab w:val="left" w:pos="2520"/>
                <w:tab w:val="left" w:pos="3060"/>
              </w:tabs>
              <w:jc w:val="center"/>
              <w:rPr>
                <w:sz w:val="22"/>
              </w:rPr>
            </w:pPr>
          </w:p>
        </w:tc>
        <w:tc>
          <w:tcPr>
            <w:tcW w:w="278" w:type="dxa"/>
          </w:tcPr>
          <w:p w14:paraId="0F6E8CA5"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vAlign w:val="bottom"/>
          </w:tcPr>
          <w:p w14:paraId="1F1651E3" w14:textId="77777777" w:rsidR="00DF625D" w:rsidRDefault="00DF625D" w:rsidP="00DF625D">
            <w:pPr>
              <w:tabs>
                <w:tab w:val="left" w:pos="2520"/>
                <w:tab w:val="left" w:pos="3060"/>
              </w:tabs>
              <w:jc w:val="center"/>
              <w:rPr>
                <w:color w:val="FF0000"/>
                <w:sz w:val="22"/>
              </w:rPr>
            </w:pPr>
            <w:r>
              <w:rPr>
                <w:rFonts w:eastAsia="MS Mincho"/>
                <w:b/>
                <w:color w:val="000000"/>
                <w:sz w:val="22"/>
                <w:lang w:val="en-US"/>
              </w:rPr>
              <w:t xml:space="preserve">CLORES, EUGINE A; SARMIENTO, JACKELYN P; </w:t>
            </w:r>
          </w:p>
        </w:tc>
      </w:tr>
      <w:tr w:rsidR="00DF625D" w14:paraId="09C6097F" w14:textId="77777777" w:rsidTr="00CF0A3B">
        <w:tc>
          <w:tcPr>
            <w:tcW w:w="2514" w:type="dxa"/>
          </w:tcPr>
          <w:p w14:paraId="3D71EE88" w14:textId="77777777" w:rsidR="00DF625D" w:rsidRDefault="00DF625D" w:rsidP="00DF625D">
            <w:pPr>
              <w:tabs>
                <w:tab w:val="left" w:pos="2520"/>
                <w:tab w:val="left" w:pos="3060"/>
              </w:tabs>
              <w:jc w:val="center"/>
              <w:rPr>
                <w:sz w:val="22"/>
              </w:rPr>
            </w:pPr>
          </w:p>
        </w:tc>
        <w:tc>
          <w:tcPr>
            <w:tcW w:w="278" w:type="dxa"/>
          </w:tcPr>
          <w:p w14:paraId="56D8A99A"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vAlign w:val="bottom"/>
          </w:tcPr>
          <w:p w14:paraId="50EF5CC0" w14:textId="77777777" w:rsidR="00DF625D" w:rsidRDefault="00DF625D" w:rsidP="00DF625D">
            <w:pPr>
              <w:tabs>
                <w:tab w:val="left" w:pos="2520"/>
                <w:tab w:val="left" w:pos="3060"/>
              </w:tabs>
              <w:jc w:val="center"/>
              <w:rPr>
                <w:rFonts w:eastAsia="MS Mincho"/>
                <w:b/>
                <w:color w:val="000000"/>
                <w:sz w:val="22"/>
                <w:lang w:val="en-US" w:eastAsia="en-US"/>
              </w:rPr>
            </w:pPr>
            <w:r>
              <w:rPr>
                <w:rFonts w:eastAsia="MS Mincho"/>
                <w:b/>
                <w:color w:val="000000"/>
                <w:sz w:val="22"/>
                <w:lang w:val="en-US"/>
              </w:rPr>
              <w:t>CONCENSINO, GINA S.</w:t>
            </w:r>
          </w:p>
        </w:tc>
      </w:tr>
      <w:tr w:rsidR="00DF625D" w14:paraId="7675F7A4" w14:textId="77777777" w:rsidTr="00CF0A3B">
        <w:tc>
          <w:tcPr>
            <w:tcW w:w="2514" w:type="dxa"/>
          </w:tcPr>
          <w:p w14:paraId="0D66F527" w14:textId="77777777" w:rsidR="00DF625D" w:rsidRDefault="00DF625D" w:rsidP="00DF625D">
            <w:pPr>
              <w:tabs>
                <w:tab w:val="left" w:pos="2520"/>
                <w:tab w:val="left" w:pos="3060"/>
              </w:tabs>
              <w:jc w:val="center"/>
              <w:rPr>
                <w:sz w:val="22"/>
              </w:rPr>
            </w:pPr>
            <w:r>
              <w:rPr>
                <w:sz w:val="22"/>
              </w:rPr>
              <w:t>Degree/Course</w:t>
            </w:r>
          </w:p>
        </w:tc>
        <w:tc>
          <w:tcPr>
            <w:tcW w:w="278" w:type="dxa"/>
          </w:tcPr>
          <w:p w14:paraId="41D78C7E" w14:textId="77777777" w:rsidR="00DF625D" w:rsidRDefault="00DF625D" w:rsidP="00DF625D">
            <w:pPr>
              <w:tabs>
                <w:tab w:val="left" w:pos="2520"/>
                <w:tab w:val="left" w:pos="3060"/>
              </w:tabs>
              <w:jc w:val="center"/>
              <w:rPr>
                <w:sz w:val="22"/>
              </w:rPr>
            </w:pPr>
            <w:r>
              <w:rPr>
                <w:sz w:val="22"/>
              </w:rPr>
              <w:t>:</w:t>
            </w:r>
          </w:p>
        </w:tc>
        <w:tc>
          <w:tcPr>
            <w:tcW w:w="5838" w:type="dxa"/>
            <w:tcBorders>
              <w:top w:val="single" w:sz="4" w:space="0" w:color="auto"/>
              <w:bottom w:val="single" w:sz="4" w:space="0" w:color="auto"/>
            </w:tcBorders>
          </w:tcPr>
          <w:p w14:paraId="0535A7E0" w14:textId="77777777" w:rsidR="00DF625D" w:rsidRDefault="00DF625D" w:rsidP="00DF625D">
            <w:pPr>
              <w:tabs>
                <w:tab w:val="left" w:pos="2520"/>
                <w:tab w:val="left" w:pos="3060"/>
              </w:tabs>
              <w:jc w:val="center"/>
              <w:rPr>
                <w:sz w:val="22"/>
              </w:rPr>
            </w:pPr>
            <w:r>
              <w:rPr>
                <w:rFonts w:eastAsia="MS Mincho"/>
                <w:b/>
                <w:sz w:val="22"/>
              </w:rPr>
              <w:t>BS INFORMATION TECHNOLOGY</w:t>
            </w:r>
          </w:p>
        </w:tc>
      </w:tr>
      <w:tr w:rsidR="00DF625D" w14:paraId="304227FB" w14:textId="77777777" w:rsidTr="00CF0A3B">
        <w:tc>
          <w:tcPr>
            <w:tcW w:w="2514" w:type="dxa"/>
          </w:tcPr>
          <w:p w14:paraId="26AA426B" w14:textId="77777777" w:rsidR="00DF625D" w:rsidRDefault="00DF625D" w:rsidP="00DF625D">
            <w:pPr>
              <w:tabs>
                <w:tab w:val="left" w:pos="2520"/>
                <w:tab w:val="left" w:pos="3060"/>
              </w:tabs>
              <w:jc w:val="center"/>
              <w:rPr>
                <w:sz w:val="22"/>
              </w:rPr>
            </w:pPr>
            <w:r>
              <w:rPr>
                <w:sz w:val="22"/>
              </w:rPr>
              <w:t>Title of Study</w:t>
            </w:r>
          </w:p>
        </w:tc>
        <w:tc>
          <w:tcPr>
            <w:tcW w:w="278" w:type="dxa"/>
          </w:tcPr>
          <w:p w14:paraId="6CC2D5D0" w14:textId="77777777" w:rsidR="00DF625D" w:rsidRDefault="00DF625D" w:rsidP="00DF625D">
            <w:pPr>
              <w:tabs>
                <w:tab w:val="left" w:pos="2520"/>
                <w:tab w:val="left" w:pos="3060"/>
              </w:tabs>
              <w:jc w:val="center"/>
              <w:rPr>
                <w:sz w:val="22"/>
              </w:rPr>
            </w:pPr>
            <w:r>
              <w:rPr>
                <w:sz w:val="22"/>
              </w:rPr>
              <w:t>:</w:t>
            </w:r>
          </w:p>
        </w:tc>
        <w:tc>
          <w:tcPr>
            <w:tcW w:w="5838" w:type="dxa"/>
            <w:tcBorders>
              <w:top w:val="single" w:sz="4" w:space="0" w:color="auto"/>
              <w:bottom w:val="single" w:sz="4" w:space="0" w:color="auto"/>
            </w:tcBorders>
          </w:tcPr>
          <w:p w14:paraId="09918FB1" w14:textId="77777777" w:rsidR="00DF625D" w:rsidRDefault="00DF625D" w:rsidP="00DF625D">
            <w:pPr>
              <w:tabs>
                <w:tab w:val="left" w:pos="2520"/>
                <w:tab w:val="left" w:pos="3060"/>
              </w:tabs>
              <w:jc w:val="center"/>
              <w:rPr>
                <w:sz w:val="22"/>
              </w:rPr>
            </w:pPr>
            <w:r>
              <w:rPr>
                <w:rFonts w:eastAsia="MS Mincho"/>
                <w:b/>
                <w:sz w:val="22"/>
                <w:lang w:val="en-US"/>
              </w:rPr>
              <w:t xml:space="preserve">PET ADOPT HUB: A WEB PLATFORM FOR ANIMAL </w:t>
            </w:r>
          </w:p>
        </w:tc>
      </w:tr>
      <w:tr w:rsidR="00DF625D" w14:paraId="228BF66B" w14:textId="77777777" w:rsidTr="00CF0A3B">
        <w:tc>
          <w:tcPr>
            <w:tcW w:w="2514" w:type="dxa"/>
          </w:tcPr>
          <w:p w14:paraId="7504A83D" w14:textId="77777777" w:rsidR="00DF625D" w:rsidRDefault="00DF625D" w:rsidP="00DF625D">
            <w:pPr>
              <w:tabs>
                <w:tab w:val="left" w:pos="2520"/>
                <w:tab w:val="left" w:pos="3060"/>
              </w:tabs>
              <w:jc w:val="center"/>
              <w:rPr>
                <w:sz w:val="22"/>
              </w:rPr>
            </w:pPr>
          </w:p>
        </w:tc>
        <w:tc>
          <w:tcPr>
            <w:tcW w:w="278" w:type="dxa"/>
          </w:tcPr>
          <w:p w14:paraId="4EB7271E"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tcPr>
          <w:p w14:paraId="63648695" w14:textId="77777777" w:rsidR="00DF625D" w:rsidRDefault="00DF625D" w:rsidP="00DF625D">
            <w:pPr>
              <w:tabs>
                <w:tab w:val="left" w:pos="2520"/>
                <w:tab w:val="left" w:pos="3060"/>
              </w:tabs>
              <w:jc w:val="center"/>
              <w:rPr>
                <w:rFonts w:eastAsia="Times New Roman"/>
                <w:color w:val="FF0000"/>
                <w:sz w:val="22"/>
                <w:lang w:val="en-US" w:eastAsia="en-US"/>
              </w:rPr>
            </w:pPr>
            <w:r>
              <w:rPr>
                <w:rFonts w:eastAsia="MS Mincho"/>
                <w:b/>
                <w:sz w:val="22"/>
                <w:lang w:val="en-US"/>
              </w:rPr>
              <w:t xml:space="preserve">SHELTERS TO MANAGE AND PROMOTE PET </w:t>
            </w:r>
          </w:p>
        </w:tc>
      </w:tr>
      <w:tr w:rsidR="00DF625D" w14:paraId="78D26529" w14:textId="77777777" w:rsidTr="00CF0A3B">
        <w:tc>
          <w:tcPr>
            <w:tcW w:w="2514" w:type="dxa"/>
          </w:tcPr>
          <w:p w14:paraId="6E793D1C" w14:textId="77777777" w:rsidR="00DF625D" w:rsidRDefault="00DF625D" w:rsidP="00DF625D">
            <w:pPr>
              <w:tabs>
                <w:tab w:val="left" w:pos="2520"/>
                <w:tab w:val="left" w:pos="3060"/>
              </w:tabs>
              <w:jc w:val="center"/>
              <w:rPr>
                <w:sz w:val="22"/>
              </w:rPr>
            </w:pPr>
          </w:p>
        </w:tc>
        <w:tc>
          <w:tcPr>
            <w:tcW w:w="278" w:type="dxa"/>
          </w:tcPr>
          <w:p w14:paraId="3C2A5DFF" w14:textId="77777777" w:rsidR="00DF625D" w:rsidRDefault="00DF625D" w:rsidP="00DF625D">
            <w:pPr>
              <w:tabs>
                <w:tab w:val="left" w:pos="2520"/>
                <w:tab w:val="left" w:pos="3060"/>
              </w:tabs>
              <w:jc w:val="center"/>
              <w:rPr>
                <w:sz w:val="22"/>
              </w:rPr>
            </w:pPr>
          </w:p>
        </w:tc>
        <w:tc>
          <w:tcPr>
            <w:tcW w:w="5838" w:type="dxa"/>
            <w:tcBorders>
              <w:top w:val="single" w:sz="4" w:space="0" w:color="auto"/>
              <w:bottom w:val="single" w:sz="4" w:space="0" w:color="auto"/>
            </w:tcBorders>
          </w:tcPr>
          <w:p w14:paraId="4064DF2C" w14:textId="77777777" w:rsidR="00DF625D" w:rsidRDefault="00DF625D" w:rsidP="00DF625D">
            <w:pPr>
              <w:tabs>
                <w:tab w:val="left" w:pos="2520"/>
                <w:tab w:val="left" w:pos="3060"/>
              </w:tabs>
              <w:jc w:val="center"/>
              <w:rPr>
                <w:sz w:val="22"/>
              </w:rPr>
            </w:pPr>
            <w:r>
              <w:rPr>
                <w:rFonts w:eastAsia="MS Mincho"/>
                <w:b/>
                <w:sz w:val="22"/>
                <w:lang w:val="en-US"/>
              </w:rPr>
              <w:t>ADOPTION</w:t>
            </w:r>
          </w:p>
        </w:tc>
      </w:tr>
    </w:tbl>
    <w:p w14:paraId="3A7FCF5B" w14:textId="77777777" w:rsidR="00DF625D" w:rsidRDefault="00DF625D" w:rsidP="00DF625D">
      <w:pPr>
        <w:spacing w:after="0" w:line="240" w:lineRule="auto"/>
        <w:jc w:val="center"/>
        <w:rPr>
          <w:b/>
          <w:sz w:val="22"/>
        </w:rPr>
      </w:pPr>
    </w:p>
    <w:tbl>
      <w:tblPr>
        <w:tblStyle w:val="TableGrid"/>
        <w:tblW w:w="887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2098"/>
        <w:gridCol w:w="339"/>
        <w:gridCol w:w="339"/>
        <w:gridCol w:w="339"/>
        <w:gridCol w:w="339"/>
        <w:gridCol w:w="339"/>
        <w:gridCol w:w="339"/>
        <w:gridCol w:w="339"/>
        <w:gridCol w:w="339"/>
        <w:gridCol w:w="339"/>
        <w:gridCol w:w="339"/>
        <w:gridCol w:w="339"/>
        <w:gridCol w:w="339"/>
        <w:gridCol w:w="339"/>
        <w:gridCol w:w="339"/>
        <w:gridCol w:w="339"/>
        <w:gridCol w:w="339"/>
        <w:gridCol w:w="339"/>
        <w:gridCol w:w="339"/>
        <w:gridCol w:w="339"/>
        <w:gridCol w:w="339"/>
      </w:tblGrid>
      <w:tr w:rsidR="00DF625D" w14:paraId="3E906988" w14:textId="77777777" w:rsidTr="00CF0A3B">
        <w:tc>
          <w:tcPr>
            <w:tcW w:w="2098" w:type="dxa"/>
            <w:vMerge w:val="restart"/>
            <w:vAlign w:val="center"/>
          </w:tcPr>
          <w:p w14:paraId="54429A78" w14:textId="77777777" w:rsidR="00DF625D" w:rsidRDefault="00DF625D" w:rsidP="00DF625D">
            <w:pPr>
              <w:jc w:val="center"/>
              <w:rPr>
                <w:b/>
                <w:sz w:val="22"/>
              </w:rPr>
            </w:pPr>
            <w:r>
              <w:rPr>
                <w:b/>
                <w:sz w:val="22"/>
              </w:rPr>
              <w:t>ACTIVITY</w:t>
            </w:r>
          </w:p>
        </w:tc>
        <w:tc>
          <w:tcPr>
            <w:tcW w:w="1356" w:type="dxa"/>
            <w:gridSpan w:val="4"/>
          </w:tcPr>
          <w:p w14:paraId="1A2CC137" w14:textId="77777777" w:rsidR="00DF625D" w:rsidRDefault="00DF625D" w:rsidP="00DF625D">
            <w:pPr>
              <w:jc w:val="center"/>
              <w:rPr>
                <w:b/>
                <w:sz w:val="22"/>
              </w:rPr>
            </w:pPr>
          </w:p>
        </w:tc>
        <w:tc>
          <w:tcPr>
            <w:tcW w:w="1356" w:type="dxa"/>
            <w:gridSpan w:val="4"/>
          </w:tcPr>
          <w:p w14:paraId="41FD29BB" w14:textId="77777777" w:rsidR="00DF625D" w:rsidRDefault="00DF625D" w:rsidP="00DF625D">
            <w:pPr>
              <w:jc w:val="center"/>
              <w:rPr>
                <w:b/>
                <w:sz w:val="22"/>
              </w:rPr>
            </w:pPr>
          </w:p>
        </w:tc>
        <w:tc>
          <w:tcPr>
            <w:tcW w:w="1356" w:type="dxa"/>
            <w:gridSpan w:val="4"/>
          </w:tcPr>
          <w:p w14:paraId="2836C11A" w14:textId="77777777" w:rsidR="00DF625D" w:rsidRDefault="00DF625D" w:rsidP="00DF625D">
            <w:pPr>
              <w:jc w:val="center"/>
              <w:rPr>
                <w:b/>
                <w:sz w:val="22"/>
              </w:rPr>
            </w:pPr>
          </w:p>
        </w:tc>
        <w:tc>
          <w:tcPr>
            <w:tcW w:w="1356" w:type="dxa"/>
            <w:gridSpan w:val="4"/>
          </w:tcPr>
          <w:p w14:paraId="579AD7F0" w14:textId="77777777" w:rsidR="00DF625D" w:rsidRDefault="00DF625D" w:rsidP="00DF625D">
            <w:pPr>
              <w:jc w:val="center"/>
              <w:rPr>
                <w:b/>
                <w:sz w:val="22"/>
              </w:rPr>
            </w:pPr>
          </w:p>
        </w:tc>
        <w:tc>
          <w:tcPr>
            <w:tcW w:w="1356" w:type="dxa"/>
            <w:gridSpan w:val="4"/>
          </w:tcPr>
          <w:p w14:paraId="6A5AF5B1" w14:textId="77777777" w:rsidR="00DF625D" w:rsidRDefault="00DF625D" w:rsidP="00DF625D">
            <w:pPr>
              <w:jc w:val="center"/>
              <w:rPr>
                <w:b/>
                <w:sz w:val="22"/>
              </w:rPr>
            </w:pPr>
          </w:p>
        </w:tc>
      </w:tr>
      <w:tr w:rsidR="00DF625D" w14:paraId="08CAD9F4" w14:textId="77777777" w:rsidTr="00CF0A3B">
        <w:tc>
          <w:tcPr>
            <w:tcW w:w="2098" w:type="dxa"/>
            <w:vMerge/>
          </w:tcPr>
          <w:p w14:paraId="452D6544" w14:textId="77777777" w:rsidR="00DF625D" w:rsidRDefault="00DF625D" w:rsidP="00DF625D">
            <w:pPr>
              <w:jc w:val="center"/>
              <w:rPr>
                <w:b/>
                <w:sz w:val="22"/>
              </w:rPr>
            </w:pPr>
          </w:p>
        </w:tc>
        <w:tc>
          <w:tcPr>
            <w:tcW w:w="339" w:type="dxa"/>
          </w:tcPr>
          <w:p w14:paraId="7992B9E4" w14:textId="77777777" w:rsidR="00DF625D" w:rsidRDefault="00DF625D" w:rsidP="00DF625D">
            <w:pPr>
              <w:jc w:val="center"/>
              <w:rPr>
                <w:b/>
                <w:sz w:val="22"/>
              </w:rPr>
            </w:pPr>
            <w:r>
              <w:rPr>
                <w:b/>
                <w:sz w:val="22"/>
              </w:rPr>
              <w:t>1</w:t>
            </w:r>
          </w:p>
        </w:tc>
        <w:tc>
          <w:tcPr>
            <w:tcW w:w="339" w:type="dxa"/>
          </w:tcPr>
          <w:p w14:paraId="0CF25804" w14:textId="77777777" w:rsidR="00DF625D" w:rsidRDefault="00DF625D" w:rsidP="00DF625D">
            <w:pPr>
              <w:jc w:val="center"/>
              <w:rPr>
                <w:b/>
                <w:sz w:val="22"/>
              </w:rPr>
            </w:pPr>
            <w:r>
              <w:rPr>
                <w:b/>
                <w:sz w:val="22"/>
              </w:rPr>
              <w:t>2</w:t>
            </w:r>
          </w:p>
        </w:tc>
        <w:tc>
          <w:tcPr>
            <w:tcW w:w="339" w:type="dxa"/>
          </w:tcPr>
          <w:p w14:paraId="4827526A" w14:textId="77777777" w:rsidR="00DF625D" w:rsidRDefault="00DF625D" w:rsidP="00DF625D">
            <w:pPr>
              <w:jc w:val="center"/>
              <w:rPr>
                <w:b/>
                <w:sz w:val="22"/>
              </w:rPr>
            </w:pPr>
            <w:r>
              <w:rPr>
                <w:b/>
                <w:sz w:val="22"/>
              </w:rPr>
              <w:t>3</w:t>
            </w:r>
          </w:p>
        </w:tc>
        <w:tc>
          <w:tcPr>
            <w:tcW w:w="339" w:type="dxa"/>
          </w:tcPr>
          <w:p w14:paraId="279198DB" w14:textId="77777777" w:rsidR="00DF625D" w:rsidRDefault="00DF625D" w:rsidP="00DF625D">
            <w:pPr>
              <w:jc w:val="center"/>
              <w:rPr>
                <w:b/>
                <w:sz w:val="22"/>
              </w:rPr>
            </w:pPr>
            <w:r>
              <w:rPr>
                <w:b/>
                <w:sz w:val="22"/>
              </w:rPr>
              <w:t>4</w:t>
            </w:r>
          </w:p>
        </w:tc>
        <w:tc>
          <w:tcPr>
            <w:tcW w:w="339" w:type="dxa"/>
          </w:tcPr>
          <w:p w14:paraId="17A1D610" w14:textId="77777777" w:rsidR="00DF625D" w:rsidRDefault="00DF625D" w:rsidP="00DF625D">
            <w:pPr>
              <w:jc w:val="center"/>
              <w:rPr>
                <w:b/>
                <w:sz w:val="22"/>
              </w:rPr>
            </w:pPr>
            <w:r>
              <w:rPr>
                <w:b/>
                <w:sz w:val="22"/>
              </w:rPr>
              <w:t>1</w:t>
            </w:r>
          </w:p>
        </w:tc>
        <w:tc>
          <w:tcPr>
            <w:tcW w:w="339" w:type="dxa"/>
          </w:tcPr>
          <w:p w14:paraId="369DE8BF" w14:textId="77777777" w:rsidR="00DF625D" w:rsidRDefault="00DF625D" w:rsidP="00DF625D">
            <w:pPr>
              <w:jc w:val="center"/>
              <w:rPr>
                <w:b/>
                <w:sz w:val="22"/>
              </w:rPr>
            </w:pPr>
            <w:r>
              <w:rPr>
                <w:b/>
                <w:sz w:val="22"/>
              </w:rPr>
              <w:t>2</w:t>
            </w:r>
          </w:p>
        </w:tc>
        <w:tc>
          <w:tcPr>
            <w:tcW w:w="339" w:type="dxa"/>
          </w:tcPr>
          <w:p w14:paraId="62F6C56B" w14:textId="77777777" w:rsidR="00DF625D" w:rsidRDefault="00DF625D" w:rsidP="00DF625D">
            <w:pPr>
              <w:jc w:val="center"/>
              <w:rPr>
                <w:b/>
                <w:sz w:val="22"/>
              </w:rPr>
            </w:pPr>
            <w:r>
              <w:rPr>
                <w:b/>
                <w:sz w:val="22"/>
              </w:rPr>
              <w:t>3</w:t>
            </w:r>
          </w:p>
        </w:tc>
        <w:tc>
          <w:tcPr>
            <w:tcW w:w="339" w:type="dxa"/>
          </w:tcPr>
          <w:p w14:paraId="30009880" w14:textId="77777777" w:rsidR="00DF625D" w:rsidRDefault="00DF625D" w:rsidP="00DF625D">
            <w:pPr>
              <w:jc w:val="center"/>
              <w:rPr>
                <w:b/>
                <w:sz w:val="22"/>
              </w:rPr>
            </w:pPr>
            <w:r>
              <w:rPr>
                <w:b/>
                <w:sz w:val="22"/>
              </w:rPr>
              <w:t>4</w:t>
            </w:r>
          </w:p>
        </w:tc>
        <w:tc>
          <w:tcPr>
            <w:tcW w:w="339" w:type="dxa"/>
          </w:tcPr>
          <w:p w14:paraId="21E73F4B" w14:textId="77777777" w:rsidR="00DF625D" w:rsidRDefault="00DF625D" w:rsidP="00DF625D">
            <w:pPr>
              <w:jc w:val="center"/>
              <w:rPr>
                <w:b/>
                <w:sz w:val="22"/>
              </w:rPr>
            </w:pPr>
            <w:r>
              <w:rPr>
                <w:b/>
                <w:sz w:val="22"/>
              </w:rPr>
              <w:t>1</w:t>
            </w:r>
          </w:p>
        </w:tc>
        <w:tc>
          <w:tcPr>
            <w:tcW w:w="339" w:type="dxa"/>
          </w:tcPr>
          <w:p w14:paraId="3F73DD17" w14:textId="77777777" w:rsidR="00DF625D" w:rsidRDefault="00DF625D" w:rsidP="00DF625D">
            <w:pPr>
              <w:jc w:val="center"/>
              <w:rPr>
                <w:b/>
                <w:sz w:val="22"/>
              </w:rPr>
            </w:pPr>
            <w:r>
              <w:rPr>
                <w:b/>
                <w:sz w:val="22"/>
              </w:rPr>
              <w:t>2</w:t>
            </w:r>
          </w:p>
        </w:tc>
        <w:tc>
          <w:tcPr>
            <w:tcW w:w="339" w:type="dxa"/>
          </w:tcPr>
          <w:p w14:paraId="5AF581B6" w14:textId="77777777" w:rsidR="00DF625D" w:rsidRDefault="00DF625D" w:rsidP="00DF625D">
            <w:pPr>
              <w:jc w:val="center"/>
              <w:rPr>
                <w:b/>
                <w:sz w:val="22"/>
              </w:rPr>
            </w:pPr>
            <w:r>
              <w:rPr>
                <w:b/>
                <w:sz w:val="22"/>
              </w:rPr>
              <w:t>3</w:t>
            </w:r>
          </w:p>
        </w:tc>
        <w:tc>
          <w:tcPr>
            <w:tcW w:w="339" w:type="dxa"/>
          </w:tcPr>
          <w:p w14:paraId="177E1277" w14:textId="77777777" w:rsidR="00DF625D" w:rsidRDefault="00DF625D" w:rsidP="00DF625D">
            <w:pPr>
              <w:jc w:val="center"/>
              <w:rPr>
                <w:b/>
                <w:sz w:val="22"/>
              </w:rPr>
            </w:pPr>
            <w:r>
              <w:rPr>
                <w:b/>
                <w:sz w:val="22"/>
              </w:rPr>
              <w:t>4</w:t>
            </w:r>
          </w:p>
        </w:tc>
        <w:tc>
          <w:tcPr>
            <w:tcW w:w="339" w:type="dxa"/>
          </w:tcPr>
          <w:p w14:paraId="5A970F8F" w14:textId="77777777" w:rsidR="00DF625D" w:rsidRDefault="00DF625D" w:rsidP="00DF625D">
            <w:pPr>
              <w:jc w:val="center"/>
              <w:rPr>
                <w:b/>
                <w:sz w:val="22"/>
              </w:rPr>
            </w:pPr>
            <w:r>
              <w:rPr>
                <w:b/>
                <w:sz w:val="22"/>
              </w:rPr>
              <w:t>1</w:t>
            </w:r>
          </w:p>
        </w:tc>
        <w:tc>
          <w:tcPr>
            <w:tcW w:w="339" w:type="dxa"/>
          </w:tcPr>
          <w:p w14:paraId="703CC0DB" w14:textId="77777777" w:rsidR="00DF625D" w:rsidRDefault="00DF625D" w:rsidP="00DF625D">
            <w:pPr>
              <w:jc w:val="center"/>
              <w:rPr>
                <w:b/>
                <w:sz w:val="22"/>
              </w:rPr>
            </w:pPr>
            <w:r>
              <w:rPr>
                <w:b/>
                <w:sz w:val="22"/>
              </w:rPr>
              <w:t>2</w:t>
            </w:r>
          </w:p>
        </w:tc>
        <w:tc>
          <w:tcPr>
            <w:tcW w:w="339" w:type="dxa"/>
          </w:tcPr>
          <w:p w14:paraId="65BF7E94" w14:textId="77777777" w:rsidR="00DF625D" w:rsidRDefault="00DF625D" w:rsidP="00DF625D">
            <w:pPr>
              <w:jc w:val="center"/>
              <w:rPr>
                <w:b/>
                <w:sz w:val="22"/>
              </w:rPr>
            </w:pPr>
            <w:r>
              <w:rPr>
                <w:b/>
                <w:sz w:val="22"/>
              </w:rPr>
              <w:t>3</w:t>
            </w:r>
          </w:p>
        </w:tc>
        <w:tc>
          <w:tcPr>
            <w:tcW w:w="339" w:type="dxa"/>
          </w:tcPr>
          <w:p w14:paraId="7E67D8B1" w14:textId="77777777" w:rsidR="00DF625D" w:rsidRDefault="00DF625D" w:rsidP="00DF625D">
            <w:pPr>
              <w:jc w:val="center"/>
              <w:rPr>
                <w:b/>
                <w:sz w:val="22"/>
              </w:rPr>
            </w:pPr>
            <w:r>
              <w:rPr>
                <w:b/>
                <w:sz w:val="22"/>
              </w:rPr>
              <w:t>4</w:t>
            </w:r>
          </w:p>
        </w:tc>
        <w:tc>
          <w:tcPr>
            <w:tcW w:w="339" w:type="dxa"/>
          </w:tcPr>
          <w:p w14:paraId="70F0F1D6" w14:textId="77777777" w:rsidR="00DF625D" w:rsidRDefault="00DF625D" w:rsidP="00DF625D">
            <w:pPr>
              <w:jc w:val="center"/>
              <w:rPr>
                <w:b/>
                <w:sz w:val="22"/>
              </w:rPr>
            </w:pPr>
            <w:r>
              <w:rPr>
                <w:b/>
                <w:sz w:val="22"/>
              </w:rPr>
              <w:t>1</w:t>
            </w:r>
          </w:p>
        </w:tc>
        <w:tc>
          <w:tcPr>
            <w:tcW w:w="339" w:type="dxa"/>
          </w:tcPr>
          <w:p w14:paraId="667AA28A" w14:textId="77777777" w:rsidR="00DF625D" w:rsidRDefault="00DF625D" w:rsidP="00DF625D">
            <w:pPr>
              <w:jc w:val="center"/>
              <w:rPr>
                <w:b/>
                <w:sz w:val="22"/>
              </w:rPr>
            </w:pPr>
            <w:r>
              <w:rPr>
                <w:b/>
                <w:sz w:val="22"/>
              </w:rPr>
              <w:t>2</w:t>
            </w:r>
          </w:p>
        </w:tc>
        <w:tc>
          <w:tcPr>
            <w:tcW w:w="339" w:type="dxa"/>
          </w:tcPr>
          <w:p w14:paraId="09BA7575" w14:textId="77777777" w:rsidR="00DF625D" w:rsidRDefault="00DF625D" w:rsidP="00DF625D">
            <w:pPr>
              <w:jc w:val="center"/>
              <w:rPr>
                <w:b/>
                <w:sz w:val="22"/>
              </w:rPr>
            </w:pPr>
            <w:r>
              <w:rPr>
                <w:b/>
                <w:sz w:val="22"/>
              </w:rPr>
              <w:t>3</w:t>
            </w:r>
          </w:p>
        </w:tc>
        <w:tc>
          <w:tcPr>
            <w:tcW w:w="339" w:type="dxa"/>
          </w:tcPr>
          <w:p w14:paraId="5138BD81" w14:textId="77777777" w:rsidR="00DF625D" w:rsidRDefault="00DF625D" w:rsidP="00DF625D">
            <w:pPr>
              <w:jc w:val="center"/>
              <w:rPr>
                <w:b/>
                <w:sz w:val="22"/>
              </w:rPr>
            </w:pPr>
            <w:r>
              <w:rPr>
                <w:b/>
                <w:sz w:val="22"/>
              </w:rPr>
              <w:t>4</w:t>
            </w:r>
          </w:p>
        </w:tc>
      </w:tr>
      <w:tr w:rsidR="00DF625D" w14:paraId="66EAC9EC" w14:textId="77777777" w:rsidTr="00CF0A3B">
        <w:tc>
          <w:tcPr>
            <w:tcW w:w="2098" w:type="dxa"/>
            <w:vAlign w:val="center"/>
          </w:tcPr>
          <w:p w14:paraId="6918222E" w14:textId="77777777" w:rsidR="00DF625D" w:rsidRDefault="00DF625D" w:rsidP="00DF625D">
            <w:pPr>
              <w:tabs>
                <w:tab w:val="left" w:pos="2520"/>
                <w:tab w:val="left" w:pos="3060"/>
              </w:tabs>
              <w:ind w:hanging="180"/>
              <w:jc w:val="center"/>
              <w:rPr>
                <w:sz w:val="22"/>
              </w:rPr>
            </w:pPr>
            <w:r>
              <w:rPr>
                <w:sz w:val="22"/>
              </w:rPr>
              <w:t>Title proposal</w:t>
            </w:r>
          </w:p>
        </w:tc>
        <w:tc>
          <w:tcPr>
            <w:tcW w:w="339" w:type="dxa"/>
          </w:tcPr>
          <w:p w14:paraId="5DE435EC" w14:textId="77777777" w:rsidR="00DF625D" w:rsidRDefault="00DF625D" w:rsidP="00DF625D">
            <w:pPr>
              <w:jc w:val="center"/>
              <w:rPr>
                <w:b/>
                <w:sz w:val="22"/>
              </w:rPr>
            </w:pPr>
          </w:p>
        </w:tc>
        <w:tc>
          <w:tcPr>
            <w:tcW w:w="339" w:type="dxa"/>
          </w:tcPr>
          <w:p w14:paraId="16F57834" w14:textId="77777777" w:rsidR="00DF625D" w:rsidRDefault="00DF625D" w:rsidP="00DF625D">
            <w:pPr>
              <w:jc w:val="center"/>
              <w:rPr>
                <w:b/>
                <w:sz w:val="22"/>
              </w:rPr>
            </w:pPr>
          </w:p>
        </w:tc>
        <w:tc>
          <w:tcPr>
            <w:tcW w:w="339" w:type="dxa"/>
          </w:tcPr>
          <w:p w14:paraId="621111B8" w14:textId="77777777" w:rsidR="00DF625D" w:rsidRDefault="00DF625D" w:rsidP="00DF625D">
            <w:pPr>
              <w:jc w:val="center"/>
              <w:rPr>
                <w:b/>
                <w:sz w:val="22"/>
              </w:rPr>
            </w:pPr>
          </w:p>
        </w:tc>
        <w:tc>
          <w:tcPr>
            <w:tcW w:w="339" w:type="dxa"/>
          </w:tcPr>
          <w:p w14:paraId="43E1ADD7" w14:textId="77777777" w:rsidR="00DF625D" w:rsidRDefault="00DF625D" w:rsidP="00DF625D">
            <w:pPr>
              <w:jc w:val="center"/>
              <w:rPr>
                <w:b/>
                <w:sz w:val="22"/>
              </w:rPr>
            </w:pPr>
          </w:p>
        </w:tc>
        <w:tc>
          <w:tcPr>
            <w:tcW w:w="339" w:type="dxa"/>
          </w:tcPr>
          <w:p w14:paraId="43D6DD75" w14:textId="77777777" w:rsidR="00DF625D" w:rsidRDefault="00DF625D" w:rsidP="00DF625D">
            <w:pPr>
              <w:jc w:val="center"/>
              <w:rPr>
                <w:b/>
                <w:sz w:val="22"/>
              </w:rPr>
            </w:pPr>
          </w:p>
        </w:tc>
        <w:tc>
          <w:tcPr>
            <w:tcW w:w="339" w:type="dxa"/>
          </w:tcPr>
          <w:p w14:paraId="24FAAEDE" w14:textId="77777777" w:rsidR="00DF625D" w:rsidRDefault="00DF625D" w:rsidP="00DF625D">
            <w:pPr>
              <w:jc w:val="center"/>
              <w:rPr>
                <w:b/>
                <w:sz w:val="22"/>
              </w:rPr>
            </w:pPr>
          </w:p>
        </w:tc>
        <w:tc>
          <w:tcPr>
            <w:tcW w:w="339" w:type="dxa"/>
          </w:tcPr>
          <w:p w14:paraId="40133A90" w14:textId="77777777" w:rsidR="00DF625D" w:rsidRDefault="00DF625D" w:rsidP="00DF625D">
            <w:pPr>
              <w:jc w:val="center"/>
              <w:rPr>
                <w:b/>
                <w:sz w:val="22"/>
              </w:rPr>
            </w:pPr>
          </w:p>
        </w:tc>
        <w:tc>
          <w:tcPr>
            <w:tcW w:w="339" w:type="dxa"/>
          </w:tcPr>
          <w:p w14:paraId="3CBA7DD4" w14:textId="77777777" w:rsidR="00DF625D" w:rsidRDefault="00DF625D" w:rsidP="00DF625D">
            <w:pPr>
              <w:jc w:val="center"/>
              <w:rPr>
                <w:b/>
                <w:sz w:val="22"/>
              </w:rPr>
            </w:pPr>
          </w:p>
        </w:tc>
        <w:tc>
          <w:tcPr>
            <w:tcW w:w="339" w:type="dxa"/>
          </w:tcPr>
          <w:p w14:paraId="597A0DD9" w14:textId="77777777" w:rsidR="00DF625D" w:rsidRDefault="00DF625D" w:rsidP="00DF625D">
            <w:pPr>
              <w:jc w:val="center"/>
              <w:rPr>
                <w:b/>
                <w:sz w:val="22"/>
              </w:rPr>
            </w:pPr>
          </w:p>
        </w:tc>
        <w:tc>
          <w:tcPr>
            <w:tcW w:w="339" w:type="dxa"/>
          </w:tcPr>
          <w:p w14:paraId="3A7223E3" w14:textId="77777777" w:rsidR="00DF625D" w:rsidRDefault="00DF625D" w:rsidP="00DF625D">
            <w:pPr>
              <w:jc w:val="center"/>
              <w:rPr>
                <w:b/>
                <w:sz w:val="22"/>
              </w:rPr>
            </w:pPr>
          </w:p>
        </w:tc>
        <w:tc>
          <w:tcPr>
            <w:tcW w:w="339" w:type="dxa"/>
          </w:tcPr>
          <w:p w14:paraId="47D77E13" w14:textId="77777777" w:rsidR="00DF625D" w:rsidRDefault="00DF625D" w:rsidP="00DF625D">
            <w:pPr>
              <w:jc w:val="center"/>
              <w:rPr>
                <w:b/>
                <w:sz w:val="22"/>
              </w:rPr>
            </w:pPr>
          </w:p>
        </w:tc>
        <w:tc>
          <w:tcPr>
            <w:tcW w:w="339" w:type="dxa"/>
          </w:tcPr>
          <w:p w14:paraId="310C8B1A" w14:textId="77777777" w:rsidR="00DF625D" w:rsidRDefault="00DF625D" w:rsidP="00DF625D">
            <w:pPr>
              <w:jc w:val="center"/>
              <w:rPr>
                <w:b/>
                <w:sz w:val="22"/>
              </w:rPr>
            </w:pPr>
          </w:p>
        </w:tc>
        <w:tc>
          <w:tcPr>
            <w:tcW w:w="339" w:type="dxa"/>
          </w:tcPr>
          <w:p w14:paraId="49412303" w14:textId="77777777" w:rsidR="00DF625D" w:rsidRDefault="00DF625D" w:rsidP="00DF625D">
            <w:pPr>
              <w:jc w:val="center"/>
              <w:rPr>
                <w:b/>
                <w:sz w:val="22"/>
              </w:rPr>
            </w:pPr>
          </w:p>
        </w:tc>
        <w:tc>
          <w:tcPr>
            <w:tcW w:w="339" w:type="dxa"/>
          </w:tcPr>
          <w:p w14:paraId="62E8F744" w14:textId="77777777" w:rsidR="00DF625D" w:rsidRDefault="00DF625D" w:rsidP="00DF625D">
            <w:pPr>
              <w:jc w:val="center"/>
              <w:rPr>
                <w:b/>
                <w:sz w:val="22"/>
              </w:rPr>
            </w:pPr>
          </w:p>
        </w:tc>
        <w:tc>
          <w:tcPr>
            <w:tcW w:w="339" w:type="dxa"/>
          </w:tcPr>
          <w:p w14:paraId="1E62C8FE" w14:textId="77777777" w:rsidR="00DF625D" w:rsidRDefault="00DF625D" w:rsidP="00DF625D">
            <w:pPr>
              <w:jc w:val="center"/>
              <w:rPr>
                <w:b/>
                <w:sz w:val="22"/>
              </w:rPr>
            </w:pPr>
          </w:p>
        </w:tc>
        <w:tc>
          <w:tcPr>
            <w:tcW w:w="339" w:type="dxa"/>
          </w:tcPr>
          <w:p w14:paraId="4EC57138" w14:textId="77777777" w:rsidR="00DF625D" w:rsidRDefault="00DF625D" w:rsidP="00DF625D">
            <w:pPr>
              <w:jc w:val="center"/>
              <w:rPr>
                <w:b/>
                <w:sz w:val="22"/>
              </w:rPr>
            </w:pPr>
          </w:p>
        </w:tc>
        <w:tc>
          <w:tcPr>
            <w:tcW w:w="339" w:type="dxa"/>
          </w:tcPr>
          <w:p w14:paraId="07954CFC" w14:textId="77777777" w:rsidR="00DF625D" w:rsidRDefault="00DF625D" w:rsidP="00DF625D">
            <w:pPr>
              <w:jc w:val="center"/>
              <w:rPr>
                <w:b/>
                <w:sz w:val="22"/>
              </w:rPr>
            </w:pPr>
          </w:p>
        </w:tc>
        <w:tc>
          <w:tcPr>
            <w:tcW w:w="339" w:type="dxa"/>
          </w:tcPr>
          <w:p w14:paraId="05B718A5" w14:textId="77777777" w:rsidR="00DF625D" w:rsidRDefault="00DF625D" w:rsidP="00DF625D">
            <w:pPr>
              <w:jc w:val="center"/>
              <w:rPr>
                <w:b/>
                <w:sz w:val="22"/>
              </w:rPr>
            </w:pPr>
          </w:p>
        </w:tc>
        <w:tc>
          <w:tcPr>
            <w:tcW w:w="339" w:type="dxa"/>
          </w:tcPr>
          <w:p w14:paraId="5C393527" w14:textId="77777777" w:rsidR="00DF625D" w:rsidRDefault="00DF625D" w:rsidP="00DF625D">
            <w:pPr>
              <w:jc w:val="center"/>
              <w:rPr>
                <w:b/>
                <w:sz w:val="22"/>
              </w:rPr>
            </w:pPr>
          </w:p>
        </w:tc>
        <w:tc>
          <w:tcPr>
            <w:tcW w:w="339" w:type="dxa"/>
          </w:tcPr>
          <w:p w14:paraId="19B8F063" w14:textId="77777777" w:rsidR="00DF625D" w:rsidRDefault="00DF625D" w:rsidP="00DF625D">
            <w:pPr>
              <w:jc w:val="center"/>
              <w:rPr>
                <w:b/>
                <w:sz w:val="22"/>
              </w:rPr>
            </w:pPr>
          </w:p>
        </w:tc>
      </w:tr>
      <w:tr w:rsidR="00DF625D" w14:paraId="1FB87E1E" w14:textId="77777777" w:rsidTr="00CF0A3B">
        <w:tc>
          <w:tcPr>
            <w:tcW w:w="2098" w:type="dxa"/>
            <w:vAlign w:val="center"/>
          </w:tcPr>
          <w:p w14:paraId="58515945" w14:textId="77777777" w:rsidR="00DF625D" w:rsidRDefault="00DF625D" w:rsidP="00DF625D">
            <w:pPr>
              <w:tabs>
                <w:tab w:val="left" w:pos="2520"/>
                <w:tab w:val="left" w:pos="3060"/>
              </w:tabs>
              <w:ind w:hanging="180"/>
              <w:jc w:val="center"/>
              <w:rPr>
                <w:sz w:val="22"/>
              </w:rPr>
            </w:pPr>
            <w:r>
              <w:rPr>
                <w:sz w:val="22"/>
              </w:rPr>
              <w:t>Activity planning</w:t>
            </w:r>
          </w:p>
        </w:tc>
        <w:tc>
          <w:tcPr>
            <w:tcW w:w="339" w:type="dxa"/>
          </w:tcPr>
          <w:p w14:paraId="43DA938B" w14:textId="77777777" w:rsidR="00DF625D" w:rsidRDefault="00DF625D" w:rsidP="00DF625D">
            <w:pPr>
              <w:jc w:val="center"/>
              <w:rPr>
                <w:b/>
                <w:sz w:val="22"/>
              </w:rPr>
            </w:pPr>
          </w:p>
        </w:tc>
        <w:tc>
          <w:tcPr>
            <w:tcW w:w="339" w:type="dxa"/>
          </w:tcPr>
          <w:p w14:paraId="335B0F6B" w14:textId="77777777" w:rsidR="00DF625D" w:rsidRDefault="00DF625D" w:rsidP="00DF625D">
            <w:pPr>
              <w:jc w:val="center"/>
              <w:rPr>
                <w:b/>
                <w:sz w:val="22"/>
              </w:rPr>
            </w:pPr>
          </w:p>
        </w:tc>
        <w:tc>
          <w:tcPr>
            <w:tcW w:w="339" w:type="dxa"/>
          </w:tcPr>
          <w:p w14:paraId="476B4021" w14:textId="77777777" w:rsidR="00DF625D" w:rsidRDefault="00DF625D" w:rsidP="00DF625D">
            <w:pPr>
              <w:jc w:val="center"/>
              <w:rPr>
                <w:b/>
                <w:sz w:val="22"/>
              </w:rPr>
            </w:pPr>
          </w:p>
        </w:tc>
        <w:tc>
          <w:tcPr>
            <w:tcW w:w="339" w:type="dxa"/>
          </w:tcPr>
          <w:p w14:paraId="78881E08" w14:textId="77777777" w:rsidR="00DF625D" w:rsidRDefault="00DF625D" w:rsidP="00DF625D">
            <w:pPr>
              <w:jc w:val="center"/>
              <w:rPr>
                <w:b/>
                <w:sz w:val="22"/>
              </w:rPr>
            </w:pPr>
          </w:p>
        </w:tc>
        <w:tc>
          <w:tcPr>
            <w:tcW w:w="339" w:type="dxa"/>
          </w:tcPr>
          <w:p w14:paraId="18F51644" w14:textId="77777777" w:rsidR="00DF625D" w:rsidRDefault="00DF625D" w:rsidP="00DF625D">
            <w:pPr>
              <w:jc w:val="center"/>
              <w:rPr>
                <w:b/>
                <w:sz w:val="22"/>
              </w:rPr>
            </w:pPr>
          </w:p>
        </w:tc>
        <w:tc>
          <w:tcPr>
            <w:tcW w:w="339" w:type="dxa"/>
          </w:tcPr>
          <w:p w14:paraId="0D63DDD6" w14:textId="77777777" w:rsidR="00DF625D" w:rsidRDefault="00DF625D" w:rsidP="00DF625D">
            <w:pPr>
              <w:jc w:val="center"/>
              <w:rPr>
                <w:b/>
                <w:sz w:val="22"/>
              </w:rPr>
            </w:pPr>
          </w:p>
        </w:tc>
        <w:tc>
          <w:tcPr>
            <w:tcW w:w="339" w:type="dxa"/>
          </w:tcPr>
          <w:p w14:paraId="4B4217E2" w14:textId="77777777" w:rsidR="00DF625D" w:rsidRDefault="00DF625D" w:rsidP="00DF625D">
            <w:pPr>
              <w:jc w:val="center"/>
              <w:rPr>
                <w:b/>
                <w:sz w:val="22"/>
              </w:rPr>
            </w:pPr>
          </w:p>
        </w:tc>
        <w:tc>
          <w:tcPr>
            <w:tcW w:w="339" w:type="dxa"/>
          </w:tcPr>
          <w:p w14:paraId="419B1B55" w14:textId="77777777" w:rsidR="00DF625D" w:rsidRDefault="00DF625D" w:rsidP="00DF625D">
            <w:pPr>
              <w:jc w:val="center"/>
              <w:rPr>
                <w:b/>
                <w:sz w:val="22"/>
              </w:rPr>
            </w:pPr>
          </w:p>
        </w:tc>
        <w:tc>
          <w:tcPr>
            <w:tcW w:w="339" w:type="dxa"/>
          </w:tcPr>
          <w:p w14:paraId="76746ABC" w14:textId="77777777" w:rsidR="00DF625D" w:rsidRDefault="00DF625D" w:rsidP="00DF625D">
            <w:pPr>
              <w:jc w:val="center"/>
              <w:rPr>
                <w:b/>
                <w:sz w:val="22"/>
              </w:rPr>
            </w:pPr>
          </w:p>
        </w:tc>
        <w:tc>
          <w:tcPr>
            <w:tcW w:w="339" w:type="dxa"/>
          </w:tcPr>
          <w:p w14:paraId="6B2FACD9" w14:textId="77777777" w:rsidR="00DF625D" w:rsidRDefault="00DF625D" w:rsidP="00DF625D">
            <w:pPr>
              <w:jc w:val="center"/>
              <w:rPr>
                <w:b/>
                <w:sz w:val="22"/>
              </w:rPr>
            </w:pPr>
          </w:p>
        </w:tc>
        <w:tc>
          <w:tcPr>
            <w:tcW w:w="339" w:type="dxa"/>
          </w:tcPr>
          <w:p w14:paraId="1F06F918" w14:textId="77777777" w:rsidR="00DF625D" w:rsidRDefault="00DF625D" w:rsidP="00DF625D">
            <w:pPr>
              <w:jc w:val="center"/>
              <w:rPr>
                <w:b/>
                <w:sz w:val="22"/>
              </w:rPr>
            </w:pPr>
          </w:p>
        </w:tc>
        <w:tc>
          <w:tcPr>
            <w:tcW w:w="339" w:type="dxa"/>
          </w:tcPr>
          <w:p w14:paraId="698ED5B9" w14:textId="77777777" w:rsidR="00DF625D" w:rsidRDefault="00DF625D" w:rsidP="00DF625D">
            <w:pPr>
              <w:jc w:val="center"/>
              <w:rPr>
                <w:b/>
                <w:sz w:val="22"/>
              </w:rPr>
            </w:pPr>
          </w:p>
        </w:tc>
        <w:tc>
          <w:tcPr>
            <w:tcW w:w="339" w:type="dxa"/>
          </w:tcPr>
          <w:p w14:paraId="27AA0967" w14:textId="77777777" w:rsidR="00DF625D" w:rsidRDefault="00DF625D" w:rsidP="00DF625D">
            <w:pPr>
              <w:jc w:val="center"/>
              <w:rPr>
                <w:b/>
                <w:sz w:val="22"/>
              </w:rPr>
            </w:pPr>
          </w:p>
        </w:tc>
        <w:tc>
          <w:tcPr>
            <w:tcW w:w="339" w:type="dxa"/>
          </w:tcPr>
          <w:p w14:paraId="41377D2C" w14:textId="77777777" w:rsidR="00DF625D" w:rsidRDefault="00DF625D" w:rsidP="00DF625D">
            <w:pPr>
              <w:jc w:val="center"/>
              <w:rPr>
                <w:b/>
                <w:sz w:val="22"/>
              </w:rPr>
            </w:pPr>
          </w:p>
        </w:tc>
        <w:tc>
          <w:tcPr>
            <w:tcW w:w="339" w:type="dxa"/>
          </w:tcPr>
          <w:p w14:paraId="08C9E923" w14:textId="77777777" w:rsidR="00DF625D" w:rsidRDefault="00DF625D" w:rsidP="00DF625D">
            <w:pPr>
              <w:jc w:val="center"/>
              <w:rPr>
                <w:b/>
                <w:sz w:val="22"/>
              </w:rPr>
            </w:pPr>
          </w:p>
        </w:tc>
        <w:tc>
          <w:tcPr>
            <w:tcW w:w="339" w:type="dxa"/>
          </w:tcPr>
          <w:p w14:paraId="4501A99F" w14:textId="77777777" w:rsidR="00DF625D" w:rsidRDefault="00DF625D" w:rsidP="00DF625D">
            <w:pPr>
              <w:jc w:val="center"/>
              <w:rPr>
                <w:b/>
                <w:sz w:val="22"/>
              </w:rPr>
            </w:pPr>
          </w:p>
        </w:tc>
        <w:tc>
          <w:tcPr>
            <w:tcW w:w="339" w:type="dxa"/>
          </w:tcPr>
          <w:p w14:paraId="6BD524A8" w14:textId="77777777" w:rsidR="00DF625D" w:rsidRDefault="00DF625D" w:rsidP="00DF625D">
            <w:pPr>
              <w:jc w:val="center"/>
              <w:rPr>
                <w:b/>
                <w:sz w:val="22"/>
              </w:rPr>
            </w:pPr>
          </w:p>
        </w:tc>
        <w:tc>
          <w:tcPr>
            <w:tcW w:w="339" w:type="dxa"/>
          </w:tcPr>
          <w:p w14:paraId="6AEC3073" w14:textId="77777777" w:rsidR="00DF625D" w:rsidRDefault="00DF625D" w:rsidP="00DF625D">
            <w:pPr>
              <w:jc w:val="center"/>
              <w:rPr>
                <w:b/>
                <w:sz w:val="22"/>
              </w:rPr>
            </w:pPr>
          </w:p>
        </w:tc>
        <w:tc>
          <w:tcPr>
            <w:tcW w:w="339" w:type="dxa"/>
          </w:tcPr>
          <w:p w14:paraId="020B8984" w14:textId="77777777" w:rsidR="00DF625D" w:rsidRDefault="00DF625D" w:rsidP="00DF625D">
            <w:pPr>
              <w:jc w:val="center"/>
              <w:rPr>
                <w:b/>
                <w:sz w:val="22"/>
              </w:rPr>
            </w:pPr>
          </w:p>
        </w:tc>
        <w:tc>
          <w:tcPr>
            <w:tcW w:w="339" w:type="dxa"/>
          </w:tcPr>
          <w:p w14:paraId="0FA7496C" w14:textId="77777777" w:rsidR="00DF625D" w:rsidRDefault="00DF625D" w:rsidP="00DF625D">
            <w:pPr>
              <w:jc w:val="center"/>
              <w:rPr>
                <w:b/>
                <w:sz w:val="22"/>
              </w:rPr>
            </w:pPr>
          </w:p>
        </w:tc>
      </w:tr>
      <w:tr w:rsidR="00DF625D" w14:paraId="1E54F51A" w14:textId="77777777" w:rsidTr="00CF0A3B">
        <w:tc>
          <w:tcPr>
            <w:tcW w:w="2098" w:type="dxa"/>
            <w:vAlign w:val="center"/>
          </w:tcPr>
          <w:p w14:paraId="03CB1321" w14:textId="77777777" w:rsidR="00DF625D" w:rsidRDefault="00DF625D" w:rsidP="00DF625D">
            <w:pPr>
              <w:tabs>
                <w:tab w:val="left" w:pos="2520"/>
                <w:tab w:val="left" w:pos="3060"/>
              </w:tabs>
              <w:ind w:hanging="180"/>
              <w:jc w:val="center"/>
              <w:rPr>
                <w:sz w:val="22"/>
              </w:rPr>
            </w:pPr>
            <w:r>
              <w:rPr>
                <w:sz w:val="22"/>
              </w:rPr>
              <w:t>Proposal drafting</w:t>
            </w:r>
          </w:p>
        </w:tc>
        <w:tc>
          <w:tcPr>
            <w:tcW w:w="339" w:type="dxa"/>
          </w:tcPr>
          <w:p w14:paraId="20A97E61" w14:textId="77777777" w:rsidR="00DF625D" w:rsidRDefault="00DF625D" w:rsidP="00DF625D">
            <w:pPr>
              <w:jc w:val="center"/>
              <w:rPr>
                <w:b/>
                <w:sz w:val="22"/>
              </w:rPr>
            </w:pPr>
          </w:p>
        </w:tc>
        <w:tc>
          <w:tcPr>
            <w:tcW w:w="339" w:type="dxa"/>
          </w:tcPr>
          <w:p w14:paraId="21621B38" w14:textId="77777777" w:rsidR="00DF625D" w:rsidRDefault="00DF625D" w:rsidP="00DF625D">
            <w:pPr>
              <w:jc w:val="center"/>
              <w:rPr>
                <w:b/>
                <w:sz w:val="22"/>
              </w:rPr>
            </w:pPr>
          </w:p>
        </w:tc>
        <w:tc>
          <w:tcPr>
            <w:tcW w:w="339" w:type="dxa"/>
          </w:tcPr>
          <w:p w14:paraId="4BBAEDDD" w14:textId="77777777" w:rsidR="00DF625D" w:rsidRDefault="00DF625D" w:rsidP="00DF625D">
            <w:pPr>
              <w:jc w:val="center"/>
              <w:rPr>
                <w:b/>
                <w:sz w:val="22"/>
              </w:rPr>
            </w:pPr>
          </w:p>
        </w:tc>
        <w:tc>
          <w:tcPr>
            <w:tcW w:w="339" w:type="dxa"/>
          </w:tcPr>
          <w:p w14:paraId="5D440BCE" w14:textId="77777777" w:rsidR="00DF625D" w:rsidRDefault="00DF625D" w:rsidP="00DF625D">
            <w:pPr>
              <w:jc w:val="center"/>
              <w:rPr>
                <w:b/>
                <w:sz w:val="22"/>
              </w:rPr>
            </w:pPr>
          </w:p>
        </w:tc>
        <w:tc>
          <w:tcPr>
            <w:tcW w:w="339" w:type="dxa"/>
          </w:tcPr>
          <w:p w14:paraId="1685B37B" w14:textId="77777777" w:rsidR="00DF625D" w:rsidRDefault="00DF625D" w:rsidP="00DF625D">
            <w:pPr>
              <w:jc w:val="center"/>
              <w:rPr>
                <w:b/>
                <w:sz w:val="22"/>
              </w:rPr>
            </w:pPr>
          </w:p>
        </w:tc>
        <w:tc>
          <w:tcPr>
            <w:tcW w:w="339" w:type="dxa"/>
          </w:tcPr>
          <w:p w14:paraId="224340C4" w14:textId="77777777" w:rsidR="00DF625D" w:rsidRDefault="00DF625D" w:rsidP="00DF625D">
            <w:pPr>
              <w:jc w:val="center"/>
              <w:rPr>
                <w:b/>
                <w:sz w:val="22"/>
              </w:rPr>
            </w:pPr>
          </w:p>
        </w:tc>
        <w:tc>
          <w:tcPr>
            <w:tcW w:w="339" w:type="dxa"/>
          </w:tcPr>
          <w:p w14:paraId="091852D5" w14:textId="77777777" w:rsidR="00DF625D" w:rsidRDefault="00DF625D" w:rsidP="00DF625D">
            <w:pPr>
              <w:jc w:val="center"/>
              <w:rPr>
                <w:b/>
                <w:sz w:val="22"/>
              </w:rPr>
            </w:pPr>
          </w:p>
        </w:tc>
        <w:tc>
          <w:tcPr>
            <w:tcW w:w="339" w:type="dxa"/>
          </w:tcPr>
          <w:p w14:paraId="052E6EA1" w14:textId="77777777" w:rsidR="00DF625D" w:rsidRDefault="00DF625D" w:rsidP="00DF625D">
            <w:pPr>
              <w:jc w:val="center"/>
              <w:rPr>
                <w:b/>
                <w:sz w:val="22"/>
              </w:rPr>
            </w:pPr>
          </w:p>
        </w:tc>
        <w:tc>
          <w:tcPr>
            <w:tcW w:w="339" w:type="dxa"/>
          </w:tcPr>
          <w:p w14:paraId="6156C145" w14:textId="77777777" w:rsidR="00DF625D" w:rsidRDefault="00DF625D" w:rsidP="00DF625D">
            <w:pPr>
              <w:jc w:val="center"/>
              <w:rPr>
                <w:b/>
                <w:sz w:val="22"/>
              </w:rPr>
            </w:pPr>
          </w:p>
        </w:tc>
        <w:tc>
          <w:tcPr>
            <w:tcW w:w="339" w:type="dxa"/>
          </w:tcPr>
          <w:p w14:paraId="58416967" w14:textId="77777777" w:rsidR="00DF625D" w:rsidRDefault="00DF625D" w:rsidP="00DF625D">
            <w:pPr>
              <w:jc w:val="center"/>
              <w:rPr>
                <w:b/>
                <w:sz w:val="22"/>
              </w:rPr>
            </w:pPr>
          </w:p>
        </w:tc>
        <w:tc>
          <w:tcPr>
            <w:tcW w:w="339" w:type="dxa"/>
          </w:tcPr>
          <w:p w14:paraId="60757F7D" w14:textId="77777777" w:rsidR="00DF625D" w:rsidRDefault="00DF625D" w:rsidP="00DF625D">
            <w:pPr>
              <w:jc w:val="center"/>
              <w:rPr>
                <w:b/>
                <w:sz w:val="22"/>
              </w:rPr>
            </w:pPr>
          </w:p>
        </w:tc>
        <w:tc>
          <w:tcPr>
            <w:tcW w:w="339" w:type="dxa"/>
          </w:tcPr>
          <w:p w14:paraId="16A8CDE8" w14:textId="77777777" w:rsidR="00DF625D" w:rsidRDefault="00DF625D" w:rsidP="00DF625D">
            <w:pPr>
              <w:jc w:val="center"/>
              <w:rPr>
                <w:b/>
                <w:sz w:val="22"/>
              </w:rPr>
            </w:pPr>
          </w:p>
        </w:tc>
        <w:tc>
          <w:tcPr>
            <w:tcW w:w="339" w:type="dxa"/>
          </w:tcPr>
          <w:p w14:paraId="64EFFB8B" w14:textId="77777777" w:rsidR="00DF625D" w:rsidRDefault="00DF625D" w:rsidP="00DF625D">
            <w:pPr>
              <w:jc w:val="center"/>
              <w:rPr>
                <w:b/>
                <w:sz w:val="22"/>
              </w:rPr>
            </w:pPr>
          </w:p>
        </w:tc>
        <w:tc>
          <w:tcPr>
            <w:tcW w:w="339" w:type="dxa"/>
          </w:tcPr>
          <w:p w14:paraId="65920186" w14:textId="77777777" w:rsidR="00DF625D" w:rsidRDefault="00DF625D" w:rsidP="00DF625D">
            <w:pPr>
              <w:jc w:val="center"/>
              <w:rPr>
                <w:b/>
                <w:sz w:val="22"/>
              </w:rPr>
            </w:pPr>
          </w:p>
        </w:tc>
        <w:tc>
          <w:tcPr>
            <w:tcW w:w="339" w:type="dxa"/>
          </w:tcPr>
          <w:p w14:paraId="2D515F73" w14:textId="77777777" w:rsidR="00DF625D" w:rsidRDefault="00DF625D" w:rsidP="00DF625D">
            <w:pPr>
              <w:jc w:val="center"/>
              <w:rPr>
                <w:b/>
                <w:sz w:val="22"/>
              </w:rPr>
            </w:pPr>
          </w:p>
        </w:tc>
        <w:tc>
          <w:tcPr>
            <w:tcW w:w="339" w:type="dxa"/>
          </w:tcPr>
          <w:p w14:paraId="25C79C97" w14:textId="77777777" w:rsidR="00DF625D" w:rsidRDefault="00DF625D" w:rsidP="00DF625D">
            <w:pPr>
              <w:jc w:val="center"/>
              <w:rPr>
                <w:b/>
                <w:sz w:val="22"/>
              </w:rPr>
            </w:pPr>
          </w:p>
        </w:tc>
        <w:tc>
          <w:tcPr>
            <w:tcW w:w="339" w:type="dxa"/>
          </w:tcPr>
          <w:p w14:paraId="75CF1037" w14:textId="77777777" w:rsidR="00DF625D" w:rsidRDefault="00DF625D" w:rsidP="00DF625D">
            <w:pPr>
              <w:jc w:val="center"/>
              <w:rPr>
                <w:b/>
                <w:sz w:val="22"/>
              </w:rPr>
            </w:pPr>
          </w:p>
        </w:tc>
        <w:tc>
          <w:tcPr>
            <w:tcW w:w="339" w:type="dxa"/>
          </w:tcPr>
          <w:p w14:paraId="23ADF323" w14:textId="77777777" w:rsidR="00DF625D" w:rsidRDefault="00DF625D" w:rsidP="00DF625D">
            <w:pPr>
              <w:jc w:val="center"/>
              <w:rPr>
                <w:b/>
                <w:sz w:val="22"/>
              </w:rPr>
            </w:pPr>
          </w:p>
        </w:tc>
        <w:tc>
          <w:tcPr>
            <w:tcW w:w="339" w:type="dxa"/>
          </w:tcPr>
          <w:p w14:paraId="63554195" w14:textId="77777777" w:rsidR="00DF625D" w:rsidRDefault="00DF625D" w:rsidP="00DF625D">
            <w:pPr>
              <w:jc w:val="center"/>
              <w:rPr>
                <w:b/>
                <w:sz w:val="22"/>
              </w:rPr>
            </w:pPr>
          </w:p>
        </w:tc>
        <w:tc>
          <w:tcPr>
            <w:tcW w:w="339" w:type="dxa"/>
          </w:tcPr>
          <w:p w14:paraId="58C1CFFD" w14:textId="77777777" w:rsidR="00DF625D" w:rsidRDefault="00DF625D" w:rsidP="00DF625D">
            <w:pPr>
              <w:jc w:val="center"/>
              <w:rPr>
                <w:b/>
                <w:sz w:val="22"/>
              </w:rPr>
            </w:pPr>
          </w:p>
        </w:tc>
      </w:tr>
      <w:tr w:rsidR="00DF625D" w14:paraId="540CD300" w14:textId="77777777" w:rsidTr="00CF0A3B">
        <w:tc>
          <w:tcPr>
            <w:tcW w:w="2098" w:type="dxa"/>
            <w:vAlign w:val="center"/>
          </w:tcPr>
          <w:p w14:paraId="3C4BB844" w14:textId="77777777" w:rsidR="00DF625D" w:rsidRDefault="00DF625D" w:rsidP="00DF625D">
            <w:pPr>
              <w:tabs>
                <w:tab w:val="left" w:pos="2520"/>
                <w:tab w:val="left" w:pos="3060"/>
              </w:tabs>
              <w:ind w:hanging="180"/>
              <w:jc w:val="center"/>
              <w:rPr>
                <w:sz w:val="22"/>
              </w:rPr>
            </w:pPr>
            <w:r>
              <w:rPr>
                <w:sz w:val="22"/>
              </w:rPr>
              <w:t>Outline proposal</w:t>
            </w:r>
          </w:p>
        </w:tc>
        <w:tc>
          <w:tcPr>
            <w:tcW w:w="339" w:type="dxa"/>
          </w:tcPr>
          <w:p w14:paraId="3FE8F008" w14:textId="77777777" w:rsidR="00DF625D" w:rsidRDefault="00DF625D" w:rsidP="00DF625D">
            <w:pPr>
              <w:jc w:val="center"/>
              <w:rPr>
                <w:b/>
                <w:sz w:val="22"/>
              </w:rPr>
            </w:pPr>
          </w:p>
        </w:tc>
        <w:tc>
          <w:tcPr>
            <w:tcW w:w="339" w:type="dxa"/>
          </w:tcPr>
          <w:p w14:paraId="664D28E3" w14:textId="77777777" w:rsidR="00DF625D" w:rsidRDefault="00DF625D" w:rsidP="00DF625D">
            <w:pPr>
              <w:jc w:val="center"/>
              <w:rPr>
                <w:b/>
                <w:sz w:val="22"/>
              </w:rPr>
            </w:pPr>
          </w:p>
        </w:tc>
        <w:tc>
          <w:tcPr>
            <w:tcW w:w="339" w:type="dxa"/>
          </w:tcPr>
          <w:p w14:paraId="39267F55" w14:textId="77777777" w:rsidR="00DF625D" w:rsidRDefault="00DF625D" w:rsidP="00DF625D">
            <w:pPr>
              <w:jc w:val="center"/>
              <w:rPr>
                <w:b/>
                <w:sz w:val="22"/>
              </w:rPr>
            </w:pPr>
          </w:p>
        </w:tc>
        <w:tc>
          <w:tcPr>
            <w:tcW w:w="339" w:type="dxa"/>
          </w:tcPr>
          <w:p w14:paraId="14EFA4D1" w14:textId="77777777" w:rsidR="00DF625D" w:rsidRDefault="00DF625D" w:rsidP="00DF625D">
            <w:pPr>
              <w:jc w:val="center"/>
              <w:rPr>
                <w:b/>
                <w:sz w:val="22"/>
              </w:rPr>
            </w:pPr>
          </w:p>
        </w:tc>
        <w:tc>
          <w:tcPr>
            <w:tcW w:w="339" w:type="dxa"/>
          </w:tcPr>
          <w:p w14:paraId="48929D99" w14:textId="77777777" w:rsidR="00DF625D" w:rsidRDefault="00DF625D" w:rsidP="00DF625D">
            <w:pPr>
              <w:jc w:val="center"/>
              <w:rPr>
                <w:b/>
                <w:sz w:val="22"/>
              </w:rPr>
            </w:pPr>
          </w:p>
        </w:tc>
        <w:tc>
          <w:tcPr>
            <w:tcW w:w="339" w:type="dxa"/>
          </w:tcPr>
          <w:p w14:paraId="3BB4CED9" w14:textId="77777777" w:rsidR="00DF625D" w:rsidRDefault="00DF625D" w:rsidP="00DF625D">
            <w:pPr>
              <w:jc w:val="center"/>
              <w:rPr>
                <w:b/>
                <w:sz w:val="22"/>
              </w:rPr>
            </w:pPr>
          </w:p>
        </w:tc>
        <w:tc>
          <w:tcPr>
            <w:tcW w:w="339" w:type="dxa"/>
          </w:tcPr>
          <w:p w14:paraId="227033A0" w14:textId="77777777" w:rsidR="00DF625D" w:rsidRDefault="00DF625D" w:rsidP="00DF625D">
            <w:pPr>
              <w:jc w:val="center"/>
              <w:rPr>
                <w:b/>
                <w:sz w:val="22"/>
              </w:rPr>
            </w:pPr>
          </w:p>
        </w:tc>
        <w:tc>
          <w:tcPr>
            <w:tcW w:w="339" w:type="dxa"/>
          </w:tcPr>
          <w:p w14:paraId="45793DF7" w14:textId="77777777" w:rsidR="00DF625D" w:rsidRDefault="00DF625D" w:rsidP="00DF625D">
            <w:pPr>
              <w:jc w:val="center"/>
              <w:rPr>
                <w:b/>
                <w:sz w:val="22"/>
              </w:rPr>
            </w:pPr>
          </w:p>
        </w:tc>
        <w:tc>
          <w:tcPr>
            <w:tcW w:w="339" w:type="dxa"/>
          </w:tcPr>
          <w:p w14:paraId="574B1973" w14:textId="77777777" w:rsidR="00DF625D" w:rsidRDefault="00DF625D" w:rsidP="00DF625D">
            <w:pPr>
              <w:jc w:val="center"/>
              <w:rPr>
                <w:b/>
                <w:sz w:val="22"/>
              </w:rPr>
            </w:pPr>
          </w:p>
        </w:tc>
        <w:tc>
          <w:tcPr>
            <w:tcW w:w="339" w:type="dxa"/>
          </w:tcPr>
          <w:p w14:paraId="771C401E" w14:textId="77777777" w:rsidR="00DF625D" w:rsidRDefault="00DF625D" w:rsidP="00DF625D">
            <w:pPr>
              <w:jc w:val="center"/>
              <w:rPr>
                <w:b/>
                <w:sz w:val="22"/>
              </w:rPr>
            </w:pPr>
          </w:p>
        </w:tc>
        <w:tc>
          <w:tcPr>
            <w:tcW w:w="339" w:type="dxa"/>
          </w:tcPr>
          <w:p w14:paraId="11D4BBF5" w14:textId="77777777" w:rsidR="00DF625D" w:rsidRDefault="00DF625D" w:rsidP="00DF625D">
            <w:pPr>
              <w:jc w:val="center"/>
              <w:rPr>
                <w:b/>
                <w:sz w:val="22"/>
              </w:rPr>
            </w:pPr>
          </w:p>
        </w:tc>
        <w:tc>
          <w:tcPr>
            <w:tcW w:w="339" w:type="dxa"/>
          </w:tcPr>
          <w:p w14:paraId="293B5FA0" w14:textId="77777777" w:rsidR="00DF625D" w:rsidRDefault="00DF625D" w:rsidP="00DF625D">
            <w:pPr>
              <w:jc w:val="center"/>
              <w:rPr>
                <w:b/>
                <w:sz w:val="22"/>
              </w:rPr>
            </w:pPr>
          </w:p>
        </w:tc>
        <w:tc>
          <w:tcPr>
            <w:tcW w:w="339" w:type="dxa"/>
          </w:tcPr>
          <w:p w14:paraId="65D04AC0" w14:textId="77777777" w:rsidR="00DF625D" w:rsidRDefault="00DF625D" w:rsidP="00DF625D">
            <w:pPr>
              <w:jc w:val="center"/>
              <w:rPr>
                <w:b/>
                <w:sz w:val="22"/>
              </w:rPr>
            </w:pPr>
          </w:p>
        </w:tc>
        <w:tc>
          <w:tcPr>
            <w:tcW w:w="339" w:type="dxa"/>
          </w:tcPr>
          <w:p w14:paraId="02D0887D" w14:textId="77777777" w:rsidR="00DF625D" w:rsidRDefault="00DF625D" w:rsidP="00DF625D">
            <w:pPr>
              <w:jc w:val="center"/>
              <w:rPr>
                <w:b/>
                <w:sz w:val="22"/>
              </w:rPr>
            </w:pPr>
          </w:p>
        </w:tc>
        <w:tc>
          <w:tcPr>
            <w:tcW w:w="339" w:type="dxa"/>
          </w:tcPr>
          <w:p w14:paraId="1510C3A2" w14:textId="77777777" w:rsidR="00DF625D" w:rsidRDefault="00DF625D" w:rsidP="00DF625D">
            <w:pPr>
              <w:jc w:val="center"/>
              <w:rPr>
                <w:b/>
                <w:sz w:val="22"/>
              </w:rPr>
            </w:pPr>
          </w:p>
        </w:tc>
        <w:tc>
          <w:tcPr>
            <w:tcW w:w="339" w:type="dxa"/>
          </w:tcPr>
          <w:p w14:paraId="3F2DD560" w14:textId="77777777" w:rsidR="00DF625D" w:rsidRDefault="00DF625D" w:rsidP="00DF625D">
            <w:pPr>
              <w:jc w:val="center"/>
              <w:rPr>
                <w:b/>
                <w:sz w:val="22"/>
              </w:rPr>
            </w:pPr>
          </w:p>
        </w:tc>
        <w:tc>
          <w:tcPr>
            <w:tcW w:w="339" w:type="dxa"/>
          </w:tcPr>
          <w:p w14:paraId="5C5FA535" w14:textId="77777777" w:rsidR="00DF625D" w:rsidRDefault="00DF625D" w:rsidP="00DF625D">
            <w:pPr>
              <w:jc w:val="center"/>
              <w:rPr>
                <w:b/>
                <w:sz w:val="22"/>
              </w:rPr>
            </w:pPr>
          </w:p>
        </w:tc>
        <w:tc>
          <w:tcPr>
            <w:tcW w:w="339" w:type="dxa"/>
          </w:tcPr>
          <w:p w14:paraId="5C51BA38" w14:textId="77777777" w:rsidR="00DF625D" w:rsidRDefault="00DF625D" w:rsidP="00DF625D">
            <w:pPr>
              <w:jc w:val="center"/>
              <w:rPr>
                <w:b/>
                <w:sz w:val="22"/>
              </w:rPr>
            </w:pPr>
          </w:p>
        </w:tc>
        <w:tc>
          <w:tcPr>
            <w:tcW w:w="339" w:type="dxa"/>
          </w:tcPr>
          <w:p w14:paraId="4661D9A0" w14:textId="77777777" w:rsidR="00DF625D" w:rsidRDefault="00DF625D" w:rsidP="00DF625D">
            <w:pPr>
              <w:jc w:val="center"/>
              <w:rPr>
                <w:b/>
                <w:sz w:val="22"/>
              </w:rPr>
            </w:pPr>
          </w:p>
        </w:tc>
        <w:tc>
          <w:tcPr>
            <w:tcW w:w="339" w:type="dxa"/>
          </w:tcPr>
          <w:p w14:paraId="32E69C74" w14:textId="77777777" w:rsidR="00DF625D" w:rsidRDefault="00DF625D" w:rsidP="00DF625D">
            <w:pPr>
              <w:jc w:val="center"/>
              <w:rPr>
                <w:b/>
                <w:sz w:val="22"/>
              </w:rPr>
            </w:pPr>
          </w:p>
        </w:tc>
      </w:tr>
      <w:tr w:rsidR="00DF625D" w14:paraId="1BA32A8F" w14:textId="77777777" w:rsidTr="00CF0A3B">
        <w:tc>
          <w:tcPr>
            <w:tcW w:w="2098" w:type="dxa"/>
            <w:vAlign w:val="center"/>
          </w:tcPr>
          <w:p w14:paraId="0B077E12" w14:textId="77777777" w:rsidR="00DF625D" w:rsidRDefault="00DF625D" w:rsidP="00DF625D">
            <w:pPr>
              <w:tabs>
                <w:tab w:val="left" w:pos="2520"/>
                <w:tab w:val="left" w:pos="3060"/>
              </w:tabs>
              <w:ind w:hanging="180"/>
              <w:jc w:val="center"/>
              <w:rPr>
                <w:sz w:val="22"/>
              </w:rPr>
            </w:pPr>
            <w:r>
              <w:rPr>
                <w:sz w:val="22"/>
              </w:rPr>
              <w:t>Data Gathering</w:t>
            </w:r>
          </w:p>
        </w:tc>
        <w:tc>
          <w:tcPr>
            <w:tcW w:w="339" w:type="dxa"/>
          </w:tcPr>
          <w:p w14:paraId="397C2E90" w14:textId="77777777" w:rsidR="00DF625D" w:rsidRDefault="00DF625D" w:rsidP="00DF625D">
            <w:pPr>
              <w:jc w:val="center"/>
              <w:rPr>
                <w:b/>
                <w:sz w:val="22"/>
              </w:rPr>
            </w:pPr>
          </w:p>
        </w:tc>
        <w:tc>
          <w:tcPr>
            <w:tcW w:w="339" w:type="dxa"/>
          </w:tcPr>
          <w:p w14:paraId="6C1322BA" w14:textId="77777777" w:rsidR="00DF625D" w:rsidRDefault="00DF625D" w:rsidP="00DF625D">
            <w:pPr>
              <w:jc w:val="center"/>
              <w:rPr>
                <w:b/>
                <w:sz w:val="22"/>
              </w:rPr>
            </w:pPr>
          </w:p>
        </w:tc>
        <w:tc>
          <w:tcPr>
            <w:tcW w:w="339" w:type="dxa"/>
          </w:tcPr>
          <w:p w14:paraId="3528204C" w14:textId="77777777" w:rsidR="00DF625D" w:rsidRDefault="00DF625D" w:rsidP="00DF625D">
            <w:pPr>
              <w:jc w:val="center"/>
              <w:rPr>
                <w:b/>
                <w:sz w:val="22"/>
              </w:rPr>
            </w:pPr>
          </w:p>
        </w:tc>
        <w:tc>
          <w:tcPr>
            <w:tcW w:w="339" w:type="dxa"/>
          </w:tcPr>
          <w:p w14:paraId="5F6BDEA5" w14:textId="77777777" w:rsidR="00DF625D" w:rsidRDefault="00DF625D" w:rsidP="00DF625D">
            <w:pPr>
              <w:jc w:val="center"/>
              <w:rPr>
                <w:b/>
                <w:sz w:val="22"/>
              </w:rPr>
            </w:pPr>
          </w:p>
        </w:tc>
        <w:tc>
          <w:tcPr>
            <w:tcW w:w="339" w:type="dxa"/>
          </w:tcPr>
          <w:p w14:paraId="48495461" w14:textId="77777777" w:rsidR="00DF625D" w:rsidRDefault="00DF625D" w:rsidP="00DF625D">
            <w:pPr>
              <w:jc w:val="center"/>
              <w:rPr>
                <w:b/>
                <w:sz w:val="22"/>
              </w:rPr>
            </w:pPr>
          </w:p>
        </w:tc>
        <w:tc>
          <w:tcPr>
            <w:tcW w:w="339" w:type="dxa"/>
          </w:tcPr>
          <w:p w14:paraId="4036F16B" w14:textId="77777777" w:rsidR="00DF625D" w:rsidRDefault="00DF625D" w:rsidP="00DF625D">
            <w:pPr>
              <w:jc w:val="center"/>
              <w:rPr>
                <w:b/>
                <w:sz w:val="22"/>
              </w:rPr>
            </w:pPr>
          </w:p>
        </w:tc>
        <w:tc>
          <w:tcPr>
            <w:tcW w:w="339" w:type="dxa"/>
          </w:tcPr>
          <w:p w14:paraId="16D86A18" w14:textId="77777777" w:rsidR="00DF625D" w:rsidRDefault="00DF625D" w:rsidP="00DF625D">
            <w:pPr>
              <w:jc w:val="center"/>
              <w:rPr>
                <w:b/>
                <w:sz w:val="22"/>
              </w:rPr>
            </w:pPr>
          </w:p>
        </w:tc>
        <w:tc>
          <w:tcPr>
            <w:tcW w:w="339" w:type="dxa"/>
          </w:tcPr>
          <w:p w14:paraId="076AD47E" w14:textId="77777777" w:rsidR="00DF625D" w:rsidRDefault="00DF625D" w:rsidP="00DF625D">
            <w:pPr>
              <w:jc w:val="center"/>
              <w:rPr>
                <w:b/>
                <w:sz w:val="22"/>
              </w:rPr>
            </w:pPr>
          </w:p>
        </w:tc>
        <w:tc>
          <w:tcPr>
            <w:tcW w:w="339" w:type="dxa"/>
          </w:tcPr>
          <w:p w14:paraId="28669AF9" w14:textId="77777777" w:rsidR="00DF625D" w:rsidRDefault="00DF625D" w:rsidP="00DF625D">
            <w:pPr>
              <w:jc w:val="center"/>
              <w:rPr>
                <w:b/>
                <w:sz w:val="22"/>
              </w:rPr>
            </w:pPr>
          </w:p>
        </w:tc>
        <w:tc>
          <w:tcPr>
            <w:tcW w:w="339" w:type="dxa"/>
          </w:tcPr>
          <w:p w14:paraId="03541AF4" w14:textId="77777777" w:rsidR="00DF625D" w:rsidRDefault="00DF625D" w:rsidP="00DF625D">
            <w:pPr>
              <w:jc w:val="center"/>
              <w:rPr>
                <w:b/>
                <w:sz w:val="22"/>
              </w:rPr>
            </w:pPr>
          </w:p>
        </w:tc>
        <w:tc>
          <w:tcPr>
            <w:tcW w:w="339" w:type="dxa"/>
          </w:tcPr>
          <w:p w14:paraId="4C9AA39C" w14:textId="77777777" w:rsidR="00DF625D" w:rsidRDefault="00DF625D" w:rsidP="00DF625D">
            <w:pPr>
              <w:jc w:val="center"/>
              <w:rPr>
                <w:b/>
                <w:sz w:val="22"/>
              </w:rPr>
            </w:pPr>
          </w:p>
        </w:tc>
        <w:tc>
          <w:tcPr>
            <w:tcW w:w="339" w:type="dxa"/>
          </w:tcPr>
          <w:p w14:paraId="63836E84" w14:textId="77777777" w:rsidR="00DF625D" w:rsidRDefault="00DF625D" w:rsidP="00DF625D">
            <w:pPr>
              <w:jc w:val="center"/>
              <w:rPr>
                <w:b/>
                <w:sz w:val="22"/>
              </w:rPr>
            </w:pPr>
          </w:p>
        </w:tc>
        <w:tc>
          <w:tcPr>
            <w:tcW w:w="339" w:type="dxa"/>
          </w:tcPr>
          <w:p w14:paraId="44339C70" w14:textId="77777777" w:rsidR="00DF625D" w:rsidRDefault="00DF625D" w:rsidP="00DF625D">
            <w:pPr>
              <w:jc w:val="center"/>
              <w:rPr>
                <w:b/>
                <w:sz w:val="22"/>
              </w:rPr>
            </w:pPr>
          </w:p>
        </w:tc>
        <w:tc>
          <w:tcPr>
            <w:tcW w:w="339" w:type="dxa"/>
          </w:tcPr>
          <w:p w14:paraId="0B055067" w14:textId="77777777" w:rsidR="00DF625D" w:rsidRDefault="00DF625D" w:rsidP="00DF625D">
            <w:pPr>
              <w:jc w:val="center"/>
              <w:rPr>
                <w:b/>
                <w:sz w:val="22"/>
              </w:rPr>
            </w:pPr>
          </w:p>
        </w:tc>
        <w:tc>
          <w:tcPr>
            <w:tcW w:w="339" w:type="dxa"/>
          </w:tcPr>
          <w:p w14:paraId="65EA3F7B" w14:textId="77777777" w:rsidR="00DF625D" w:rsidRDefault="00DF625D" w:rsidP="00DF625D">
            <w:pPr>
              <w:jc w:val="center"/>
              <w:rPr>
                <w:b/>
                <w:sz w:val="22"/>
              </w:rPr>
            </w:pPr>
          </w:p>
        </w:tc>
        <w:tc>
          <w:tcPr>
            <w:tcW w:w="339" w:type="dxa"/>
          </w:tcPr>
          <w:p w14:paraId="66923722" w14:textId="77777777" w:rsidR="00DF625D" w:rsidRDefault="00DF625D" w:rsidP="00DF625D">
            <w:pPr>
              <w:jc w:val="center"/>
              <w:rPr>
                <w:b/>
                <w:sz w:val="22"/>
              </w:rPr>
            </w:pPr>
          </w:p>
        </w:tc>
        <w:tc>
          <w:tcPr>
            <w:tcW w:w="339" w:type="dxa"/>
          </w:tcPr>
          <w:p w14:paraId="125A114F" w14:textId="77777777" w:rsidR="00DF625D" w:rsidRDefault="00DF625D" w:rsidP="00DF625D">
            <w:pPr>
              <w:jc w:val="center"/>
              <w:rPr>
                <w:b/>
                <w:sz w:val="22"/>
              </w:rPr>
            </w:pPr>
          </w:p>
        </w:tc>
        <w:tc>
          <w:tcPr>
            <w:tcW w:w="339" w:type="dxa"/>
          </w:tcPr>
          <w:p w14:paraId="2456C424" w14:textId="77777777" w:rsidR="00DF625D" w:rsidRDefault="00DF625D" w:rsidP="00DF625D">
            <w:pPr>
              <w:jc w:val="center"/>
              <w:rPr>
                <w:b/>
                <w:sz w:val="22"/>
              </w:rPr>
            </w:pPr>
          </w:p>
        </w:tc>
        <w:tc>
          <w:tcPr>
            <w:tcW w:w="339" w:type="dxa"/>
          </w:tcPr>
          <w:p w14:paraId="2FAF54A6" w14:textId="77777777" w:rsidR="00DF625D" w:rsidRDefault="00DF625D" w:rsidP="00DF625D">
            <w:pPr>
              <w:jc w:val="center"/>
              <w:rPr>
                <w:b/>
                <w:sz w:val="22"/>
              </w:rPr>
            </w:pPr>
          </w:p>
        </w:tc>
        <w:tc>
          <w:tcPr>
            <w:tcW w:w="339" w:type="dxa"/>
          </w:tcPr>
          <w:p w14:paraId="744F274A" w14:textId="77777777" w:rsidR="00DF625D" w:rsidRDefault="00DF625D" w:rsidP="00DF625D">
            <w:pPr>
              <w:jc w:val="center"/>
              <w:rPr>
                <w:b/>
                <w:sz w:val="22"/>
              </w:rPr>
            </w:pPr>
          </w:p>
        </w:tc>
      </w:tr>
      <w:tr w:rsidR="00DF625D" w14:paraId="684956F2" w14:textId="77777777" w:rsidTr="00CF0A3B">
        <w:tc>
          <w:tcPr>
            <w:tcW w:w="2098" w:type="dxa"/>
            <w:vAlign w:val="center"/>
          </w:tcPr>
          <w:p w14:paraId="5DA48059" w14:textId="77777777" w:rsidR="00DF625D" w:rsidRDefault="00DF625D" w:rsidP="00DF625D">
            <w:pPr>
              <w:tabs>
                <w:tab w:val="left" w:pos="2520"/>
                <w:tab w:val="left" w:pos="3060"/>
              </w:tabs>
              <w:ind w:hanging="180"/>
              <w:jc w:val="center"/>
              <w:rPr>
                <w:sz w:val="22"/>
              </w:rPr>
            </w:pPr>
            <w:r>
              <w:rPr>
                <w:sz w:val="22"/>
              </w:rPr>
              <w:t>Manuscript preparation</w:t>
            </w:r>
          </w:p>
        </w:tc>
        <w:tc>
          <w:tcPr>
            <w:tcW w:w="339" w:type="dxa"/>
          </w:tcPr>
          <w:p w14:paraId="0ADCAC5A" w14:textId="77777777" w:rsidR="00DF625D" w:rsidRDefault="00DF625D" w:rsidP="00DF625D">
            <w:pPr>
              <w:jc w:val="center"/>
              <w:rPr>
                <w:b/>
                <w:sz w:val="22"/>
              </w:rPr>
            </w:pPr>
          </w:p>
        </w:tc>
        <w:tc>
          <w:tcPr>
            <w:tcW w:w="339" w:type="dxa"/>
          </w:tcPr>
          <w:p w14:paraId="4ECCC040" w14:textId="77777777" w:rsidR="00DF625D" w:rsidRDefault="00DF625D" w:rsidP="00DF625D">
            <w:pPr>
              <w:jc w:val="center"/>
              <w:rPr>
                <w:b/>
                <w:sz w:val="22"/>
              </w:rPr>
            </w:pPr>
          </w:p>
        </w:tc>
        <w:tc>
          <w:tcPr>
            <w:tcW w:w="339" w:type="dxa"/>
          </w:tcPr>
          <w:p w14:paraId="1FF84300" w14:textId="77777777" w:rsidR="00DF625D" w:rsidRDefault="00DF625D" w:rsidP="00DF625D">
            <w:pPr>
              <w:jc w:val="center"/>
              <w:rPr>
                <w:b/>
                <w:sz w:val="22"/>
              </w:rPr>
            </w:pPr>
          </w:p>
        </w:tc>
        <w:tc>
          <w:tcPr>
            <w:tcW w:w="339" w:type="dxa"/>
          </w:tcPr>
          <w:p w14:paraId="122F121F" w14:textId="77777777" w:rsidR="00DF625D" w:rsidRDefault="00DF625D" w:rsidP="00DF625D">
            <w:pPr>
              <w:jc w:val="center"/>
              <w:rPr>
                <w:b/>
                <w:sz w:val="22"/>
              </w:rPr>
            </w:pPr>
          </w:p>
        </w:tc>
        <w:tc>
          <w:tcPr>
            <w:tcW w:w="339" w:type="dxa"/>
          </w:tcPr>
          <w:p w14:paraId="32D6EECD" w14:textId="77777777" w:rsidR="00DF625D" w:rsidRDefault="00DF625D" w:rsidP="00DF625D">
            <w:pPr>
              <w:jc w:val="center"/>
              <w:rPr>
                <w:b/>
                <w:sz w:val="22"/>
              </w:rPr>
            </w:pPr>
          </w:p>
        </w:tc>
        <w:tc>
          <w:tcPr>
            <w:tcW w:w="339" w:type="dxa"/>
          </w:tcPr>
          <w:p w14:paraId="7A940982" w14:textId="77777777" w:rsidR="00DF625D" w:rsidRDefault="00DF625D" w:rsidP="00DF625D">
            <w:pPr>
              <w:jc w:val="center"/>
              <w:rPr>
                <w:b/>
                <w:sz w:val="22"/>
              </w:rPr>
            </w:pPr>
          </w:p>
        </w:tc>
        <w:tc>
          <w:tcPr>
            <w:tcW w:w="339" w:type="dxa"/>
          </w:tcPr>
          <w:p w14:paraId="1C3DB4AB" w14:textId="77777777" w:rsidR="00DF625D" w:rsidRDefault="00DF625D" w:rsidP="00DF625D">
            <w:pPr>
              <w:jc w:val="center"/>
              <w:rPr>
                <w:b/>
                <w:sz w:val="22"/>
              </w:rPr>
            </w:pPr>
          </w:p>
        </w:tc>
        <w:tc>
          <w:tcPr>
            <w:tcW w:w="339" w:type="dxa"/>
          </w:tcPr>
          <w:p w14:paraId="0648C217" w14:textId="77777777" w:rsidR="00DF625D" w:rsidRDefault="00DF625D" w:rsidP="00DF625D">
            <w:pPr>
              <w:jc w:val="center"/>
              <w:rPr>
                <w:b/>
                <w:sz w:val="22"/>
              </w:rPr>
            </w:pPr>
          </w:p>
        </w:tc>
        <w:tc>
          <w:tcPr>
            <w:tcW w:w="339" w:type="dxa"/>
          </w:tcPr>
          <w:p w14:paraId="304AA826" w14:textId="77777777" w:rsidR="00DF625D" w:rsidRDefault="00DF625D" w:rsidP="00DF625D">
            <w:pPr>
              <w:jc w:val="center"/>
              <w:rPr>
                <w:b/>
                <w:sz w:val="22"/>
              </w:rPr>
            </w:pPr>
          </w:p>
        </w:tc>
        <w:tc>
          <w:tcPr>
            <w:tcW w:w="339" w:type="dxa"/>
          </w:tcPr>
          <w:p w14:paraId="3B2191B2" w14:textId="77777777" w:rsidR="00DF625D" w:rsidRDefault="00DF625D" w:rsidP="00DF625D">
            <w:pPr>
              <w:jc w:val="center"/>
              <w:rPr>
                <w:b/>
                <w:sz w:val="22"/>
              </w:rPr>
            </w:pPr>
          </w:p>
        </w:tc>
        <w:tc>
          <w:tcPr>
            <w:tcW w:w="339" w:type="dxa"/>
          </w:tcPr>
          <w:p w14:paraId="11DF35FB" w14:textId="77777777" w:rsidR="00DF625D" w:rsidRDefault="00DF625D" w:rsidP="00DF625D">
            <w:pPr>
              <w:jc w:val="center"/>
              <w:rPr>
                <w:b/>
                <w:sz w:val="22"/>
              </w:rPr>
            </w:pPr>
          </w:p>
        </w:tc>
        <w:tc>
          <w:tcPr>
            <w:tcW w:w="339" w:type="dxa"/>
          </w:tcPr>
          <w:p w14:paraId="3B268945" w14:textId="77777777" w:rsidR="00DF625D" w:rsidRDefault="00DF625D" w:rsidP="00DF625D">
            <w:pPr>
              <w:jc w:val="center"/>
              <w:rPr>
                <w:b/>
                <w:sz w:val="22"/>
              </w:rPr>
            </w:pPr>
          </w:p>
        </w:tc>
        <w:tc>
          <w:tcPr>
            <w:tcW w:w="339" w:type="dxa"/>
          </w:tcPr>
          <w:p w14:paraId="506CE08D" w14:textId="77777777" w:rsidR="00DF625D" w:rsidRDefault="00DF625D" w:rsidP="00DF625D">
            <w:pPr>
              <w:jc w:val="center"/>
              <w:rPr>
                <w:b/>
                <w:sz w:val="22"/>
              </w:rPr>
            </w:pPr>
          </w:p>
        </w:tc>
        <w:tc>
          <w:tcPr>
            <w:tcW w:w="339" w:type="dxa"/>
          </w:tcPr>
          <w:p w14:paraId="7BEF5BCF" w14:textId="77777777" w:rsidR="00DF625D" w:rsidRDefault="00DF625D" w:rsidP="00DF625D">
            <w:pPr>
              <w:jc w:val="center"/>
              <w:rPr>
                <w:b/>
                <w:sz w:val="22"/>
              </w:rPr>
            </w:pPr>
          </w:p>
        </w:tc>
        <w:tc>
          <w:tcPr>
            <w:tcW w:w="339" w:type="dxa"/>
          </w:tcPr>
          <w:p w14:paraId="28A20531" w14:textId="77777777" w:rsidR="00DF625D" w:rsidRDefault="00DF625D" w:rsidP="00DF625D">
            <w:pPr>
              <w:jc w:val="center"/>
              <w:rPr>
                <w:b/>
                <w:sz w:val="22"/>
              </w:rPr>
            </w:pPr>
          </w:p>
        </w:tc>
        <w:tc>
          <w:tcPr>
            <w:tcW w:w="339" w:type="dxa"/>
          </w:tcPr>
          <w:p w14:paraId="6AADFF57" w14:textId="77777777" w:rsidR="00DF625D" w:rsidRDefault="00DF625D" w:rsidP="00DF625D">
            <w:pPr>
              <w:jc w:val="center"/>
              <w:rPr>
                <w:b/>
                <w:sz w:val="22"/>
              </w:rPr>
            </w:pPr>
          </w:p>
        </w:tc>
        <w:tc>
          <w:tcPr>
            <w:tcW w:w="339" w:type="dxa"/>
          </w:tcPr>
          <w:p w14:paraId="3029A4F1" w14:textId="77777777" w:rsidR="00DF625D" w:rsidRDefault="00DF625D" w:rsidP="00DF625D">
            <w:pPr>
              <w:jc w:val="center"/>
              <w:rPr>
                <w:b/>
                <w:sz w:val="22"/>
              </w:rPr>
            </w:pPr>
          </w:p>
        </w:tc>
        <w:tc>
          <w:tcPr>
            <w:tcW w:w="339" w:type="dxa"/>
          </w:tcPr>
          <w:p w14:paraId="48A98073" w14:textId="77777777" w:rsidR="00DF625D" w:rsidRDefault="00DF625D" w:rsidP="00DF625D">
            <w:pPr>
              <w:jc w:val="center"/>
              <w:rPr>
                <w:b/>
                <w:sz w:val="22"/>
              </w:rPr>
            </w:pPr>
          </w:p>
        </w:tc>
        <w:tc>
          <w:tcPr>
            <w:tcW w:w="339" w:type="dxa"/>
          </w:tcPr>
          <w:p w14:paraId="29B19FE2" w14:textId="77777777" w:rsidR="00DF625D" w:rsidRDefault="00DF625D" w:rsidP="00DF625D">
            <w:pPr>
              <w:jc w:val="center"/>
              <w:rPr>
                <w:b/>
                <w:sz w:val="22"/>
              </w:rPr>
            </w:pPr>
          </w:p>
        </w:tc>
        <w:tc>
          <w:tcPr>
            <w:tcW w:w="339" w:type="dxa"/>
          </w:tcPr>
          <w:p w14:paraId="1E4F6E5B" w14:textId="77777777" w:rsidR="00DF625D" w:rsidRDefault="00DF625D" w:rsidP="00DF625D">
            <w:pPr>
              <w:jc w:val="center"/>
              <w:rPr>
                <w:b/>
                <w:sz w:val="22"/>
              </w:rPr>
            </w:pPr>
          </w:p>
        </w:tc>
      </w:tr>
      <w:tr w:rsidR="00DF625D" w14:paraId="584F9F7F" w14:textId="77777777" w:rsidTr="00CF0A3B">
        <w:tc>
          <w:tcPr>
            <w:tcW w:w="2098" w:type="dxa"/>
            <w:vAlign w:val="center"/>
          </w:tcPr>
          <w:p w14:paraId="60998377" w14:textId="77777777" w:rsidR="00DF625D" w:rsidRDefault="00DF625D" w:rsidP="00DF625D">
            <w:pPr>
              <w:tabs>
                <w:tab w:val="left" w:pos="2520"/>
                <w:tab w:val="left" w:pos="3060"/>
              </w:tabs>
              <w:ind w:hanging="180"/>
              <w:jc w:val="center"/>
              <w:rPr>
                <w:sz w:val="22"/>
              </w:rPr>
            </w:pPr>
            <w:r>
              <w:rPr>
                <w:sz w:val="22"/>
              </w:rPr>
              <w:t>Final oral defense</w:t>
            </w:r>
          </w:p>
        </w:tc>
        <w:tc>
          <w:tcPr>
            <w:tcW w:w="339" w:type="dxa"/>
          </w:tcPr>
          <w:p w14:paraId="7C55483D" w14:textId="77777777" w:rsidR="00DF625D" w:rsidRDefault="00DF625D" w:rsidP="00DF625D">
            <w:pPr>
              <w:jc w:val="center"/>
              <w:rPr>
                <w:b/>
                <w:sz w:val="22"/>
              </w:rPr>
            </w:pPr>
          </w:p>
        </w:tc>
        <w:tc>
          <w:tcPr>
            <w:tcW w:w="339" w:type="dxa"/>
          </w:tcPr>
          <w:p w14:paraId="6EC14E75" w14:textId="77777777" w:rsidR="00DF625D" w:rsidRDefault="00DF625D" w:rsidP="00DF625D">
            <w:pPr>
              <w:jc w:val="center"/>
              <w:rPr>
                <w:b/>
                <w:sz w:val="22"/>
              </w:rPr>
            </w:pPr>
          </w:p>
        </w:tc>
        <w:tc>
          <w:tcPr>
            <w:tcW w:w="339" w:type="dxa"/>
          </w:tcPr>
          <w:p w14:paraId="08EBD9EA" w14:textId="77777777" w:rsidR="00DF625D" w:rsidRDefault="00DF625D" w:rsidP="00DF625D">
            <w:pPr>
              <w:jc w:val="center"/>
              <w:rPr>
                <w:b/>
                <w:sz w:val="22"/>
              </w:rPr>
            </w:pPr>
          </w:p>
        </w:tc>
        <w:tc>
          <w:tcPr>
            <w:tcW w:w="339" w:type="dxa"/>
          </w:tcPr>
          <w:p w14:paraId="5B139FC7" w14:textId="77777777" w:rsidR="00DF625D" w:rsidRDefault="00DF625D" w:rsidP="00DF625D">
            <w:pPr>
              <w:jc w:val="center"/>
              <w:rPr>
                <w:b/>
                <w:sz w:val="22"/>
              </w:rPr>
            </w:pPr>
          </w:p>
        </w:tc>
        <w:tc>
          <w:tcPr>
            <w:tcW w:w="339" w:type="dxa"/>
          </w:tcPr>
          <w:p w14:paraId="1AE570DC" w14:textId="77777777" w:rsidR="00DF625D" w:rsidRDefault="00DF625D" w:rsidP="00DF625D">
            <w:pPr>
              <w:jc w:val="center"/>
              <w:rPr>
                <w:b/>
                <w:sz w:val="22"/>
              </w:rPr>
            </w:pPr>
          </w:p>
        </w:tc>
        <w:tc>
          <w:tcPr>
            <w:tcW w:w="339" w:type="dxa"/>
          </w:tcPr>
          <w:p w14:paraId="6F275A0C" w14:textId="77777777" w:rsidR="00DF625D" w:rsidRDefault="00DF625D" w:rsidP="00DF625D">
            <w:pPr>
              <w:jc w:val="center"/>
              <w:rPr>
                <w:b/>
                <w:sz w:val="22"/>
              </w:rPr>
            </w:pPr>
          </w:p>
        </w:tc>
        <w:tc>
          <w:tcPr>
            <w:tcW w:w="339" w:type="dxa"/>
          </w:tcPr>
          <w:p w14:paraId="53B66C0E" w14:textId="77777777" w:rsidR="00DF625D" w:rsidRDefault="00DF625D" w:rsidP="00DF625D">
            <w:pPr>
              <w:jc w:val="center"/>
              <w:rPr>
                <w:b/>
                <w:sz w:val="22"/>
              </w:rPr>
            </w:pPr>
          </w:p>
        </w:tc>
        <w:tc>
          <w:tcPr>
            <w:tcW w:w="339" w:type="dxa"/>
          </w:tcPr>
          <w:p w14:paraId="185C2BEE" w14:textId="77777777" w:rsidR="00DF625D" w:rsidRDefault="00DF625D" w:rsidP="00DF625D">
            <w:pPr>
              <w:jc w:val="center"/>
              <w:rPr>
                <w:b/>
                <w:sz w:val="22"/>
              </w:rPr>
            </w:pPr>
          </w:p>
        </w:tc>
        <w:tc>
          <w:tcPr>
            <w:tcW w:w="339" w:type="dxa"/>
          </w:tcPr>
          <w:p w14:paraId="230E10F2" w14:textId="77777777" w:rsidR="00DF625D" w:rsidRDefault="00DF625D" w:rsidP="00DF625D">
            <w:pPr>
              <w:jc w:val="center"/>
              <w:rPr>
                <w:b/>
                <w:sz w:val="22"/>
              </w:rPr>
            </w:pPr>
          </w:p>
        </w:tc>
        <w:tc>
          <w:tcPr>
            <w:tcW w:w="339" w:type="dxa"/>
          </w:tcPr>
          <w:p w14:paraId="6DACD254" w14:textId="77777777" w:rsidR="00DF625D" w:rsidRDefault="00DF625D" w:rsidP="00DF625D">
            <w:pPr>
              <w:jc w:val="center"/>
              <w:rPr>
                <w:b/>
                <w:sz w:val="22"/>
              </w:rPr>
            </w:pPr>
          </w:p>
        </w:tc>
        <w:tc>
          <w:tcPr>
            <w:tcW w:w="339" w:type="dxa"/>
          </w:tcPr>
          <w:p w14:paraId="1A0DC61F" w14:textId="77777777" w:rsidR="00DF625D" w:rsidRDefault="00DF625D" w:rsidP="00DF625D">
            <w:pPr>
              <w:jc w:val="center"/>
              <w:rPr>
                <w:b/>
                <w:sz w:val="22"/>
              </w:rPr>
            </w:pPr>
          </w:p>
        </w:tc>
        <w:tc>
          <w:tcPr>
            <w:tcW w:w="339" w:type="dxa"/>
          </w:tcPr>
          <w:p w14:paraId="1D76526E" w14:textId="77777777" w:rsidR="00DF625D" w:rsidRDefault="00DF625D" w:rsidP="00DF625D">
            <w:pPr>
              <w:jc w:val="center"/>
              <w:rPr>
                <w:b/>
                <w:sz w:val="22"/>
              </w:rPr>
            </w:pPr>
          </w:p>
        </w:tc>
        <w:tc>
          <w:tcPr>
            <w:tcW w:w="339" w:type="dxa"/>
          </w:tcPr>
          <w:p w14:paraId="5F44FE28" w14:textId="77777777" w:rsidR="00DF625D" w:rsidRDefault="00DF625D" w:rsidP="00DF625D">
            <w:pPr>
              <w:jc w:val="center"/>
              <w:rPr>
                <w:b/>
                <w:sz w:val="22"/>
              </w:rPr>
            </w:pPr>
          </w:p>
        </w:tc>
        <w:tc>
          <w:tcPr>
            <w:tcW w:w="339" w:type="dxa"/>
          </w:tcPr>
          <w:p w14:paraId="74D72735" w14:textId="77777777" w:rsidR="00DF625D" w:rsidRDefault="00DF625D" w:rsidP="00DF625D">
            <w:pPr>
              <w:jc w:val="center"/>
              <w:rPr>
                <w:b/>
                <w:sz w:val="22"/>
              </w:rPr>
            </w:pPr>
          </w:p>
        </w:tc>
        <w:tc>
          <w:tcPr>
            <w:tcW w:w="339" w:type="dxa"/>
          </w:tcPr>
          <w:p w14:paraId="7D0824EB" w14:textId="77777777" w:rsidR="00DF625D" w:rsidRDefault="00DF625D" w:rsidP="00DF625D">
            <w:pPr>
              <w:jc w:val="center"/>
              <w:rPr>
                <w:b/>
                <w:sz w:val="22"/>
              </w:rPr>
            </w:pPr>
          </w:p>
        </w:tc>
        <w:tc>
          <w:tcPr>
            <w:tcW w:w="339" w:type="dxa"/>
          </w:tcPr>
          <w:p w14:paraId="3C7D5790" w14:textId="77777777" w:rsidR="00DF625D" w:rsidRDefault="00DF625D" w:rsidP="00DF625D">
            <w:pPr>
              <w:jc w:val="center"/>
              <w:rPr>
                <w:b/>
                <w:sz w:val="22"/>
              </w:rPr>
            </w:pPr>
          </w:p>
        </w:tc>
        <w:tc>
          <w:tcPr>
            <w:tcW w:w="339" w:type="dxa"/>
          </w:tcPr>
          <w:p w14:paraId="2F950375" w14:textId="77777777" w:rsidR="00DF625D" w:rsidRDefault="00DF625D" w:rsidP="00DF625D">
            <w:pPr>
              <w:jc w:val="center"/>
              <w:rPr>
                <w:b/>
                <w:sz w:val="22"/>
              </w:rPr>
            </w:pPr>
          </w:p>
        </w:tc>
        <w:tc>
          <w:tcPr>
            <w:tcW w:w="339" w:type="dxa"/>
          </w:tcPr>
          <w:p w14:paraId="02B278AC" w14:textId="77777777" w:rsidR="00DF625D" w:rsidRDefault="00DF625D" w:rsidP="00DF625D">
            <w:pPr>
              <w:jc w:val="center"/>
              <w:rPr>
                <w:b/>
                <w:sz w:val="22"/>
              </w:rPr>
            </w:pPr>
          </w:p>
        </w:tc>
        <w:tc>
          <w:tcPr>
            <w:tcW w:w="339" w:type="dxa"/>
          </w:tcPr>
          <w:p w14:paraId="13CC17CF" w14:textId="77777777" w:rsidR="00DF625D" w:rsidRDefault="00DF625D" w:rsidP="00DF625D">
            <w:pPr>
              <w:jc w:val="center"/>
              <w:rPr>
                <w:b/>
                <w:sz w:val="22"/>
              </w:rPr>
            </w:pPr>
          </w:p>
        </w:tc>
        <w:tc>
          <w:tcPr>
            <w:tcW w:w="339" w:type="dxa"/>
          </w:tcPr>
          <w:p w14:paraId="17BA11F5" w14:textId="77777777" w:rsidR="00DF625D" w:rsidRDefault="00DF625D" w:rsidP="00DF625D">
            <w:pPr>
              <w:jc w:val="center"/>
              <w:rPr>
                <w:b/>
                <w:sz w:val="22"/>
              </w:rPr>
            </w:pPr>
          </w:p>
        </w:tc>
      </w:tr>
      <w:tr w:rsidR="00DF625D" w14:paraId="24DFD490" w14:textId="77777777" w:rsidTr="00CF0A3B">
        <w:tc>
          <w:tcPr>
            <w:tcW w:w="2098" w:type="dxa"/>
            <w:vAlign w:val="center"/>
          </w:tcPr>
          <w:p w14:paraId="01A6AD86" w14:textId="77777777" w:rsidR="00DF625D" w:rsidRDefault="00DF625D" w:rsidP="00DF625D">
            <w:pPr>
              <w:tabs>
                <w:tab w:val="left" w:pos="2520"/>
                <w:tab w:val="left" w:pos="3060"/>
              </w:tabs>
              <w:ind w:hanging="180"/>
              <w:jc w:val="center"/>
              <w:rPr>
                <w:sz w:val="22"/>
              </w:rPr>
            </w:pPr>
            <w:r>
              <w:rPr>
                <w:sz w:val="22"/>
              </w:rPr>
              <w:lastRenderedPageBreak/>
              <w:t>Manuscript review</w:t>
            </w:r>
          </w:p>
        </w:tc>
        <w:tc>
          <w:tcPr>
            <w:tcW w:w="339" w:type="dxa"/>
          </w:tcPr>
          <w:p w14:paraId="725B8DBF" w14:textId="77777777" w:rsidR="00DF625D" w:rsidRDefault="00DF625D" w:rsidP="00DF625D">
            <w:pPr>
              <w:jc w:val="center"/>
              <w:rPr>
                <w:b/>
                <w:sz w:val="22"/>
              </w:rPr>
            </w:pPr>
          </w:p>
        </w:tc>
        <w:tc>
          <w:tcPr>
            <w:tcW w:w="339" w:type="dxa"/>
          </w:tcPr>
          <w:p w14:paraId="3D59CEB3" w14:textId="77777777" w:rsidR="00DF625D" w:rsidRDefault="00DF625D" w:rsidP="00DF625D">
            <w:pPr>
              <w:jc w:val="center"/>
              <w:rPr>
                <w:b/>
                <w:sz w:val="22"/>
              </w:rPr>
            </w:pPr>
          </w:p>
        </w:tc>
        <w:tc>
          <w:tcPr>
            <w:tcW w:w="339" w:type="dxa"/>
          </w:tcPr>
          <w:p w14:paraId="395B8737" w14:textId="77777777" w:rsidR="00DF625D" w:rsidRDefault="00DF625D" w:rsidP="00DF625D">
            <w:pPr>
              <w:jc w:val="center"/>
              <w:rPr>
                <w:b/>
                <w:sz w:val="22"/>
              </w:rPr>
            </w:pPr>
          </w:p>
        </w:tc>
        <w:tc>
          <w:tcPr>
            <w:tcW w:w="339" w:type="dxa"/>
          </w:tcPr>
          <w:p w14:paraId="075F08D3" w14:textId="77777777" w:rsidR="00DF625D" w:rsidRDefault="00DF625D" w:rsidP="00DF625D">
            <w:pPr>
              <w:jc w:val="center"/>
              <w:rPr>
                <w:b/>
                <w:sz w:val="22"/>
              </w:rPr>
            </w:pPr>
          </w:p>
        </w:tc>
        <w:tc>
          <w:tcPr>
            <w:tcW w:w="339" w:type="dxa"/>
          </w:tcPr>
          <w:p w14:paraId="63E230D6" w14:textId="77777777" w:rsidR="00DF625D" w:rsidRDefault="00DF625D" w:rsidP="00DF625D">
            <w:pPr>
              <w:jc w:val="center"/>
              <w:rPr>
                <w:b/>
                <w:sz w:val="22"/>
              </w:rPr>
            </w:pPr>
          </w:p>
        </w:tc>
        <w:tc>
          <w:tcPr>
            <w:tcW w:w="339" w:type="dxa"/>
          </w:tcPr>
          <w:p w14:paraId="777865B2" w14:textId="77777777" w:rsidR="00DF625D" w:rsidRDefault="00DF625D" w:rsidP="00DF625D">
            <w:pPr>
              <w:jc w:val="center"/>
              <w:rPr>
                <w:b/>
                <w:sz w:val="22"/>
              </w:rPr>
            </w:pPr>
          </w:p>
        </w:tc>
        <w:tc>
          <w:tcPr>
            <w:tcW w:w="339" w:type="dxa"/>
          </w:tcPr>
          <w:p w14:paraId="60E24357" w14:textId="77777777" w:rsidR="00DF625D" w:rsidRDefault="00DF625D" w:rsidP="00DF625D">
            <w:pPr>
              <w:jc w:val="center"/>
              <w:rPr>
                <w:b/>
                <w:sz w:val="22"/>
              </w:rPr>
            </w:pPr>
          </w:p>
        </w:tc>
        <w:tc>
          <w:tcPr>
            <w:tcW w:w="339" w:type="dxa"/>
          </w:tcPr>
          <w:p w14:paraId="633E4D2D" w14:textId="77777777" w:rsidR="00DF625D" w:rsidRDefault="00DF625D" w:rsidP="00DF625D">
            <w:pPr>
              <w:jc w:val="center"/>
              <w:rPr>
                <w:b/>
                <w:sz w:val="22"/>
              </w:rPr>
            </w:pPr>
          </w:p>
        </w:tc>
        <w:tc>
          <w:tcPr>
            <w:tcW w:w="339" w:type="dxa"/>
          </w:tcPr>
          <w:p w14:paraId="682398C1" w14:textId="77777777" w:rsidR="00DF625D" w:rsidRDefault="00DF625D" w:rsidP="00DF625D">
            <w:pPr>
              <w:jc w:val="center"/>
              <w:rPr>
                <w:b/>
                <w:sz w:val="22"/>
              </w:rPr>
            </w:pPr>
          </w:p>
        </w:tc>
        <w:tc>
          <w:tcPr>
            <w:tcW w:w="339" w:type="dxa"/>
          </w:tcPr>
          <w:p w14:paraId="38A8030C" w14:textId="77777777" w:rsidR="00DF625D" w:rsidRDefault="00DF625D" w:rsidP="00DF625D">
            <w:pPr>
              <w:jc w:val="center"/>
              <w:rPr>
                <w:b/>
                <w:sz w:val="22"/>
              </w:rPr>
            </w:pPr>
          </w:p>
        </w:tc>
        <w:tc>
          <w:tcPr>
            <w:tcW w:w="339" w:type="dxa"/>
          </w:tcPr>
          <w:p w14:paraId="2089C285" w14:textId="77777777" w:rsidR="00DF625D" w:rsidRDefault="00DF625D" w:rsidP="00DF625D">
            <w:pPr>
              <w:jc w:val="center"/>
              <w:rPr>
                <w:b/>
                <w:sz w:val="22"/>
              </w:rPr>
            </w:pPr>
          </w:p>
        </w:tc>
        <w:tc>
          <w:tcPr>
            <w:tcW w:w="339" w:type="dxa"/>
          </w:tcPr>
          <w:p w14:paraId="5FF83604" w14:textId="77777777" w:rsidR="00DF625D" w:rsidRDefault="00DF625D" w:rsidP="00DF625D">
            <w:pPr>
              <w:jc w:val="center"/>
              <w:rPr>
                <w:b/>
                <w:sz w:val="22"/>
              </w:rPr>
            </w:pPr>
          </w:p>
        </w:tc>
        <w:tc>
          <w:tcPr>
            <w:tcW w:w="339" w:type="dxa"/>
          </w:tcPr>
          <w:p w14:paraId="503D1F27" w14:textId="77777777" w:rsidR="00DF625D" w:rsidRDefault="00DF625D" w:rsidP="00DF625D">
            <w:pPr>
              <w:jc w:val="center"/>
              <w:rPr>
                <w:b/>
                <w:sz w:val="22"/>
              </w:rPr>
            </w:pPr>
          </w:p>
        </w:tc>
        <w:tc>
          <w:tcPr>
            <w:tcW w:w="339" w:type="dxa"/>
          </w:tcPr>
          <w:p w14:paraId="53E103FE" w14:textId="77777777" w:rsidR="00DF625D" w:rsidRDefault="00DF625D" w:rsidP="00DF625D">
            <w:pPr>
              <w:jc w:val="center"/>
              <w:rPr>
                <w:b/>
                <w:sz w:val="22"/>
              </w:rPr>
            </w:pPr>
          </w:p>
        </w:tc>
        <w:tc>
          <w:tcPr>
            <w:tcW w:w="339" w:type="dxa"/>
          </w:tcPr>
          <w:p w14:paraId="7A630588" w14:textId="77777777" w:rsidR="00DF625D" w:rsidRDefault="00DF625D" w:rsidP="00DF625D">
            <w:pPr>
              <w:jc w:val="center"/>
              <w:rPr>
                <w:b/>
                <w:sz w:val="22"/>
              </w:rPr>
            </w:pPr>
          </w:p>
        </w:tc>
        <w:tc>
          <w:tcPr>
            <w:tcW w:w="339" w:type="dxa"/>
          </w:tcPr>
          <w:p w14:paraId="43D81F94" w14:textId="77777777" w:rsidR="00DF625D" w:rsidRDefault="00DF625D" w:rsidP="00DF625D">
            <w:pPr>
              <w:jc w:val="center"/>
              <w:rPr>
                <w:b/>
                <w:sz w:val="22"/>
              </w:rPr>
            </w:pPr>
          </w:p>
        </w:tc>
        <w:tc>
          <w:tcPr>
            <w:tcW w:w="339" w:type="dxa"/>
          </w:tcPr>
          <w:p w14:paraId="55403D44" w14:textId="77777777" w:rsidR="00DF625D" w:rsidRDefault="00DF625D" w:rsidP="00DF625D">
            <w:pPr>
              <w:jc w:val="center"/>
              <w:rPr>
                <w:b/>
                <w:sz w:val="22"/>
              </w:rPr>
            </w:pPr>
          </w:p>
        </w:tc>
        <w:tc>
          <w:tcPr>
            <w:tcW w:w="339" w:type="dxa"/>
          </w:tcPr>
          <w:p w14:paraId="1C7B4501" w14:textId="77777777" w:rsidR="00DF625D" w:rsidRDefault="00DF625D" w:rsidP="00DF625D">
            <w:pPr>
              <w:jc w:val="center"/>
              <w:rPr>
                <w:b/>
                <w:sz w:val="22"/>
              </w:rPr>
            </w:pPr>
          </w:p>
        </w:tc>
        <w:tc>
          <w:tcPr>
            <w:tcW w:w="339" w:type="dxa"/>
          </w:tcPr>
          <w:p w14:paraId="4012EF09" w14:textId="77777777" w:rsidR="00DF625D" w:rsidRDefault="00DF625D" w:rsidP="00DF625D">
            <w:pPr>
              <w:jc w:val="center"/>
              <w:rPr>
                <w:b/>
                <w:sz w:val="22"/>
              </w:rPr>
            </w:pPr>
          </w:p>
        </w:tc>
        <w:tc>
          <w:tcPr>
            <w:tcW w:w="339" w:type="dxa"/>
          </w:tcPr>
          <w:p w14:paraId="31690489" w14:textId="77777777" w:rsidR="00DF625D" w:rsidRDefault="00DF625D" w:rsidP="00DF625D">
            <w:pPr>
              <w:jc w:val="center"/>
              <w:rPr>
                <w:b/>
                <w:sz w:val="22"/>
              </w:rPr>
            </w:pPr>
          </w:p>
        </w:tc>
      </w:tr>
    </w:tbl>
    <w:p w14:paraId="39EA5528" w14:textId="77777777" w:rsidR="00DF625D" w:rsidRDefault="00DF625D" w:rsidP="00DF625D">
      <w:pPr>
        <w:spacing w:after="0" w:line="240" w:lineRule="auto"/>
        <w:jc w:val="center"/>
        <w:rPr>
          <w:b/>
          <w:sz w:val="22"/>
        </w:rPr>
      </w:pPr>
    </w:p>
    <w:p w14:paraId="6DD1A5E3" w14:textId="77777777" w:rsidR="00DF625D" w:rsidRDefault="00DF625D" w:rsidP="00DF625D">
      <w:pPr>
        <w:tabs>
          <w:tab w:val="left" w:pos="5760"/>
        </w:tabs>
        <w:spacing w:after="0" w:line="240" w:lineRule="auto"/>
        <w:jc w:val="center"/>
        <w:rPr>
          <w:b/>
          <w:sz w:val="22"/>
        </w:rPr>
      </w:pPr>
      <w:r>
        <w:rPr>
          <w:b/>
          <w:sz w:val="22"/>
        </w:rPr>
        <w:t>APPROVED:</w:t>
      </w:r>
    </w:p>
    <w:p w14:paraId="1ED5E4D0" w14:textId="77777777" w:rsidR="00DF625D" w:rsidRDefault="00DF625D" w:rsidP="00DF625D">
      <w:pPr>
        <w:pStyle w:val="PlainText"/>
        <w:spacing w:line="240" w:lineRule="auto"/>
        <w:jc w:val="center"/>
        <w:rPr>
          <w:rFonts w:ascii="Arial" w:eastAsia="MS Mincho" w:hAnsi="Arial" w:cs="Arial"/>
          <w:sz w:val="22"/>
          <w:szCs w:val="22"/>
        </w:rPr>
      </w:pPr>
    </w:p>
    <w:p w14:paraId="0EB7B00B" w14:textId="77777777" w:rsidR="00DF625D" w:rsidRDefault="00DF625D" w:rsidP="00DF625D">
      <w:pPr>
        <w:pStyle w:val="PlainText"/>
        <w:spacing w:line="240" w:lineRule="auto"/>
        <w:jc w:val="center"/>
        <w:rPr>
          <w:rFonts w:ascii="Arial" w:eastAsia="MS Mincho"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DF625D" w14:paraId="4FB99901" w14:textId="77777777" w:rsidTr="00CF0A3B">
        <w:tc>
          <w:tcPr>
            <w:tcW w:w="3240" w:type="dxa"/>
          </w:tcPr>
          <w:p w14:paraId="37E95D7A" w14:textId="77777777" w:rsidR="00DF625D" w:rsidRDefault="00DF625D" w:rsidP="00DF625D">
            <w:pPr>
              <w:pStyle w:val="PlainText"/>
              <w:spacing w:line="240" w:lineRule="auto"/>
              <w:jc w:val="center"/>
              <w:rPr>
                <w:rFonts w:ascii="Arial" w:eastAsia="MS Mincho" w:hAnsi="Arial" w:cs="Arial"/>
                <w:b/>
                <w:color w:val="FF0000"/>
                <w:sz w:val="22"/>
                <w:szCs w:val="22"/>
              </w:rPr>
            </w:pPr>
            <w:r>
              <w:rPr>
                <w:rFonts w:ascii="Arial" w:eastAsia="MS Mincho" w:hAnsi="Arial" w:cs="Arial"/>
                <w:b/>
                <w:color w:val="000000"/>
                <w:sz w:val="22"/>
                <w:szCs w:val="22"/>
                <w:lang w:val="en-US"/>
              </w:rPr>
              <w:t>JANOS P. RAPANUT</w:t>
            </w:r>
          </w:p>
        </w:tc>
        <w:tc>
          <w:tcPr>
            <w:tcW w:w="1152" w:type="dxa"/>
          </w:tcPr>
          <w:p w14:paraId="0EB3F61A" w14:textId="77777777" w:rsidR="00DF625D" w:rsidRDefault="00DF625D" w:rsidP="00DF625D">
            <w:pPr>
              <w:pStyle w:val="PlainText"/>
              <w:spacing w:line="240" w:lineRule="auto"/>
              <w:jc w:val="center"/>
              <w:rPr>
                <w:rFonts w:ascii="Arial" w:eastAsia="MS Mincho" w:hAnsi="Arial" w:cs="Arial"/>
                <w:color w:val="FF0000"/>
                <w:sz w:val="22"/>
                <w:szCs w:val="22"/>
              </w:rPr>
            </w:pPr>
            <w:r>
              <w:rPr>
                <w:rFonts w:ascii="Arial" w:eastAsia="MS Mincho" w:hAnsi="Arial" w:cs="Arial"/>
                <w:color w:val="FF0000"/>
                <w:sz w:val="22"/>
                <w:szCs w:val="22"/>
              </w:rPr>
              <w:t>_______</w:t>
            </w:r>
          </w:p>
        </w:tc>
        <w:tc>
          <w:tcPr>
            <w:tcW w:w="3240" w:type="dxa"/>
          </w:tcPr>
          <w:p w14:paraId="28F502B0" w14:textId="77777777" w:rsidR="00DF625D" w:rsidRDefault="00DF625D" w:rsidP="00DF625D">
            <w:pPr>
              <w:pStyle w:val="PlainText"/>
              <w:spacing w:line="240" w:lineRule="auto"/>
              <w:jc w:val="center"/>
              <w:rPr>
                <w:rFonts w:ascii="Arial" w:eastAsia="MS Mincho" w:hAnsi="Arial" w:cs="Arial"/>
                <w:b/>
                <w:color w:val="FF0000"/>
                <w:sz w:val="22"/>
                <w:szCs w:val="22"/>
              </w:rPr>
            </w:pPr>
            <w:r>
              <w:rPr>
                <w:rFonts w:ascii="Arial" w:eastAsia="MS Mincho" w:hAnsi="Arial" w:cs="Arial"/>
                <w:b/>
                <w:color w:val="000000"/>
                <w:sz w:val="22"/>
                <w:szCs w:val="22"/>
                <w:lang w:val="en-US"/>
              </w:rPr>
              <w:t>JEFFREY M. DELGADO</w:t>
            </w:r>
          </w:p>
        </w:tc>
        <w:tc>
          <w:tcPr>
            <w:tcW w:w="1152" w:type="dxa"/>
          </w:tcPr>
          <w:p w14:paraId="5A74D91A"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DF625D" w14:paraId="18D84FB2" w14:textId="77777777" w:rsidTr="00CF0A3B">
        <w:tc>
          <w:tcPr>
            <w:tcW w:w="3240" w:type="dxa"/>
          </w:tcPr>
          <w:p w14:paraId="1E2F9E0C"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Adviser</w:t>
            </w:r>
          </w:p>
        </w:tc>
        <w:tc>
          <w:tcPr>
            <w:tcW w:w="1152" w:type="dxa"/>
          </w:tcPr>
          <w:p w14:paraId="23CEEE4E"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c>
          <w:tcPr>
            <w:tcW w:w="3240" w:type="dxa"/>
          </w:tcPr>
          <w:p w14:paraId="5498E5CD"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Technical Critic</w:t>
            </w:r>
          </w:p>
        </w:tc>
        <w:tc>
          <w:tcPr>
            <w:tcW w:w="1152" w:type="dxa"/>
          </w:tcPr>
          <w:p w14:paraId="08B4BD8C"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3D761D1B" w14:textId="77777777" w:rsidR="00DF625D" w:rsidRDefault="00DF625D" w:rsidP="00DF625D">
      <w:pPr>
        <w:pStyle w:val="PlainText"/>
        <w:spacing w:line="240" w:lineRule="auto"/>
        <w:jc w:val="center"/>
        <w:rPr>
          <w:rFonts w:ascii="Arial" w:eastAsia="MS Mincho" w:hAnsi="Arial" w:cs="Arial"/>
          <w:sz w:val="22"/>
          <w:szCs w:val="22"/>
        </w:rPr>
      </w:pPr>
    </w:p>
    <w:p w14:paraId="77476C8C" w14:textId="77777777" w:rsidR="00DF625D" w:rsidRDefault="00DF625D" w:rsidP="00DF625D">
      <w:pPr>
        <w:pStyle w:val="PlainText"/>
        <w:spacing w:line="240" w:lineRule="auto"/>
        <w:jc w:val="center"/>
        <w:rPr>
          <w:rFonts w:ascii="Arial" w:eastAsia="MS Mincho" w:hAnsi="Arial" w:cs="Arial"/>
          <w:sz w:val="22"/>
          <w:szCs w:val="22"/>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DF625D" w14:paraId="36025B74" w14:textId="77777777" w:rsidTr="00CF0A3B">
        <w:tc>
          <w:tcPr>
            <w:tcW w:w="3240" w:type="dxa"/>
          </w:tcPr>
          <w:p w14:paraId="0A1C2B9A"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b/>
                <w:sz w:val="22"/>
                <w:szCs w:val="22"/>
              </w:rPr>
              <w:t>JOYCE ERIKA S. SENARIS</w:t>
            </w:r>
          </w:p>
        </w:tc>
        <w:tc>
          <w:tcPr>
            <w:tcW w:w="1152" w:type="dxa"/>
          </w:tcPr>
          <w:p w14:paraId="75C1666B"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c>
          <w:tcPr>
            <w:tcW w:w="3240" w:type="dxa"/>
          </w:tcPr>
          <w:p w14:paraId="17830EE9" w14:textId="77777777" w:rsidR="00DF625D" w:rsidRDefault="00DF625D" w:rsidP="00DF625D">
            <w:pPr>
              <w:pStyle w:val="PlainText"/>
              <w:spacing w:line="240" w:lineRule="auto"/>
              <w:jc w:val="center"/>
              <w:rPr>
                <w:rFonts w:ascii="Arial" w:eastAsia="MS Mincho" w:hAnsi="Arial" w:cs="Arial"/>
                <w:b/>
                <w:sz w:val="22"/>
                <w:szCs w:val="22"/>
              </w:rPr>
            </w:pPr>
            <w:r>
              <w:rPr>
                <w:rFonts w:ascii="Arial" w:eastAsia="MS Mincho" w:hAnsi="Arial" w:cs="Arial"/>
                <w:b/>
                <w:sz w:val="22"/>
                <w:szCs w:val="22"/>
              </w:rPr>
              <w:t>RITCH M. BANATE</w:t>
            </w:r>
          </w:p>
        </w:tc>
        <w:tc>
          <w:tcPr>
            <w:tcW w:w="1152" w:type="dxa"/>
          </w:tcPr>
          <w:p w14:paraId="19DFB3D3"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DF625D" w14:paraId="50CFAE86" w14:textId="77777777" w:rsidTr="00CF0A3B">
        <w:tc>
          <w:tcPr>
            <w:tcW w:w="3240" w:type="dxa"/>
          </w:tcPr>
          <w:p w14:paraId="137B34A7"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Chairperson</w:t>
            </w:r>
          </w:p>
        </w:tc>
        <w:tc>
          <w:tcPr>
            <w:tcW w:w="1152" w:type="dxa"/>
          </w:tcPr>
          <w:p w14:paraId="789FB764"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c>
          <w:tcPr>
            <w:tcW w:w="3240" w:type="dxa"/>
          </w:tcPr>
          <w:p w14:paraId="224B7788"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Research Coordinator</w:t>
            </w:r>
          </w:p>
        </w:tc>
        <w:tc>
          <w:tcPr>
            <w:tcW w:w="1152" w:type="dxa"/>
          </w:tcPr>
          <w:p w14:paraId="44356E27"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4A673B26" w14:textId="77777777" w:rsidR="00DF625D" w:rsidRDefault="00DF625D" w:rsidP="00DF625D">
      <w:pPr>
        <w:pStyle w:val="PlainText"/>
        <w:spacing w:line="240" w:lineRule="auto"/>
        <w:jc w:val="center"/>
        <w:rPr>
          <w:rFonts w:ascii="Arial" w:eastAsia="MS Mincho" w:hAnsi="Arial" w:cs="Arial"/>
          <w:sz w:val="22"/>
          <w:szCs w:val="22"/>
        </w:rPr>
      </w:pPr>
    </w:p>
    <w:p w14:paraId="7554ECEE" w14:textId="77777777" w:rsidR="00DF625D" w:rsidRDefault="00DF625D" w:rsidP="00DF625D">
      <w:pPr>
        <w:spacing w:after="0" w:line="240" w:lineRule="auto"/>
        <w:jc w:val="center"/>
        <w:rPr>
          <w:b/>
          <w:sz w:val="22"/>
        </w:rPr>
      </w:pP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240"/>
        <w:gridCol w:w="1152"/>
      </w:tblGrid>
      <w:tr w:rsidR="00DF625D" w14:paraId="7B1B9395" w14:textId="77777777" w:rsidTr="00CF0A3B">
        <w:trPr>
          <w:jc w:val="center"/>
        </w:trPr>
        <w:tc>
          <w:tcPr>
            <w:tcW w:w="3240" w:type="dxa"/>
          </w:tcPr>
          <w:p w14:paraId="56125547" w14:textId="77777777" w:rsidR="00DF625D" w:rsidRDefault="00DF625D" w:rsidP="00DF625D">
            <w:pPr>
              <w:pStyle w:val="PlainText"/>
              <w:spacing w:line="240" w:lineRule="auto"/>
              <w:jc w:val="center"/>
              <w:rPr>
                <w:rFonts w:ascii="Arial" w:eastAsia="MS Mincho" w:hAnsi="Arial" w:cs="Arial"/>
                <w:b/>
                <w:sz w:val="22"/>
                <w:szCs w:val="22"/>
              </w:rPr>
            </w:pPr>
            <w:r>
              <w:rPr>
                <w:rFonts w:ascii="Arial" w:eastAsia="MS Mincho" w:hAnsi="Arial" w:cs="Arial"/>
                <w:b/>
                <w:sz w:val="22"/>
                <w:szCs w:val="22"/>
              </w:rPr>
              <w:t>MILDRED A. SEBASTIAN</w:t>
            </w:r>
          </w:p>
        </w:tc>
        <w:tc>
          <w:tcPr>
            <w:tcW w:w="1152" w:type="dxa"/>
          </w:tcPr>
          <w:p w14:paraId="185E7783"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_______</w:t>
            </w:r>
          </w:p>
        </w:tc>
      </w:tr>
      <w:tr w:rsidR="00DF625D" w14:paraId="6B4CED68" w14:textId="77777777" w:rsidTr="00CF0A3B">
        <w:trPr>
          <w:jc w:val="center"/>
        </w:trPr>
        <w:tc>
          <w:tcPr>
            <w:tcW w:w="3240" w:type="dxa"/>
          </w:tcPr>
          <w:p w14:paraId="6BF9C7C4"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Campus Administrator</w:t>
            </w:r>
          </w:p>
        </w:tc>
        <w:tc>
          <w:tcPr>
            <w:tcW w:w="1152" w:type="dxa"/>
          </w:tcPr>
          <w:p w14:paraId="6871A828" w14:textId="77777777" w:rsidR="00DF625D" w:rsidRDefault="00DF625D" w:rsidP="00DF625D">
            <w:pPr>
              <w:pStyle w:val="PlainText"/>
              <w:spacing w:line="240" w:lineRule="auto"/>
              <w:jc w:val="center"/>
              <w:rPr>
                <w:rFonts w:ascii="Arial" w:eastAsia="MS Mincho" w:hAnsi="Arial" w:cs="Arial"/>
                <w:sz w:val="22"/>
                <w:szCs w:val="22"/>
              </w:rPr>
            </w:pPr>
            <w:r>
              <w:rPr>
                <w:rFonts w:ascii="Arial" w:eastAsia="MS Mincho" w:hAnsi="Arial" w:cs="Arial"/>
                <w:sz w:val="22"/>
                <w:szCs w:val="22"/>
              </w:rPr>
              <w:t>Date</w:t>
            </w:r>
          </w:p>
        </w:tc>
      </w:tr>
    </w:tbl>
    <w:p w14:paraId="09F48264" w14:textId="04B2592F" w:rsidR="00DF625D" w:rsidRPr="00441BC0" w:rsidRDefault="00913CE9" w:rsidP="00913CE9">
      <w:pPr>
        <w:rPr>
          <w:sz w:val="22"/>
        </w:rPr>
      </w:pPr>
      <w:r>
        <w:rPr>
          <w:noProof/>
        </w:rPr>
        <w:drawing>
          <wp:anchor distT="0" distB="0" distL="0" distR="0" simplePos="0" relativeHeight="251710464" behindDoc="0" locked="0" layoutInCell="1" allowOverlap="1" wp14:anchorId="4E31B2B7" wp14:editId="63786D5A">
            <wp:simplePos x="0" y="0"/>
            <wp:positionH relativeFrom="margin">
              <wp:posOffset>3762375</wp:posOffset>
            </wp:positionH>
            <wp:positionV relativeFrom="paragraph">
              <wp:posOffset>221615</wp:posOffset>
            </wp:positionV>
            <wp:extent cx="1891030" cy="1062990"/>
            <wp:effectExtent l="19050" t="19050" r="13970" b="22860"/>
            <wp:wrapNone/>
            <wp:docPr id="40" name="Pictur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DF625D">
        <w:rPr>
          <w:noProof/>
        </w:rPr>
        <w:drawing>
          <wp:anchor distT="0" distB="0" distL="0" distR="0" simplePos="0" relativeHeight="251711488" behindDoc="0" locked="0" layoutInCell="1" allowOverlap="1" wp14:anchorId="4BAF7614" wp14:editId="3CDDA2AE">
            <wp:simplePos x="0" y="0"/>
            <wp:positionH relativeFrom="margin">
              <wp:align>left</wp:align>
            </wp:positionH>
            <wp:positionV relativeFrom="paragraph">
              <wp:posOffset>227330</wp:posOffset>
            </wp:positionV>
            <wp:extent cx="1074420" cy="952500"/>
            <wp:effectExtent l="19050" t="19050" r="11430" b="19050"/>
            <wp:wrapNone/>
            <wp:docPr id="39" name="Picture 39"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sz w:val="22"/>
        </w:rPr>
        <w:t xml:space="preserve">                                                                               </w:t>
      </w:r>
      <w:r w:rsidR="00DF625D">
        <w:rPr>
          <w:sz w:val="22"/>
        </w:rPr>
        <w:t xml:space="preserve">        </w:t>
      </w:r>
      <w:r>
        <w:rPr>
          <w:sz w:val="22"/>
        </w:rPr>
        <w:t xml:space="preserve">    </w:t>
      </w:r>
      <w:r w:rsidR="00DF625D">
        <w:rPr>
          <w:sz w:val="22"/>
        </w:rPr>
        <w:t xml:space="preserve"> </w:t>
      </w:r>
      <w:proofErr w:type="spellStart"/>
      <w:r w:rsidR="00DF625D">
        <w:rPr>
          <w:sz w:val="22"/>
        </w:rPr>
        <w:t>CvSU</w:t>
      </w:r>
      <w:proofErr w:type="spellEnd"/>
      <w:r w:rsidR="00DF625D">
        <w:rPr>
          <w:sz w:val="22"/>
        </w:rPr>
        <w:t xml:space="preserve"> - TC RSU Form No.: _</w:t>
      </w:r>
      <w:r w:rsidR="00DF625D">
        <w:rPr>
          <w:sz w:val="22"/>
          <w:u w:val="single"/>
        </w:rPr>
        <w:t>_</w:t>
      </w:r>
    </w:p>
    <w:p w14:paraId="043AE084" w14:textId="77777777" w:rsidR="00DF625D" w:rsidRPr="00441BC0" w:rsidRDefault="00DF625D" w:rsidP="00DF625D">
      <w:pPr>
        <w:tabs>
          <w:tab w:val="center" w:pos="4680"/>
          <w:tab w:val="right" w:pos="9360"/>
        </w:tabs>
        <w:spacing w:after="0" w:line="240" w:lineRule="auto"/>
        <w:jc w:val="center"/>
        <w:rPr>
          <w:color w:val="000000"/>
          <w:sz w:val="22"/>
        </w:rPr>
      </w:pPr>
      <w:r w:rsidRPr="00441BC0">
        <w:rPr>
          <w:color w:val="000000"/>
          <w:sz w:val="22"/>
        </w:rPr>
        <w:t>Republic of the Philippines</w:t>
      </w:r>
    </w:p>
    <w:p w14:paraId="61C3E58B" w14:textId="77777777" w:rsidR="00DF625D" w:rsidRPr="00441BC0" w:rsidRDefault="00DF625D" w:rsidP="00DF625D">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3349EB2D" w14:textId="77777777" w:rsidR="00DF625D" w:rsidRPr="00441BC0" w:rsidRDefault="00DF625D" w:rsidP="00DF625D">
      <w:pPr>
        <w:tabs>
          <w:tab w:val="center" w:pos="4513"/>
          <w:tab w:val="left" w:pos="7395"/>
        </w:tabs>
        <w:spacing w:after="0" w:line="240" w:lineRule="auto"/>
        <w:jc w:val="center"/>
        <w:rPr>
          <w:b/>
          <w:sz w:val="22"/>
          <w:lang w:val="it-IT"/>
        </w:rPr>
      </w:pPr>
      <w:r w:rsidRPr="00441BC0">
        <w:rPr>
          <w:b/>
          <w:sz w:val="22"/>
          <w:lang w:val="it-IT"/>
        </w:rPr>
        <w:t>CvSU Tanza Campus</w:t>
      </w:r>
    </w:p>
    <w:p w14:paraId="35CFE37B" w14:textId="77777777" w:rsidR="00DF625D" w:rsidRPr="00441BC0" w:rsidRDefault="00DF625D" w:rsidP="00DF625D">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0356C020" w14:textId="77777777" w:rsidR="00DF625D" w:rsidRPr="00441BC0" w:rsidRDefault="00DF625D" w:rsidP="00DF625D">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32154851" w14:textId="77777777" w:rsidR="00DF625D" w:rsidRPr="00441BC0" w:rsidRDefault="00DF625D" w:rsidP="00DF625D">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75842A35" w14:textId="77777777" w:rsidR="00DF625D" w:rsidRPr="00441BC0" w:rsidRDefault="00DF625D" w:rsidP="00DF625D">
      <w:pPr>
        <w:tabs>
          <w:tab w:val="left" w:pos="360"/>
        </w:tabs>
        <w:spacing w:after="0" w:line="240" w:lineRule="auto"/>
        <w:ind w:hanging="360"/>
        <w:jc w:val="center"/>
        <w:rPr>
          <w:i/>
          <w:color w:val="000000"/>
          <w:sz w:val="22"/>
          <w:lang w:val="it-IT"/>
        </w:rPr>
      </w:pPr>
      <w:hyperlink r:id="rId83" w:history="1">
        <w:r w:rsidRPr="00441BC0">
          <w:rPr>
            <w:i/>
            <w:color w:val="000000"/>
            <w:sz w:val="22"/>
            <w:lang w:val="it-IT"/>
          </w:rPr>
          <w:t>www.cvsu.edu.ph</w:t>
        </w:r>
      </w:hyperlink>
    </w:p>
    <w:p w14:paraId="6A542AD6" w14:textId="77777777" w:rsidR="00DF625D" w:rsidRPr="00441BC0" w:rsidRDefault="00DF625D" w:rsidP="00DF625D">
      <w:pPr>
        <w:pStyle w:val="Header"/>
        <w:spacing w:after="0"/>
        <w:jc w:val="center"/>
        <w:rPr>
          <w:sz w:val="22"/>
        </w:rPr>
      </w:pPr>
    </w:p>
    <w:p w14:paraId="39FC500D" w14:textId="77777777" w:rsidR="00DF625D" w:rsidRPr="00441BC0" w:rsidRDefault="00DF625D" w:rsidP="00DF625D">
      <w:pPr>
        <w:pStyle w:val="Header"/>
        <w:spacing w:after="0"/>
        <w:jc w:val="center"/>
        <w:rPr>
          <w:b/>
          <w:bCs/>
          <w:sz w:val="22"/>
        </w:rPr>
      </w:pPr>
      <w:r w:rsidRPr="00441BC0">
        <w:rPr>
          <w:b/>
          <w:bCs/>
          <w:sz w:val="22"/>
        </w:rPr>
        <w:t>RESEARCH SERVICES UNIT</w:t>
      </w:r>
    </w:p>
    <w:p w14:paraId="1F97C350" w14:textId="77777777" w:rsidR="00DF625D" w:rsidRDefault="00DF625D" w:rsidP="00DF625D">
      <w:pPr>
        <w:spacing w:after="0" w:line="240" w:lineRule="auto"/>
        <w:jc w:val="center"/>
        <w:rPr>
          <w:b/>
          <w:sz w:val="22"/>
        </w:rPr>
      </w:pPr>
    </w:p>
    <w:p w14:paraId="1C2C9D92" w14:textId="77777777" w:rsidR="00DF625D" w:rsidRDefault="00DF625D" w:rsidP="00DF625D">
      <w:pPr>
        <w:spacing w:after="0" w:line="240" w:lineRule="auto"/>
        <w:jc w:val="center"/>
        <w:rPr>
          <w:b/>
          <w:sz w:val="22"/>
        </w:rPr>
      </w:pPr>
    </w:p>
    <w:p w14:paraId="33A6F381" w14:textId="14E94018" w:rsidR="00DF625D" w:rsidRDefault="00DF625D" w:rsidP="00DF625D">
      <w:pPr>
        <w:tabs>
          <w:tab w:val="left" w:pos="5040"/>
        </w:tabs>
        <w:spacing w:line="240" w:lineRule="auto"/>
        <w:jc w:val="center"/>
        <w:rPr>
          <w:b/>
          <w:sz w:val="22"/>
        </w:rPr>
      </w:pPr>
      <w:r>
        <w:rPr>
          <w:b/>
          <w:sz w:val="22"/>
        </w:rPr>
        <w:t>REQUEST FOR PROPOSAL DEFENSE</w:t>
      </w:r>
    </w:p>
    <w:p w14:paraId="534C9662" w14:textId="77777777" w:rsidR="00DF625D" w:rsidRDefault="00DF625D" w:rsidP="00DF625D">
      <w:pPr>
        <w:tabs>
          <w:tab w:val="left" w:pos="5040"/>
        </w:tabs>
        <w:spacing w:line="240" w:lineRule="auto"/>
        <w:jc w:val="center"/>
        <w:rPr>
          <w:b/>
          <w:sz w:val="22"/>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477"/>
        <w:gridCol w:w="4832"/>
      </w:tblGrid>
      <w:tr w:rsidR="00DF625D" w14:paraId="294445AE" w14:textId="77777777" w:rsidTr="00CF0A3B">
        <w:tc>
          <w:tcPr>
            <w:tcW w:w="3595" w:type="dxa"/>
            <w:tcBorders>
              <w:top w:val="nil"/>
              <w:left w:val="nil"/>
              <w:bottom w:val="nil"/>
              <w:right w:val="nil"/>
            </w:tcBorders>
          </w:tcPr>
          <w:p w14:paraId="26D874B1" w14:textId="77777777" w:rsidR="00DF625D" w:rsidRDefault="00DF625D" w:rsidP="00DF625D">
            <w:pPr>
              <w:tabs>
                <w:tab w:val="left" w:pos="3600"/>
              </w:tabs>
              <w:jc w:val="both"/>
              <w:rPr>
                <w:sz w:val="22"/>
              </w:rPr>
            </w:pPr>
            <w:r>
              <w:rPr>
                <w:sz w:val="22"/>
              </w:rPr>
              <w:t>Name of Researcher(s)</w:t>
            </w:r>
          </w:p>
        </w:tc>
        <w:tc>
          <w:tcPr>
            <w:tcW w:w="5035" w:type="dxa"/>
            <w:tcBorders>
              <w:top w:val="nil"/>
              <w:left w:val="nil"/>
              <w:bottom w:val="single" w:sz="4" w:space="0" w:color="auto"/>
              <w:right w:val="nil"/>
            </w:tcBorders>
            <w:vAlign w:val="bottom"/>
          </w:tcPr>
          <w:p w14:paraId="59017DCF" w14:textId="77777777" w:rsidR="00DF625D" w:rsidRDefault="00DF625D" w:rsidP="00DF625D">
            <w:pPr>
              <w:tabs>
                <w:tab w:val="left" w:pos="2520"/>
                <w:tab w:val="left" w:pos="3060"/>
              </w:tabs>
              <w:jc w:val="both"/>
              <w:rPr>
                <w:sz w:val="22"/>
              </w:rPr>
            </w:pPr>
            <w:r>
              <w:rPr>
                <w:rFonts w:eastAsia="MS Mincho"/>
                <w:b/>
                <w:color w:val="000000"/>
                <w:sz w:val="22"/>
                <w:lang w:val="en-US"/>
              </w:rPr>
              <w:t>JARAMIL, MARCUS A; COLON GERALD;</w:t>
            </w:r>
          </w:p>
        </w:tc>
      </w:tr>
      <w:tr w:rsidR="00DF625D" w14:paraId="76016076" w14:textId="77777777" w:rsidTr="00CF0A3B">
        <w:tc>
          <w:tcPr>
            <w:tcW w:w="3595" w:type="dxa"/>
            <w:tcBorders>
              <w:top w:val="nil"/>
              <w:left w:val="nil"/>
              <w:bottom w:val="nil"/>
              <w:right w:val="nil"/>
            </w:tcBorders>
          </w:tcPr>
          <w:p w14:paraId="3B31ED57" w14:textId="77777777" w:rsidR="00DF625D" w:rsidRDefault="00DF625D" w:rsidP="00DF625D">
            <w:pPr>
              <w:tabs>
                <w:tab w:val="left" w:pos="3600"/>
              </w:tabs>
              <w:jc w:val="both"/>
              <w:rPr>
                <w:sz w:val="22"/>
              </w:rPr>
            </w:pPr>
          </w:p>
        </w:tc>
        <w:tc>
          <w:tcPr>
            <w:tcW w:w="5035" w:type="dxa"/>
            <w:tcBorders>
              <w:top w:val="single" w:sz="4" w:space="0" w:color="auto"/>
              <w:left w:val="nil"/>
              <w:right w:val="nil"/>
            </w:tcBorders>
            <w:vAlign w:val="bottom"/>
          </w:tcPr>
          <w:p w14:paraId="056B073D" w14:textId="77777777" w:rsidR="00DF625D" w:rsidRDefault="00DF625D" w:rsidP="00DF625D">
            <w:pPr>
              <w:tabs>
                <w:tab w:val="left" w:pos="2520"/>
                <w:tab w:val="left" w:pos="3060"/>
              </w:tabs>
              <w:jc w:val="both"/>
              <w:rPr>
                <w:sz w:val="22"/>
                <w:lang w:val="en-US"/>
              </w:rPr>
            </w:pPr>
            <w:r>
              <w:rPr>
                <w:rFonts w:eastAsia="MS Mincho"/>
                <w:b/>
                <w:color w:val="000000"/>
                <w:sz w:val="22"/>
                <w:lang w:val="en-US"/>
              </w:rPr>
              <w:t xml:space="preserve">CLORES, EUGINE A; </w:t>
            </w:r>
          </w:p>
        </w:tc>
      </w:tr>
      <w:tr w:rsidR="00DF625D" w14:paraId="49FA4AC6" w14:textId="77777777" w:rsidTr="00CF0A3B">
        <w:tc>
          <w:tcPr>
            <w:tcW w:w="3595" w:type="dxa"/>
            <w:tcBorders>
              <w:top w:val="nil"/>
              <w:left w:val="nil"/>
              <w:bottom w:val="nil"/>
              <w:right w:val="nil"/>
            </w:tcBorders>
          </w:tcPr>
          <w:p w14:paraId="2DDE7CA3" w14:textId="77777777" w:rsidR="00DF625D" w:rsidRDefault="00DF625D" w:rsidP="00DF625D">
            <w:pPr>
              <w:tabs>
                <w:tab w:val="left" w:pos="3600"/>
              </w:tabs>
              <w:jc w:val="both"/>
              <w:rPr>
                <w:sz w:val="22"/>
              </w:rPr>
            </w:pPr>
          </w:p>
        </w:tc>
        <w:tc>
          <w:tcPr>
            <w:tcW w:w="5035" w:type="dxa"/>
            <w:tcBorders>
              <w:top w:val="single" w:sz="4" w:space="0" w:color="auto"/>
              <w:left w:val="nil"/>
              <w:right w:val="nil"/>
            </w:tcBorders>
            <w:vAlign w:val="bottom"/>
          </w:tcPr>
          <w:p w14:paraId="4B60571A" w14:textId="77777777" w:rsidR="00DF625D" w:rsidRDefault="00DF625D" w:rsidP="00DF625D">
            <w:pPr>
              <w:tabs>
                <w:tab w:val="left" w:pos="2520"/>
                <w:tab w:val="left" w:pos="3060"/>
              </w:tabs>
              <w:jc w:val="both"/>
              <w:rPr>
                <w:rFonts w:eastAsia="MS Mincho"/>
                <w:b/>
                <w:color w:val="000000"/>
                <w:sz w:val="22"/>
                <w:lang w:val="en-US"/>
              </w:rPr>
            </w:pPr>
            <w:r>
              <w:rPr>
                <w:rFonts w:eastAsia="MS Mincho"/>
                <w:b/>
                <w:color w:val="000000"/>
                <w:sz w:val="22"/>
                <w:lang w:val="en-US"/>
              </w:rPr>
              <w:t>SARMIENTO, JACKELYN P;</w:t>
            </w:r>
          </w:p>
        </w:tc>
      </w:tr>
      <w:tr w:rsidR="00DF625D" w14:paraId="0A102D0F" w14:textId="77777777" w:rsidTr="00CF0A3B">
        <w:tc>
          <w:tcPr>
            <w:tcW w:w="3595" w:type="dxa"/>
            <w:tcBorders>
              <w:top w:val="nil"/>
              <w:left w:val="nil"/>
              <w:bottom w:val="nil"/>
              <w:right w:val="nil"/>
            </w:tcBorders>
          </w:tcPr>
          <w:p w14:paraId="22136EF7" w14:textId="77777777" w:rsidR="00DF625D" w:rsidRDefault="00DF625D" w:rsidP="00DF625D">
            <w:pPr>
              <w:tabs>
                <w:tab w:val="left" w:pos="3600"/>
              </w:tabs>
              <w:jc w:val="both"/>
              <w:rPr>
                <w:sz w:val="22"/>
              </w:rPr>
            </w:pPr>
          </w:p>
        </w:tc>
        <w:tc>
          <w:tcPr>
            <w:tcW w:w="5035" w:type="dxa"/>
            <w:tcBorders>
              <w:top w:val="single" w:sz="4" w:space="0" w:color="auto"/>
              <w:left w:val="nil"/>
              <w:right w:val="nil"/>
            </w:tcBorders>
            <w:vAlign w:val="bottom"/>
          </w:tcPr>
          <w:p w14:paraId="5E94B5D2" w14:textId="77777777" w:rsidR="00DF625D" w:rsidRDefault="00DF625D" w:rsidP="00DF625D">
            <w:pPr>
              <w:tabs>
                <w:tab w:val="left" w:pos="2520"/>
                <w:tab w:val="left" w:pos="3060"/>
              </w:tabs>
              <w:jc w:val="both"/>
              <w:rPr>
                <w:rFonts w:eastAsia="MS Mincho"/>
                <w:b/>
                <w:color w:val="000000"/>
                <w:sz w:val="22"/>
                <w:lang w:val="en-US"/>
              </w:rPr>
            </w:pPr>
            <w:r>
              <w:rPr>
                <w:rFonts w:eastAsia="MS Mincho"/>
                <w:b/>
                <w:color w:val="000000"/>
                <w:sz w:val="22"/>
                <w:lang w:val="en-US"/>
              </w:rPr>
              <w:t>CONCENSINO, GINA S.</w:t>
            </w:r>
          </w:p>
        </w:tc>
      </w:tr>
      <w:tr w:rsidR="00DF625D" w14:paraId="5CC6C967" w14:textId="77777777" w:rsidTr="00CF0A3B">
        <w:tc>
          <w:tcPr>
            <w:tcW w:w="3595" w:type="dxa"/>
            <w:tcBorders>
              <w:top w:val="nil"/>
              <w:left w:val="nil"/>
              <w:bottom w:val="nil"/>
              <w:right w:val="nil"/>
            </w:tcBorders>
          </w:tcPr>
          <w:p w14:paraId="299D3DEA" w14:textId="77777777" w:rsidR="00DF625D" w:rsidRDefault="00DF625D" w:rsidP="00DF625D">
            <w:pPr>
              <w:tabs>
                <w:tab w:val="left" w:pos="3600"/>
              </w:tabs>
              <w:jc w:val="both"/>
              <w:rPr>
                <w:sz w:val="22"/>
              </w:rPr>
            </w:pPr>
            <w:r>
              <w:rPr>
                <w:sz w:val="22"/>
              </w:rPr>
              <w:t>Degree/Course</w:t>
            </w:r>
          </w:p>
        </w:tc>
        <w:tc>
          <w:tcPr>
            <w:tcW w:w="5035" w:type="dxa"/>
            <w:tcBorders>
              <w:left w:val="nil"/>
              <w:right w:val="nil"/>
            </w:tcBorders>
          </w:tcPr>
          <w:p w14:paraId="105D0CF5" w14:textId="77777777" w:rsidR="00DF625D" w:rsidRDefault="00DF625D" w:rsidP="00DF625D">
            <w:pPr>
              <w:tabs>
                <w:tab w:val="left" w:pos="3600"/>
              </w:tabs>
              <w:jc w:val="both"/>
              <w:rPr>
                <w:sz w:val="22"/>
              </w:rPr>
            </w:pPr>
            <w:r>
              <w:rPr>
                <w:rFonts w:eastAsia="MS Mincho"/>
                <w:b/>
                <w:sz w:val="22"/>
              </w:rPr>
              <w:t>BS INFORMATION TECHNOLOGY</w:t>
            </w:r>
          </w:p>
        </w:tc>
      </w:tr>
      <w:tr w:rsidR="00DF625D" w14:paraId="4D206BE9" w14:textId="77777777" w:rsidTr="00CF0A3B">
        <w:tc>
          <w:tcPr>
            <w:tcW w:w="3595" w:type="dxa"/>
            <w:tcBorders>
              <w:top w:val="nil"/>
              <w:left w:val="nil"/>
              <w:bottom w:val="nil"/>
              <w:right w:val="nil"/>
            </w:tcBorders>
          </w:tcPr>
          <w:p w14:paraId="51294950" w14:textId="77777777" w:rsidR="00DF625D" w:rsidRDefault="00DF625D" w:rsidP="00DF625D">
            <w:pPr>
              <w:tabs>
                <w:tab w:val="left" w:pos="3600"/>
              </w:tabs>
              <w:jc w:val="both"/>
              <w:rPr>
                <w:sz w:val="22"/>
              </w:rPr>
            </w:pPr>
            <w:r>
              <w:rPr>
                <w:sz w:val="22"/>
              </w:rPr>
              <w:t>Date of</w:t>
            </w:r>
            <w:r>
              <w:rPr>
                <w:sz w:val="22"/>
                <w:lang w:val="en-US"/>
              </w:rPr>
              <w:t xml:space="preserve"> </w:t>
            </w:r>
            <w:r>
              <w:rPr>
                <w:sz w:val="22"/>
              </w:rPr>
              <w:t>Intended Proposal Defense</w:t>
            </w:r>
          </w:p>
        </w:tc>
        <w:tc>
          <w:tcPr>
            <w:tcW w:w="5035" w:type="dxa"/>
            <w:tcBorders>
              <w:left w:val="nil"/>
              <w:right w:val="nil"/>
            </w:tcBorders>
          </w:tcPr>
          <w:p w14:paraId="37EE542F" w14:textId="77777777" w:rsidR="00DF625D" w:rsidRDefault="00DF625D" w:rsidP="00DF625D">
            <w:pPr>
              <w:tabs>
                <w:tab w:val="left" w:pos="3600"/>
              </w:tabs>
              <w:jc w:val="both"/>
              <w:rPr>
                <w:sz w:val="22"/>
              </w:rPr>
            </w:pPr>
          </w:p>
        </w:tc>
      </w:tr>
      <w:tr w:rsidR="00DF625D" w14:paraId="1E90A05C" w14:textId="77777777" w:rsidTr="00CF0A3B">
        <w:tc>
          <w:tcPr>
            <w:tcW w:w="3595" w:type="dxa"/>
            <w:tcBorders>
              <w:top w:val="nil"/>
              <w:left w:val="nil"/>
              <w:bottom w:val="nil"/>
              <w:right w:val="nil"/>
            </w:tcBorders>
          </w:tcPr>
          <w:p w14:paraId="6FD8A581" w14:textId="77777777" w:rsidR="00DF625D" w:rsidRDefault="00DF625D" w:rsidP="00DF625D">
            <w:pPr>
              <w:tabs>
                <w:tab w:val="left" w:pos="3600"/>
              </w:tabs>
              <w:jc w:val="both"/>
              <w:rPr>
                <w:sz w:val="22"/>
              </w:rPr>
            </w:pPr>
            <w:r>
              <w:rPr>
                <w:sz w:val="22"/>
              </w:rPr>
              <w:t>Title of Study</w:t>
            </w:r>
          </w:p>
        </w:tc>
        <w:tc>
          <w:tcPr>
            <w:tcW w:w="5035" w:type="dxa"/>
            <w:tcBorders>
              <w:left w:val="nil"/>
              <w:right w:val="nil"/>
            </w:tcBorders>
          </w:tcPr>
          <w:p w14:paraId="65523A3A" w14:textId="77777777" w:rsidR="00DF625D" w:rsidRDefault="00DF625D" w:rsidP="00DF625D">
            <w:pPr>
              <w:tabs>
                <w:tab w:val="left" w:pos="2520"/>
                <w:tab w:val="left" w:pos="3060"/>
              </w:tabs>
              <w:jc w:val="both"/>
              <w:rPr>
                <w:sz w:val="22"/>
              </w:rPr>
            </w:pPr>
            <w:r>
              <w:rPr>
                <w:rFonts w:eastAsia="MS Mincho"/>
                <w:b/>
                <w:sz w:val="22"/>
                <w:lang w:val="en-US"/>
              </w:rPr>
              <w:t xml:space="preserve">PET ADOPT HUB: A WEB PLATFORM FOR </w:t>
            </w:r>
          </w:p>
        </w:tc>
      </w:tr>
      <w:tr w:rsidR="00DF625D" w14:paraId="4157BD7A" w14:textId="77777777" w:rsidTr="00CF0A3B">
        <w:tc>
          <w:tcPr>
            <w:tcW w:w="3595" w:type="dxa"/>
            <w:tcBorders>
              <w:top w:val="nil"/>
              <w:left w:val="nil"/>
              <w:bottom w:val="nil"/>
              <w:right w:val="nil"/>
            </w:tcBorders>
          </w:tcPr>
          <w:p w14:paraId="2D64A25E" w14:textId="77777777" w:rsidR="00DF625D" w:rsidRDefault="00DF625D" w:rsidP="00DF625D">
            <w:pPr>
              <w:tabs>
                <w:tab w:val="left" w:pos="3600"/>
              </w:tabs>
              <w:jc w:val="both"/>
              <w:rPr>
                <w:sz w:val="22"/>
              </w:rPr>
            </w:pPr>
          </w:p>
        </w:tc>
        <w:tc>
          <w:tcPr>
            <w:tcW w:w="5035" w:type="dxa"/>
            <w:tcBorders>
              <w:left w:val="nil"/>
              <w:right w:val="nil"/>
            </w:tcBorders>
          </w:tcPr>
          <w:p w14:paraId="08B5CBCA" w14:textId="77777777" w:rsidR="00DF625D" w:rsidRDefault="00DF625D" w:rsidP="00DF625D">
            <w:pPr>
              <w:tabs>
                <w:tab w:val="left" w:pos="3600"/>
              </w:tabs>
              <w:jc w:val="both"/>
              <w:rPr>
                <w:sz w:val="22"/>
                <w:lang w:val="en-US"/>
              </w:rPr>
            </w:pPr>
            <w:r>
              <w:rPr>
                <w:rFonts w:eastAsia="MS Mincho"/>
                <w:b/>
                <w:sz w:val="22"/>
                <w:lang w:val="en-US"/>
              </w:rPr>
              <w:t xml:space="preserve">ANIMAL SHELTERS TO MANAGE AND </w:t>
            </w:r>
          </w:p>
        </w:tc>
      </w:tr>
      <w:tr w:rsidR="00DF625D" w14:paraId="7637321A" w14:textId="77777777" w:rsidTr="00CF0A3B">
        <w:tc>
          <w:tcPr>
            <w:tcW w:w="3595" w:type="dxa"/>
            <w:tcBorders>
              <w:top w:val="nil"/>
              <w:left w:val="nil"/>
              <w:bottom w:val="nil"/>
              <w:right w:val="nil"/>
            </w:tcBorders>
          </w:tcPr>
          <w:p w14:paraId="5E0CDAE5" w14:textId="77777777" w:rsidR="00DF625D" w:rsidRDefault="00DF625D" w:rsidP="00DF625D">
            <w:pPr>
              <w:tabs>
                <w:tab w:val="left" w:pos="3600"/>
              </w:tabs>
              <w:jc w:val="both"/>
              <w:rPr>
                <w:sz w:val="22"/>
              </w:rPr>
            </w:pPr>
          </w:p>
        </w:tc>
        <w:tc>
          <w:tcPr>
            <w:tcW w:w="5035" w:type="dxa"/>
            <w:tcBorders>
              <w:left w:val="nil"/>
              <w:right w:val="nil"/>
            </w:tcBorders>
          </w:tcPr>
          <w:p w14:paraId="2E365A69" w14:textId="77777777" w:rsidR="00DF625D" w:rsidRDefault="00DF625D" w:rsidP="00DF625D">
            <w:pPr>
              <w:tabs>
                <w:tab w:val="left" w:pos="3600"/>
              </w:tabs>
              <w:jc w:val="both"/>
              <w:rPr>
                <w:rFonts w:eastAsia="MS Mincho"/>
                <w:b/>
                <w:sz w:val="22"/>
                <w:lang w:val="en-US"/>
              </w:rPr>
            </w:pPr>
            <w:r>
              <w:rPr>
                <w:rFonts w:eastAsia="MS Mincho"/>
                <w:b/>
                <w:sz w:val="22"/>
                <w:lang w:val="en-US"/>
              </w:rPr>
              <w:t>PROMOTE PET ADOPTION</w:t>
            </w:r>
          </w:p>
        </w:tc>
      </w:tr>
    </w:tbl>
    <w:p w14:paraId="3E8A05FB" w14:textId="77777777" w:rsidR="00DF625D" w:rsidRDefault="00DF625D" w:rsidP="00DF625D">
      <w:pPr>
        <w:tabs>
          <w:tab w:val="left" w:pos="3600"/>
        </w:tabs>
        <w:spacing w:after="0" w:line="240" w:lineRule="auto"/>
        <w:jc w:val="both"/>
        <w:rPr>
          <w:sz w:val="22"/>
        </w:rPr>
      </w:pPr>
    </w:p>
    <w:p w14:paraId="372CC80E" w14:textId="49CEF90D" w:rsidR="00DF625D" w:rsidRDefault="00DF625D" w:rsidP="00DF625D">
      <w:pPr>
        <w:tabs>
          <w:tab w:val="left" w:pos="3600"/>
        </w:tabs>
        <w:spacing w:after="0" w:line="240" w:lineRule="auto"/>
        <w:jc w:val="both"/>
        <w:rPr>
          <w:sz w:val="22"/>
        </w:rPr>
      </w:pPr>
    </w:p>
    <w:p w14:paraId="4C03A377" w14:textId="77777777" w:rsidR="00DF625D" w:rsidRDefault="00DF625D" w:rsidP="00DF625D">
      <w:pPr>
        <w:tabs>
          <w:tab w:val="left" w:pos="5760"/>
        </w:tabs>
        <w:spacing w:after="0" w:line="240" w:lineRule="auto"/>
        <w:jc w:val="both"/>
        <w:rPr>
          <w:sz w:val="22"/>
        </w:rPr>
      </w:pPr>
    </w:p>
    <w:p w14:paraId="42A2F907" w14:textId="77777777" w:rsidR="00DF625D" w:rsidRDefault="00DF625D" w:rsidP="00DF625D">
      <w:pPr>
        <w:tabs>
          <w:tab w:val="left" w:pos="5760"/>
        </w:tabs>
        <w:spacing w:after="0" w:line="240" w:lineRule="auto"/>
        <w:jc w:val="both"/>
        <w:rPr>
          <w:sz w:val="22"/>
        </w:rPr>
      </w:pPr>
      <w:r>
        <w:rPr>
          <w:sz w:val="22"/>
        </w:rPr>
        <w:t>Endorsed by:</w:t>
      </w:r>
    </w:p>
    <w:p w14:paraId="0138517F" w14:textId="77777777" w:rsidR="00DF625D" w:rsidRDefault="00DF625D" w:rsidP="00DF625D">
      <w:pPr>
        <w:tabs>
          <w:tab w:val="left" w:pos="5040"/>
        </w:tabs>
        <w:spacing w:after="0" w:line="240" w:lineRule="auto"/>
        <w:jc w:val="both"/>
        <w:rPr>
          <w:sz w:val="22"/>
        </w:rPr>
      </w:pPr>
    </w:p>
    <w:p w14:paraId="689B2158" w14:textId="77777777" w:rsidR="00DF625D" w:rsidRDefault="00DF625D" w:rsidP="00DF625D">
      <w:pPr>
        <w:tabs>
          <w:tab w:val="left" w:pos="5040"/>
        </w:tabs>
        <w:spacing w:after="0" w:line="240" w:lineRule="auto"/>
        <w:jc w:val="both"/>
        <w:rPr>
          <w:b/>
          <w:color w:val="000000"/>
          <w:sz w:val="22"/>
          <w:lang w:val="en-US"/>
        </w:rPr>
      </w:pPr>
      <w:r>
        <w:rPr>
          <w:b/>
          <w:color w:val="000000"/>
          <w:sz w:val="22"/>
          <w:lang w:val="en-US"/>
        </w:rPr>
        <w:t>JANOS P. RAPANUT</w:t>
      </w:r>
      <w:r>
        <w:rPr>
          <w:color w:val="000000"/>
          <w:sz w:val="22"/>
        </w:rPr>
        <w:tab/>
      </w:r>
      <w:r>
        <w:rPr>
          <w:b/>
          <w:color w:val="000000"/>
          <w:sz w:val="22"/>
          <w:lang w:val="en-US"/>
        </w:rPr>
        <w:t>JEFFREY M. DELGADO</w:t>
      </w:r>
    </w:p>
    <w:p w14:paraId="225B0D41" w14:textId="77777777" w:rsidR="00DF625D" w:rsidRDefault="00DF625D" w:rsidP="00DF625D">
      <w:pPr>
        <w:tabs>
          <w:tab w:val="left" w:pos="5040"/>
        </w:tabs>
        <w:spacing w:after="0" w:line="240" w:lineRule="auto"/>
        <w:jc w:val="both"/>
        <w:rPr>
          <w:sz w:val="22"/>
        </w:rPr>
      </w:pPr>
      <w:r>
        <w:rPr>
          <w:sz w:val="22"/>
        </w:rPr>
        <w:t>Signature over Printed Name/Date</w:t>
      </w:r>
      <w:r>
        <w:rPr>
          <w:sz w:val="22"/>
        </w:rPr>
        <w:tab/>
        <w:t>Signature over Printed Name/Date</w:t>
      </w:r>
      <w:r>
        <w:rPr>
          <w:sz w:val="22"/>
        </w:rPr>
        <w:tab/>
      </w:r>
    </w:p>
    <w:p w14:paraId="1A184537" w14:textId="77777777" w:rsidR="00DF625D" w:rsidRDefault="00DF625D" w:rsidP="00DF625D">
      <w:pPr>
        <w:tabs>
          <w:tab w:val="left" w:pos="5040"/>
        </w:tabs>
        <w:spacing w:after="0" w:line="240" w:lineRule="auto"/>
        <w:jc w:val="both"/>
        <w:rPr>
          <w:sz w:val="22"/>
        </w:rPr>
      </w:pPr>
      <w:r>
        <w:rPr>
          <w:sz w:val="22"/>
        </w:rPr>
        <w:t>Adviser</w:t>
      </w:r>
      <w:r>
        <w:rPr>
          <w:sz w:val="22"/>
        </w:rPr>
        <w:tab/>
        <w:t>Technical Critic</w:t>
      </w:r>
    </w:p>
    <w:p w14:paraId="30241736" w14:textId="77777777" w:rsidR="00DF625D" w:rsidRDefault="00DF625D" w:rsidP="00DF625D">
      <w:pPr>
        <w:tabs>
          <w:tab w:val="left" w:pos="5760"/>
        </w:tabs>
        <w:spacing w:after="0" w:line="240" w:lineRule="auto"/>
        <w:jc w:val="both"/>
        <w:rPr>
          <w:sz w:val="22"/>
        </w:rPr>
      </w:pPr>
    </w:p>
    <w:p w14:paraId="739B505A" w14:textId="77777777" w:rsidR="00DF625D" w:rsidRDefault="00DF625D" w:rsidP="00DF625D">
      <w:pPr>
        <w:tabs>
          <w:tab w:val="left" w:pos="5760"/>
        </w:tabs>
        <w:spacing w:after="0" w:line="240" w:lineRule="auto"/>
        <w:jc w:val="both"/>
        <w:rPr>
          <w:sz w:val="22"/>
        </w:rPr>
      </w:pPr>
    </w:p>
    <w:p w14:paraId="28666F74" w14:textId="77777777" w:rsidR="00DF625D" w:rsidRDefault="00DF625D" w:rsidP="00DF625D">
      <w:pPr>
        <w:tabs>
          <w:tab w:val="left" w:pos="5760"/>
        </w:tabs>
        <w:spacing w:after="0" w:line="240" w:lineRule="auto"/>
        <w:jc w:val="both"/>
        <w:rPr>
          <w:sz w:val="22"/>
        </w:rPr>
      </w:pPr>
    </w:p>
    <w:p w14:paraId="7CCE7833" w14:textId="77777777" w:rsidR="00DF625D" w:rsidRDefault="00DF625D" w:rsidP="00DF625D">
      <w:pPr>
        <w:tabs>
          <w:tab w:val="left" w:pos="5040"/>
        </w:tabs>
        <w:spacing w:after="0" w:line="240" w:lineRule="auto"/>
        <w:jc w:val="both"/>
        <w:rPr>
          <w:sz w:val="22"/>
        </w:rPr>
      </w:pPr>
      <w:r>
        <w:rPr>
          <w:sz w:val="22"/>
        </w:rPr>
        <w:t>Recommended by:</w:t>
      </w:r>
      <w:r>
        <w:rPr>
          <w:sz w:val="22"/>
        </w:rPr>
        <w:tab/>
      </w:r>
    </w:p>
    <w:p w14:paraId="17E62C2C" w14:textId="77777777" w:rsidR="00DF625D" w:rsidRDefault="00DF625D" w:rsidP="00DF625D">
      <w:pPr>
        <w:tabs>
          <w:tab w:val="left" w:pos="5760"/>
        </w:tabs>
        <w:spacing w:after="0" w:line="240" w:lineRule="auto"/>
        <w:jc w:val="both"/>
        <w:rPr>
          <w:sz w:val="22"/>
        </w:rPr>
      </w:pPr>
    </w:p>
    <w:p w14:paraId="74396055" w14:textId="77777777" w:rsidR="00DF625D" w:rsidRDefault="00DF625D" w:rsidP="00DF625D">
      <w:pPr>
        <w:tabs>
          <w:tab w:val="left" w:pos="5040"/>
        </w:tabs>
        <w:spacing w:after="0" w:line="240" w:lineRule="auto"/>
        <w:jc w:val="both"/>
        <w:rPr>
          <w:sz w:val="22"/>
        </w:rPr>
      </w:pPr>
      <w:r>
        <w:rPr>
          <w:b/>
          <w:sz w:val="22"/>
        </w:rPr>
        <w:t>JOYCE ERIKA S. SENARIS</w:t>
      </w:r>
      <w:r>
        <w:rPr>
          <w:sz w:val="22"/>
        </w:rPr>
        <w:tab/>
      </w:r>
      <w:r>
        <w:rPr>
          <w:b/>
          <w:sz w:val="22"/>
        </w:rPr>
        <w:t>RITCH M. BANATE, PhD</w:t>
      </w:r>
    </w:p>
    <w:p w14:paraId="5831A09A" w14:textId="77777777" w:rsidR="00DF625D" w:rsidRDefault="00DF625D" w:rsidP="00DF625D">
      <w:pPr>
        <w:tabs>
          <w:tab w:val="left" w:pos="5040"/>
        </w:tabs>
        <w:spacing w:after="0" w:line="240" w:lineRule="auto"/>
        <w:jc w:val="both"/>
        <w:rPr>
          <w:sz w:val="22"/>
        </w:rPr>
      </w:pPr>
      <w:r>
        <w:rPr>
          <w:sz w:val="22"/>
        </w:rPr>
        <w:t>Signature over Printed Name/Date</w:t>
      </w:r>
      <w:r>
        <w:rPr>
          <w:sz w:val="22"/>
        </w:rPr>
        <w:tab/>
        <w:t>Signature over Printed Name/Date</w:t>
      </w:r>
      <w:r>
        <w:rPr>
          <w:sz w:val="22"/>
        </w:rPr>
        <w:tab/>
      </w:r>
    </w:p>
    <w:p w14:paraId="02EB1A60" w14:textId="77777777" w:rsidR="00DF625D" w:rsidRDefault="00DF625D" w:rsidP="00DF625D">
      <w:pPr>
        <w:tabs>
          <w:tab w:val="left" w:pos="5040"/>
        </w:tabs>
        <w:spacing w:after="0" w:line="240" w:lineRule="auto"/>
        <w:jc w:val="both"/>
        <w:rPr>
          <w:sz w:val="22"/>
        </w:rPr>
      </w:pPr>
      <w:r>
        <w:rPr>
          <w:sz w:val="22"/>
        </w:rPr>
        <w:t xml:space="preserve">Chair </w:t>
      </w:r>
      <w:r>
        <w:rPr>
          <w:sz w:val="22"/>
        </w:rPr>
        <w:tab/>
        <w:t>Research Coordinator</w:t>
      </w:r>
      <w:r>
        <w:rPr>
          <w:sz w:val="22"/>
        </w:rPr>
        <w:tab/>
      </w:r>
    </w:p>
    <w:p w14:paraId="105F93F8" w14:textId="77777777" w:rsidR="00DF625D" w:rsidRDefault="00DF625D" w:rsidP="00DF625D">
      <w:pPr>
        <w:tabs>
          <w:tab w:val="left" w:pos="5040"/>
        </w:tabs>
        <w:spacing w:after="0" w:line="240" w:lineRule="auto"/>
        <w:jc w:val="both"/>
        <w:rPr>
          <w:sz w:val="22"/>
        </w:rPr>
      </w:pPr>
    </w:p>
    <w:p w14:paraId="3DBC4253" w14:textId="77777777" w:rsidR="00DF625D" w:rsidRDefault="00DF625D" w:rsidP="00DF625D">
      <w:pPr>
        <w:tabs>
          <w:tab w:val="left" w:pos="5040"/>
        </w:tabs>
        <w:spacing w:after="0" w:line="240" w:lineRule="auto"/>
        <w:jc w:val="both"/>
        <w:rPr>
          <w:sz w:val="22"/>
        </w:rPr>
      </w:pPr>
    </w:p>
    <w:p w14:paraId="7A494197" w14:textId="77777777" w:rsidR="00DF625D" w:rsidRDefault="00DF625D" w:rsidP="00DF625D">
      <w:pPr>
        <w:tabs>
          <w:tab w:val="left" w:pos="5040"/>
        </w:tabs>
        <w:spacing w:after="0" w:line="240" w:lineRule="auto"/>
        <w:jc w:val="both"/>
        <w:rPr>
          <w:sz w:val="22"/>
        </w:rPr>
      </w:pPr>
    </w:p>
    <w:p w14:paraId="67663D15" w14:textId="77777777" w:rsidR="00DF625D" w:rsidRDefault="00DF625D" w:rsidP="00DF625D">
      <w:pPr>
        <w:tabs>
          <w:tab w:val="left" w:pos="5040"/>
        </w:tabs>
        <w:spacing w:after="0" w:line="240" w:lineRule="auto"/>
        <w:jc w:val="both"/>
        <w:rPr>
          <w:sz w:val="22"/>
        </w:rPr>
      </w:pPr>
      <w:r>
        <w:rPr>
          <w:sz w:val="22"/>
        </w:rPr>
        <w:t>Approved:</w:t>
      </w:r>
    </w:p>
    <w:p w14:paraId="584238F3" w14:textId="77777777" w:rsidR="00DF625D" w:rsidRDefault="00DF625D" w:rsidP="00DF625D">
      <w:pPr>
        <w:tabs>
          <w:tab w:val="left" w:pos="5040"/>
        </w:tabs>
        <w:spacing w:after="0" w:line="240" w:lineRule="auto"/>
        <w:jc w:val="both"/>
        <w:rPr>
          <w:sz w:val="22"/>
        </w:rPr>
      </w:pPr>
    </w:p>
    <w:p w14:paraId="7F8FB8CF" w14:textId="77777777" w:rsidR="00DF625D" w:rsidRDefault="00DF625D" w:rsidP="00DF625D">
      <w:pPr>
        <w:tabs>
          <w:tab w:val="left" w:pos="5760"/>
        </w:tabs>
        <w:spacing w:after="0" w:line="240" w:lineRule="auto"/>
        <w:jc w:val="both"/>
        <w:rPr>
          <w:sz w:val="22"/>
        </w:rPr>
      </w:pPr>
    </w:p>
    <w:p w14:paraId="47B1EB0A" w14:textId="77777777" w:rsidR="00DF625D" w:rsidRDefault="00DF625D" w:rsidP="00DF625D">
      <w:pPr>
        <w:pStyle w:val="PlainText"/>
        <w:spacing w:line="240" w:lineRule="auto"/>
        <w:rPr>
          <w:rFonts w:ascii="Arial" w:eastAsia="MS Mincho" w:hAnsi="Arial" w:cs="Arial"/>
          <w:b/>
          <w:sz w:val="22"/>
          <w:szCs w:val="22"/>
        </w:rPr>
      </w:pPr>
      <w:r>
        <w:rPr>
          <w:rFonts w:ascii="Arial" w:eastAsia="MS Mincho" w:hAnsi="Arial" w:cs="Arial"/>
          <w:b/>
          <w:sz w:val="22"/>
          <w:szCs w:val="22"/>
        </w:rPr>
        <w:t>MILDRED A. SEBASTIAN</w:t>
      </w:r>
    </w:p>
    <w:p w14:paraId="5B64061C" w14:textId="385A8DBA" w:rsidR="00DF625D" w:rsidRDefault="00DF625D" w:rsidP="00CF7D54">
      <w:pPr>
        <w:spacing w:after="0" w:line="240" w:lineRule="auto"/>
        <w:jc w:val="both"/>
        <w:rPr>
          <w:b/>
          <w:sz w:val="22"/>
        </w:rPr>
      </w:pPr>
      <w:r>
        <w:rPr>
          <w:rFonts w:eastAsia="MS Mincho"/>
          <w:sz w:val="22"/>
        </w:rPr>
        <w:t>Campus Administrator</w:t>
      </w:r>
    </w:p>
    <w:p w14:paraId="4F1CA880" w14:textId="66974A76" w:rsidR="00CF7D54" w:rsidRPr="00441BC0" w:rsidRDefault="00913CE9" w:rsidP="00913CE9">
      <w:pPr>
        <w:rPr>
          <w:sz w:val="22"/>
        </w:rPr>
      </w:pPr>
      <w:r>
        <w:rPr>
          <w:noProof/>
        </w:rPr>
        <w:drawing>
          <wp:anchor distT="0" distB="0" distL="0" distR="0" simplePos="0" relativeHeight="251713536" behindDoc="0" locked="0" layoutInCell="1" allowOverlap="1" wp14:anchorId="3FAF9FC4" wp14:editId="18C2BBA3">
            <wp:simplePos x="0" y="0"/>
            <wp:positionH relativeFrom="margin">
              <wp:posOffset>3781425</wp:posOffset>
            </wp:positionH>
            <wp:positionV relativeFrom="paragraph">
              <wp:posOffset>221615</wp:posOffset>
            </wp:positionV>
            <wp:extent cx="1891030" cy="1062990"/>
            <wp:effectExtent l="19050" t="19050" r="13970" b="22860"/>
            <wp:wrapNone/>
            <wp:docPr id="42" name="Pictur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CF7D54">
        <w:rPr>
          <w:noProof/>
        </w:rPr>
        <w:drawing>
          <wp:anchor distT="0" distB="0" distL="0" distR="0" simplePos="0" relativeHeight="251714560" behindDoc="0" locked="0" layoutInCell="1" allowOverlap="1" wp14:anchorId="46642DCD" wp14:editId="62FF7D5F">
            <wp:simplePos x="0" y="0"/>
            <wp:positionH relativeFrom="margin">
              <wp:align>left</wp:align>
            </wp:positionH>
            <wp:positionV relativeFrom="paragraph">
              <wp:posOffset>227330</wp:posOffset>
            </wp:positionV>
            <wp:extent cx="1074420" cy="952500"/>
            <wp:effectExtent l="19050" t="19050" r="11430" b="19050"/>
            <wp:wrapNone/>
            <wp:docPr id="41" name="Picture 41"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C870C2">
        <w:rPr>
          <w:sz w:val="22"/>
        </w:rPr>
        <w:t xml:space="preserve"> </w:t>
      </w:r>
      <w:r>
        <w:rPr>
          <w:sz w:val="22"/>
        </w:rPr>
        <w:t xml:space="preserve">                                                                              </w:t>
      </w:r>
      <w:r w:rsidR="00CF7D54">
        <w:rPr>
          <w:sz w:val="22"/>
        </w:rPr>
        <w:t xml:space="preserve">       </w:t>
      </w:r>
      <w:r>
        <w:rPr>
          <w:sz w:val="22"/>
        </w:rPr>
        <w:t xml:space="preserve">      </w:t>
      </w:r>
      <w:r w:rsidR="00CF7D54">
        <w:rPr>
          <w:sz w:val="22"/>
        </w:rPr>
        <w:t xml:space="preserve"> </w:t>
      </w:r>
      <w:proofErr w:type="spellStart"/>
      <w:r w:rsidR="00CF7D54">
        <w:rPr>
          <w:sz w:val="22"/>
        </w:rPr>
        <w:t>CvSU</w:t>
      </w:r>
      <w:proofErr w:type="spellEnd"/>
      <w:r w:rsidR="00CF7D54">
        <w:rPr>
          <w:sz w:val="22"/>
        </w:rPr>
        <w:t xml:space="preserve"> - TC RSU Form No.: _</w:t>
      </w:r>
      <w:r w:rsidR="00CF7D54">
        <w:rPr>
          <w:sz w:val="22"/>
          <w:u w:val="single"/>
        </w:rPr>
        <w:t>_</w:t>
      </w:r>
    </w:p>
    <w:p w14:paraId="19790A6C" w14:textId="77777777" w:rsidR="00CF7D54" w:rsidRPr="00441BC0" w:rsidRDefault="00CF7D54" w:rsidP="00CF7D54">
      <w:pPr>
        <w:tabs>
          <w:tab w:val="center" w:pos="4680"/>
          <w:tab w:val="right" w:pos="9360"/>
        </w:tabs>
        <w:spacing w:after="0" w:line="240" w:lineRule="auto"/>
        <w:jc w:val="center"/>
        <w:rPr>
          <w:color w:val="000000"/>
          <w:sz w:val="22"/>
        </w:rPr>
      </w:pPr>
      <w:r w:rsidRPr="00441BC0">
        <w:rPr>
          <w:color w:val="000000"/>
          <w:sz w:val="22"/>
        </w:rPr>
        <w:t>Republic of the Philippines</w:t>
      </w:r>
    </w:p>
    <w:p w14:paraId="5391957E" w14:textId="77777777" w:rsidR="00CF7D54" w:rsidRPr="00441BC0" w:rsidRDefault="00CF7D54" w:rsidP="00CF7D54">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1320EED3" w14:textId="77777777" w:rsidR="00CF7D54" w:rsidRPr="00441BC0" w:rsidRDefault="00CF7D54" w:rsidP="00CF7D54">
      <w:pPr>
        <w:tabs>
          <w:tab w:val="center" w:pos="4513"/>
          <w:tab w:val="left" w:pos="7395"/>
        </w:tabs>
        <w:spacing w:after="0" w:line="240" w:lineRule="auto"/>
        <w:jc w:val="center"/>
        <w:rPr>
          <w:b/>
          <w:sz w:val="22"/>
          <w:lang w:val="it-IT"/>
        </w:rPr>
      </w:pPr>
      <w:r w:rsidRPr="00441BC0">
        <w:rPr>
          <w:b/>
          <w:sz w:val="22"/>
          <w:lang w:val="it-IT"/>
        </w:rPr>
        <w:t>CvSU Tanza Campus</w:t>
      </w:r>
    </w:p>
    <w:p w14:paraId="7176C547" w14:textId="77777777" w:rsidR="00CF7D54" w:rsidRPr="00441BC0" w:rsidRDefault="00CF7D54" w:rsidP="00CF7D54">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747B3092" w14:textId="77777777" w:rsidR="00CF7D54" w:rsidRPr="00441BC0" w:rsidRDefault="00CF7D54" w:rsidP="00CF7D54">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350353F1" w14:textId="77777777" w:rsidR="00CF7D54" w:rsidRPr="00441BC0" w:rsidRDefault="00CF7D54" w:rsidP="00CF7D54">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5BB8049D" w14:textId="77777777" w:rsidR="00CF7D54" w:rsidRPr="00441BC0" w:rsidRDefault="00CF7D54" w:rsidP="00CF7D54">
      <w:pPr>
        <w:tabs>
          <w:tab w:val="left" w:pos="360"/>
        </w:tabs>
        <w:spacing w:after="0" w:line="240" w:lineRule="auto"/>
        <w:ind w:hanging="360"/>
        <w:jc w:val="center"/>
        <w:rPr>
          <w:i/>
          <w:color w:val="000000"/>
          <w:sz w:val="22"/>
          <w:lang w:val="it-IT"/>
        </w:rPr>
      </w:pPr>
      <w:hyperlink r:id="rId84" w:history="1">
        <w:r w:rsidRPr="00441BC0">
          <w:rPr>
            <w:i/>
            <w:color w:val="000000"/>
            <w:sz w:val="22"/>
            <w:lang w:val="it-IT"/>
          </w:rPr>
          <w:t>www.cvsu.edu.ph</w:t>
        </w:r>
      </w:hyperlink>
    </w:p>
    <w:p w14:paraId="3D95E07D" w14:textId="77777777" w:rsidR="00CF7D54" w:rsidRPr="00441BC0" w:rsidRDefault="00CF7D54" w:rsidP="00CF7D54">
      <w:pPr>
        <w:pStyle w:val="Header"/>
        <w:spacing w:after="0"/>
        <w:jc w:val="center"/>
        <w:rPr>
          <w:sz w:val="22"/>
        </w:rPr>
      </w:pPr>
    </w:p>
    <w:p w14:paraId="39D1F301" w14:textId="77777777" w:rsidR="00CF7D54" w:rsidRPr="00441BC0" w:rsidRDefault="00CF7D54" w:rsidP="00CF7D54">
      <w:pPr>
        <w:pStyle w:val="Header"/>
        <w:spacing w:after="0"/>
        <w:jc w:val="center"/>
        <w:rPr>
          <w:b/>
          <w:bCs/>
          <w:sz w:val="22"/>
        </w:rPr>
      </w:pPr>
      <w:r w:rsidRPr="00441BC0">
        <w:rPr>
          <w:b/>
          <w:bCs/>
          <w:sz w:val="22"/>
        </w:rPr>
        <w:t>RESEARCH SERVICES UNIT</w:t>
      </w:r>
    </w:p>
    <w:p w14:paraId="04FBE8BF" w14:textId="68A92F13" w:rsidR="00CF7D54" w:rsidRDefault="00CF7D54" w:rsidP="00CF7D54">
      <w:pPr>
        <w:spacing w:after="0" w:line="240" w:lineRule="auto"/>
        <w:jc w:val="both"/>
        <w:rPr>
          <w:b/>
          <w:sz w:val="22"/>
        </w:rPr>
      </w:pPr>
      <w:r>
        <w:rPr>
          <w:b/>
          <w:sz w:val="22"/>
        </w:rPr>
        <w:t xml:space="preserve">                                                                          </w:t>
      </w:r>
    </w:p>
    <w:p w14:paraId="3D7FE549" w14:textId="6E8C053F" w:rsidR="00CF7D54" w:rsidRDefault="00CF7D54" w:rsidP="00CF7D54">
      <w:pPr>
        <w:spacing w:after="0" w:line="240" w:lineRule="auto"/>
        <w:jc w:val="both"/>
        <w:rPr>
          <w:b/>
          <w:sz w:val="22"/>
        </w:rPr>
      </w:pPr>
    </w:p>
    <w:p w14:paraId="0B7C1EE8" w14:textId="53ADFA96" w:rsidR="00CF7D54" w:rsidRDefault="00CF7D54" w:rsidP="00CF7D54">
      <w:pPr>
        <w:jc w:val="center"/>
        <w:rPr>
          <w:b/>
          <w:sz w:val="22"/>
        </w:rPr>
      </w:pPr>
      <w:r>
        <w:rPr>
          <w:b/>
          <w:sz w:val="22"/>
        </w:rPr>
        <w:t>PROPOSAL DEFENSE EVALUATION</w:t>
      </w: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477"/>
        <w:gridCol w:w="4832"/>
      </w:tblGrid>
      <w:tr w:rsidR="00CF7D54" w14:paraId="1E7A175C" w14:textId="77777777" w:rsidTr="00CF0A3B">
        <w:tc>
          <w:tcPr>
            <w:tcW w:w="3595" w:type="dxa"/>
            <w:tcBorders>
              <w:top w:val="nil"/>
              <w:left w:val="nil"/>
              <w:bottom w:val="nil"/>
              <w:right w:val="nil"/>
            </w:tcBorders>
          </w:tcPr>
          <w:p w14:paraId="33BA694C" w14:textId="77777777" w:rsidR="00CF7D54" w:rsidRDefault="00CF7D54" w:rsidP="00CF7D54">
            <w:pPr>
              <w:tabs>
                <w:tab w:val="left" w:pos="3600"/>
              </w:tabs>
              <w:jc w:val="center"/>
              <w:rPr>
                <w:sz w:val="22"/>
              </w:rPr>
            </w:pPr>
            <w:r>
              <w:rPr>
                <w:sz w:val="22"/>
              </w:rPr>
              <w:t>Name of Researcher(s)</w:t>
            </w:r>
          </w:p>
        </w:tc>
        <w:tc>
          <w:tcPr>
            <w:tcW w:w="5035" w:type="dxa"/>
            <w:tcBorders>
              <w:top w:val="nil"/>
              <w:left w:val="nil"/>
              <w:bottom w:val="single" w:sz="4" w:space="0" w:color="auto"/>
              <w:right w:val="nil"/>
            </w:tcBorders>
            <w:vAlign w:val="bottom"/>
          </w:tcPr>
          <w:p w14:paraId="1166593C" w14:textId="77777777" w:rsidR="00CF7D54" w:rsidRDefault="00CF7D54" w:rsidP="00CF7D54">
            <w:pPr>
              <w:tabs>
                <w:tab w:val="left" w:pos="2520"/>
                <w:tab w:val="left" w:pos="3060"/>
              </w:tabs>
              <w:jc w:val="center"/>
              <w:rPr>
                <w:sz w:val="22"/>
              </w:rPr>
            </w:pPr>
            <w:r>
              <w:rPr>
                <w:rFonts w:eastAsia="MS Mincho"/>
                <w:b/>
                <w:color w:val="000000"/>
                <w:sz w:val="22"/>
                <w:lang w:val="en-US"/>
              </w:rPr>
              <w:t>JARAMIL, MARCUS A; COLON GERALD;</w:t>
            </w:r>
          </w:p>
        </w:tc>
      </w:tr>
      <w:tr w:rsidR="00CF7D54" w14:paraId="271F7933" w14:textId="77777777" w:rsidTr="00CF0A3B">
        <w:tc>
          <w:tcPr>
            <w:tcW w:w="3595" w:type="dxa"/>
            <w:tcBorders>
              <w:top w:val="nil"/>
              <w:left w:val="nil"/>
              <w:bottom w:val="nil"/>
              <w:right w:val="nil"/>
            </w:tcBorders>
          </w:tcPr>
          <w:p w14:paraId="4CDEDF9D" w14:textId="77777777" w:rsidR="00CF7D54" w:rsidRDefault="00CF7D54" w:rsidP="00CF7D54">
            <w:pPr>
              <w:tabs>
                <w:tab w:val="left" w:pos="3600"/>
              </w:tabs>
              <w:jc w:val="center"/>
              <w:rPr>
                <w:sz w:val="22"/>
              </w:rPr>
            </w:pPr>
          </w:p>
        </w:tc>
        <w:tc>
          <w:tcPr>
            <w:tcW w:w="5035" w:type="dxa"/>
            <w:tcBorders>
              <w:top w:val="single" w:sz="4" w:space="0" w:color="auto"/>
              <w:left w:val="nil"/>
              <w:right w:val="nil"/>
            </w:tcBorders>
            <w:vAlign w:val="bottom"/>
          </w:tcPr>
          <w:p w14:paraId="1D3576E9" w14:textId="77777777" w:rsidR="00CF7D54" w:rsidRDefault="00CF7D54" w:rsidP="00CF7D54">
            <w:pPr>
              <w:tabs>
                <w:tab w:val="left" w:pos="2520"/>
                <w:tab w:val="left" w:pos="3060"/>
              </w:tabs>
              <w:jc w:val="center"/>
              <w:rPr>
                <w:sz w:val="22"/>
              </w:rPr>
            </w:pPr>
            <w:r>
              <w:rPr>
                <w:rFonts w:eastAsia="MS Mincho"/>
                <w:b/>
                <w:color w:val="000000"/>
                <w:sz w:val="22"/>
                <w:lang w:val="en-US"/>
              </w:rPr>
              <w:t xml:space="preserve">CLORES, EUGINE A; </w:t>
            </w:r>
          </w:p>
        </w:tc>
      </w:tr>
      <w:tr w:rsidR="00CF7D54" w14:paraId="73AFA872" w14:textId="77777777" w:rsidTr="00CF0A3B">
        <w:tc>
          <w:tcPr>
            <w:tcW w:w="3595" w:type="dxa"/>
            <w:tcBorders>
              <w:top w:val="nil"/>
              <w:left w:val="nil"/>
              <w:bottom w:val="nil"/>
              <w:right w:val="nil"/>
            </w:tcBorders>
          </w:tcPr>
          <w:p w14:paraId="7D7967F9" w14:textId="77777777" w:rsidR="00CF7D54" w:rsidRDefault="00CF7D54" w:rsidP="00CF7D54">
            <w:pPr>
              <w:tabs>
                <w:tab w:val="left" w:pos="3600"/>
              </w:tabs>
              <w:jc w:val="center"/>
              <w:rPr>
                <w:sz w:val="22"/>
              </w:rPr>
            </w:pPr>
          </w:p>
        </w:tc>
        <w:tc>
          <w:tcPr>
            <w:tcW w:w="5035" w:type="dxa"/>
            <w:tcBorders>
              <w:top w:val="single" w:sz="4" w:space="0" w:color="auto"/>
              <w:left w:val="nil"/>
              <w:right w:val="nil"/>
            </w:tcBorders>
            <w:vAlign w:val="bottom"/>
          </w:tcPr>
          <w:p w14:paraId="3596C27B" w14:textId="77777777" w:rsidR="00CF7D54" w:rsidRDefault="00CF7D54" w:rsidP="00CF7D54">
            <w:pPr>
              <w:tabs>
                <w:tab w:val="left" w:pos="2520"/>
                <w:tab w:val="left" w:pos="3060"/>
              </w:tabs>
              <w:jc w:val="center"/>
              <w:rPr>
                <w:rFonts w:eastAsia="MS Mincho"/>
                <w:b/>
                <w:color w:val="000000"/>
                <w:sz w:val="22"/>
                <w:lang w:val="en-US" w:eastAsia="en-US"/>
              </w:rPr>
            </w:pPr>
            <w:r>
              <w:rPr>
                <w:rFonts w:eastAsia="MS Mincho"/>
                <w:b/>
                <w:color w:val="000000"/>
                <w:sz w:val="22"/>
                <w:lang w:val="en-US"/>
              </w:rPr>
              <w:t>SARMIENTO, JACKELYN P;</w:t>
            </w:r>
          </w:p>
        </w:tc>
      </w:tr>
      <w:tr w:rsidR="00CF7D54" w14:paraId="094F7166" w14:textId="77777777" w:rsidTr="00CF0A3B">
        <w:tc>
          <w:tcPr>
            <w:tcW w:w="3595" w:type="dxa"/>
            <w:tcBorders>
              <w:top w:val="nil"/>
              <w:left w:val="nil"/>
              <w:bottom w:val="nil"/>
              <w:right w:val="nil"/>
            </w:tcBorders>
          </w:tcPr>
          <w:p w14:paraId="34DE0D5C" w14:textId="77777777" w:rsidR="00CF7D54" w:rsidRDefault="00CF7D54" w:rsidP="00CF7D54">
            <w:pPr>
              <w:tabs>
                <w:tab w:val="left" w:pos="3600"/>
              </w:tabs>
              <w:jc w:val="center"/>
              <w:rPr>
                <w:sz w:val="22"/>
              </w:rPr>
            </w:pPr>
          </w:p>
        </w:tc>
        <w:tc>
          <w:tcPr>
            <w:tcW w:w="5035" w:type="dxa"/>
            <w:tcBorders>
              <w:top w:val="single" w:sz="4" w:space="0" w:color="auto"/>
              <w:left w:val="nil"/>
              <w:right w:val="nil"/>
            </w:tcBorders>
            <w:vAlign w:val="bottom"/>
          </w:tcPr>
          <w:p w14:paraId="45B34449" w14:textId="77777777" w:rsidR="00CF7D54" w:rsidRDefault="00CF7D54" w:rsidP="00CF7D54">
            <w:pPr>
              <w:tabs>
                <w:tab w:val="left" w:pos="2520"/>
                <w:tab w:val="left" w:pos="3060"/>
              </w:tabs>
              <w:jc w:val="center"/>
              <w:rPr>
                <w:rFonts w:eastAsia="MS Mincho"/>
                <w:b/>
                <w:color w:val="000000"/>
                <w:sz w:val="22"/>
                <w:lang w:val="en-US" w:eastAsia="en-US"/>
              </w:rPr>
            </w:pPr>
            <w:r>
              <w:rPr>
                <w:rFonts w:eastAsia="MS Mincho"/>
                <w:b/>
                <w:color w:val="000000"/>
                <w:sz w:val="22"/>
                <w:lang w:val="en-US"/>
              </w:rPr>
              <w:t>CONCENSINO, GINA S.</w:t>
            </w:r>
          </w:p>
        </w:tc>
      </w:tr>
      <w:tr w:rsidR="00CF7D54" w14:paraId="5AB46051" w14:textId="77777777" w:rsidTr="00CF0A3B">
        <w:tc>
          <w:tcPr>
            <w:tcW w:w="3595" w:type="dxa"/>
            <w:tcBorders>
              <w:top w:val="nil"/>
              <w:left w:val="nil"/>
              <w:bottom w:val="nil"/>
              <w:right w:val="nil"/>
            </w:tcBorders>
          </w:tcPr>
          <w:p w14:paraId="47BE1778" w14:textId="77777777" w:rsidR="00CF7D54" w:rsidRDefault="00CF7D54" w:rsidP="00CF7D54">
            <w:pPr>
              <w:tabs>
                <w:tab w:val="left" w:pos="3600"/>
              </w:tabs>
              <w:jc w:val="center"/>
              <w:rPr>
                <w:sz w:val="22"/>
              </w:rPr>
            </w:pPr>
            <w:r>
              <w:rPr>
                <w:sz w:val="22"/>
              </w:rPr>
              <w:t>Degree/Course</w:t>
            </w:r>
          </w:p>
        </w:tc>
        <w:tc>
          <w:tcPr>
            <w:tcW w:w="5035" w:type="dxa"/>
            <w:tcBorders>
              <w:left w:val="nil"/>
              <w:right w:val="nil"/>
            </w:tcBorders>
          </w:tcPr>
          <w:p w14:paraId="62972006" w14:textId="77777777" w:rsidR="00CF7D54" w:rsidRDefault="00CF7D54" w:rsidP="00CF7D54">
            <w:pPr>
              <w:tabs>
                <w:tab w:val="left" w:pos="3600"/>
              </w:tabs>
              <w:jc w:val="center"/>
              <w:rPr>
                <w:sz w:val="22"/>
              </w:rPr>
            </w:pPr>
            <w:r>
              <w:rPr>
                <w:rFonts w:eastAsia="MS Mincho"/>
                <w:b/>
                <w:sz w:val="22"/>
              </w:rPr>
              <w:t>BS INFORMATION TECHNOLOGY</w:t>
            </w:r>
          </w:p>
        </w:tc>
      </w:tr>
      <w:tr w:rsidR="00CF7D54" w14:paraId="74074482" w14:textId="77777777" w:rsidTr="00CF0A3B">
        <w:tc>
          <w:tcPr>
            <w:tcW w:w="3595" w:type="dxa"/>
            <w:tcBorders>
              <w:top w:val="nil"/>
              <w:left w:val="nil"/>
              <w:bottom w:val="nil"/>
              <w:right w:val="nil"/>
            </w:tcBorders>
          </w:tcPr>
          <w:p w14:paraId="54DFF0F8" w14:textId="77777777" w:rsidR="00CF7D54" w:rsidRDefault="00CF7D54" w:rsidP="00CF7D54">
            <w:pPr>
              <w:tabs>
                <w:tab w:val="left" w:pos="3600"/>
              </w:tabs>
              <w:jc w:val="center"/>
              <w:rPr>
                <w:sz w:val="22"/>
              </w:rPr>
            </w:pPr>
            <w:r>
              <w:rPr>
                <w:sz w:val="22"/>
              </w:rPr>
              <w:t>Date of Intended Proposal Defense</w:t>
            </w:r>
          </w:p>
        </w:tc>
        <w:tc>
          <w:tcPr>
            <w:tcW w:w="5035" w:type="dxa"/>
            <w:tcBorders>
              <w:left w:val="nil"/>
              <w:right w:val="nil"/>
            </w:tcBorders>
          </w:tcPr>
          <w:p w14:paraId="2E2C495D" w14:textId="77777777" w:rsidR="00CF7D54" w:rsidRDefault="00CF7D54" w:rsidP="00CF7D54">
            <w:pPr>
              <w:tabs>
                <w:tab w:val="left" w:pos="3600"/>
              </w:tabs>
              <w:jc w:val="center"/>
              <w:rPr>
                <w:sz w:val="22"/>
              </w:rPr>
            </w:pPr>
          </w:p>
        </w:tc>
      </w:tr>
      <w:tr w:rsidR="00CF7D54" w14:paraId="60635939" w14:textId="77777777" w:rsidTr="00CF0A3B">
        <w:tc>
          <w:tcPr>
            <w:tcW w:w="3595" w:type="dxa"/>
            <w:tcBorders>
              <w:top w:val="nil"/>
              <w:left w:val="nil"/>
              <w:bottom w:val="nil"/>
              <w:right w:val="nil"/>
            </w:tcBorders>
          </w:tcPr>
          <w:p w14:paraId="55DC1341" w14:textId="77777777" w:rsidR="00CF7D54" w:rsidRDefault="00CF7D54" w:rsidP="00CF7D54">
            <w:pPr>
              <w:tabs>
                <w:tab w:val="left" w:pos="3600"/>
              </w:tabs>
              <w:jc w:val="center"/>
              <w:rPr>
                <w:sz w:val="22"/>
              </w:rPr>
            </w:pPr>
            <w:r>
              <w:rPr>
                <w:sz w:val="22"/>
              </w:rPr>
              <w:t>Title of Study</w:t>
            </w:r>
          </w:p>
        </w:tc>
        <w:tc>
          <w:tcPr>
            <w:tcW w:w="5035" w:type="dxa"/>
            <w:tcBorders>
              <w:left w:val="nil"/>
              <w:right w:val="nil"/>
            </w:tcBorders>
          </w:tcPr>
          <w:p w14:paraId="76DB9155" w14:textId="77777777" w:rsidR="00CF7D54" w:rsidRDefault="00CF7D54" w:rsidP="00CF7D54">
            <w:pPr>
              <w:tabs>
                <w:tab w:val="left" w:pos="2520"/>
                <w:tab w:val="left" w:pos="3060"/>
              </w:tabs>
              <w:jc w:val="center"/>
              <w:rPr>
                <w:sz w:val="22"/>
              </w:rPr>
            </w:pPr>
            <w:r>
              <w:rPr>
                <w:rFonts w:eastAsia="MS Mincho"/>
                <w:b/>
                <w:sz w:val="22"/>
                <w:lang w:val="en-US"/>
              </w:rPr>
              <w:t xml:space="preserve">PET ADOPT HUB: A WEB PLATFORM FOR </w:t>
            </w:r>
          </w:p>
        </w:tc>
      </w:tr>
      <w:tr w:rsidR="00CF7D54" w14:paraId="44C80C2B" w14:textId="77777777" w:rsidTr="00CF0A3B">
        <w:tc>
          <w:tcPr>
            <w:tcW w:w="3595" w:type="dxa"/>
            <w:tcBorders>
              <w:top w:val="nil"/>
              <w:left w:val="nil"/>
              <w:bottom w:val="nil"/>
              <w:right w:val="nil"/>
            </w:tcBorders>
          </w:tcPr>
          <w:p w14:paraId="5E62B68C" w14:textId="77777777" w:rsidR="00CF7D54" w:rsidRDefault="00CF7D54" w:rsidP="00CF7D54">
            <w:pPr>
              <w:tabs>
                <w:tab w:val="left" w:pos="3600"/>
              </w:tabs>
              <w:jc w:val="center"/>
              <w:rPr>
                <w:sz w:val="22"/>
              </w:rPr>
            </w:pPr>
          </w:p>
        </w:tc>
        <w:tc>
          <w:tcPr>
            <w:tcW w:w="5035" w:type="dxa"/>
            <w:tcBorders>
              <w:left w:val="nil"/>
              <w:right w:val="nil"/>
            </w:tcBorders>
          </w:tcPr>
          <w:p w14:paraId="0C0206B5" w14:textId="77777777" w:rsidR="00CF7D54" w:rsidRDefault="00CF7D54" w:rsidP="00CF7D54">
            <w:pPr>
              <w:tabs>
                <w:tab w:val="left" w:pos="3600"/>
              </w:tabs>
              <w:jc w:val="center"/>
              <w:rPr>
                <w:rFonts w:eastAsia="Times New Roman"/>
                <w:sz w:val="22"/>
                <w:lang w:val="en-US" w:eastAsia="en-US"/>
              </w:rPr>
            </w:pPr>
            <w:r>
              <w:rPr>
                <w:rFonts w:eastAsia="MS Mincho"/>
                <w:b/>
                <w:sz w:val="22"/>
                <w:lang w:val="en-US"/>
              </w:rPr>
              <w:t xml:space="preserve">ANIMAL SHELTERS TO MANAGE AND </w:t>
            </w:r>
          </w:p>
        </w:tc>
      </w:tr>
      <w:tr w:rsidR="00CF7D54" w14:paraId="1832175C" w14:textId="77777777" w:rsidTr="00CF0A3B">
        <w:tc>
          <w:tcPr>
            <w:tcW w:w="3595" w:type="dxa"/>
            <w:tcBorders>
              <w:top w:val="nil"/>
              <w:left w:val="nil"/>
              <w:bottom w:val="nil"/>
              <w:right w:val="nil"/>
            </w:tcBorders>
          </w:tcPr>
          <w:p w14:paraId="4987B339" w14:textId="77777777" w:rsidR="00CF7D54" w:rsidRDefault="00CF7D54" w:rsidP="00CF7D54">
            <w:pPr>
              <w:tabs>
                <w:tab w:val="left" w:pos="3600"/>
              </w:tabs>
              <w:jc w:val="center"/>
              <w:rPr>
                <w:sz w:val="22"/>
              </w:rPr>
            </w:pPr>
          </w:p>
        </w:tc>
        <w:tc>
          <w:tcPr>
            <w:tcW w:w="5035" w:type="dxa"/>
            <w:tcBorders>
              <w:left w:val="nil"/>
              <w:right w:val="nil"/>
            </w:tcBorders>
          </w:tcPr>
          <w:p w14:paraId="75F3773B" w14:textId="77777777" w:rsidR="00CF7D54" w:rsidRDefault="00CF7D54" w:rsidP="00CF7D54">
            <w:pPr>
              <w:tabs>
                <w:tab w:val="left" w:pos="3600"/>
              </w:tabs>
              <w:jc w:val="center"/>
              <w:rPr>
                <w:rFonts w:eastAsia="MS Mincho"/>
                <w:b/>
                <w:sz w:val="22"/>
                <w:lang w:val="en-US" w:eastAsia="en-US"/>
              </w:rPr>
            </w:pPr>
            <w:r>
              <w:rPr>
                <w:rFonts w:eastAsia="MS Mincho"/>
                <w:b/>
                <w:sz w:val="22"/>
                <w:lang w:val="en-US"/>
              </w:rPr>
              <w:t>PROMOTE PET ADOPTION</w:t>
            </w:r>
          </w:p>
        </w:tc>
      </w:tr>
    </w:tbl>
    <w:p w14:paraId="54B6E0E3" w14:textId="77777777" w:rsidR="00CF7D54" w:rsidRDefault="00CF7D54" w:rsidP="00CF7D54">
      <w:pPr>
        <w:tabs>
          <w:tab w:val="left" w:pos="5760"/>
        </w:tabs>
        <w:spacing w:after="0" w:line="240" w:lineRule="auto"/>
        <w:jc w:val="center"/>
        <w:rPr>
          <w:sz w:val="22"/>
        </w:rPr>
      </w:pPr>
    </w:p>
    <w:p w14:paraId="06DE54B6" w14:textId="77777777" w:rsidR="00CF7D54" w:rsidRDefault="00CF7D54" w:rsidP="00CF7D54">
      <w:pPr>
        <w:spacing w:after="0" w:line="240" w:lineRule="auto"/>
        <w:rPr>
          <w:b/>
        </w:rPr>
      </w:pPr>
      <w:r>
        <w:rPr>
          <w:b/>
        </w:rPr>
        <w:t>I. Quantitative Evaluation</w:t>
      </w:r>
    </w:p>
    <w:tbl>
      <w:tblPr>
        <w:tblW w:w="5000" w:type="pct"/>
        <w:jc w:val="center"/>
        <w:tblLook w:val="0000" w:firstRow="0" w:lastRow="0" w:firstColumn="0" w:lastColumn="0" w:noHBand="0" w:noVBand="0"/>
      </w:tblPr>
      <w:tblGrid>
        <w:gridCol w:w="5882"/>
        <w:gridCol w:w="1074"/>
        <w:gridCol w:w="1343"/>
      </w:tblGrid>
      <w:tr w:rsidR="00CF7D54" w14:paraId="257219B6" w14:textId="77777777" w:rsidTr="00CF7D54">
        <w:trPr>
          <w:trHeight w:val="184"/>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vAlign w:val="center"/>
          </w:tcPr>
          <w:p w14:paraId="1A648158" w14:textId="77777777" w:rsidR="00CF7D54" w:rsidRDefault="00CF7D54" w:rsidP="00CF7D54">
            <w:pPr>
              <w:spacing w:after="0" w:line="240" w:lineRule="auto"/>
              <w:jc w:val="center"/>
            </w:pPr>
            <w:r>
              <w:rPr>
                <w:b/>
                <w:color w:val="000000"/>
              </w:rPr>
              <w:t>CRITERIA</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vAlign w:val="center"/>
          </w:tcPr>
          <w:p w14:paraId="1CC2BB6D" w14:textId="77777777" w:rsidR="00CF7D54" w:rsidRDefault="00CF7D54" w:rsidP="00CF7D54">
            <w:pPr>
              <w:spacing w:after="0" w:line="240" w:lineRule="auto"/>
              <w:jc w:val="center"/>
            </w:pPr>
            <w:r>
              <w:rPr>
                <w:b/>
                <w:color w:val="000000"/>
              </w:rPr>
              <w:t>RATING</w:t>
            </w: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vAlign w:val="center"/>
          </w:tcPr>
          <w:p w14:paraId="759D0FBF" w14:textId="77777777" w:rsidR="00CF7D54" w:rsidRDefault="00CF7D54" w:rsidP="00CF7D54">
            <w:pPr>
              <w:spacing w:after="0" w:line="240" w:lineRule="auto"/>
              <w:jc w:val="center"/>
            </w:pPr>
            <w:r>
              <w:rPr>
                <w:b/>
                <w:color w:val="000000"/>
              </w:rPr>
              <w:t>REMARKS</w:t>
            </w:r>
          </w:p>
        </w:tc>
      </w:tr>
      <w:tr w:rsidR="00CF7D54" w14:paraId="5A98C96F" w14:textId="77777777" w:rsidTr="00CF7D54">
        <w:trPr>
          <w:trHeight w:val="292"/>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25511065" w14:textId="77777777" w:rsidR="00CF7D54" w:rsidRDefault="00CF7D54" w:rsidP="00CF7D54">
            <w:pPr>
              <w:spacing w:after="0" w:line="240" w:lineRule="auto"/>
              <w:jc w:val="center"/>
            </w:pPr>
            <w:r>
              <w:rPr>
                <w:b/>
                <w:color w:val="000000"/>
              </w:rPr>
              <w:t>Thesis quality and scientific merit/ relevance (50%)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31EEABCA"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2C412798" w14:textId="77777777" w:rsidR="00CF7D54" w:rsidRDefault="00CF7D54" w:rsidP="00CF7D54">
            <w:pPr>
              <w:spacing w:after="0" w:line="240" w:lineRule="auto"/>
              <w:jc w:val="center"/>
            </w:pPr>
          </w:p>
        </w:tc>
      </w:tr>
      <w:tr w:rsidR="00CF7D54" w14:paraId="1A8F7E08" w14:textId="77777777" w:rsidTr="00CF7D54">
        <w:trPr>
          <w:trHeight w:val="362"/>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327491A6" w14:textId="77777777" w:rsidR="00CF7D54" w:rsidRDefault="00CF7D54" w:rsidP="00CF7D54">
            <w:pPr>
              <w:numPr>
                <w:ilvl w:val="0"/>
                <w:numId w:val="36"/>
              </w:numPr>
              <w:spacing w:after="0" w:line="240" w:lineRule="auto"/>
              <w:ind w:left="0"/>
              <w:jc w:val="center"/>
              <w:rPr>
                <w:b/>
                <w:color w:val="000000"/>
              </w:rPr>
            </w:pPr>
            <w:r>
              <w:rPr>
                <w:color w:val="000000"/>
              </w:rPr>
              <w:t>Clarity of the problems and rationale (</w:t>
            </w:r>
            <w:r>
              <w:rPr>
                <w:i/>
                <w:color w:val="000000"/>
              </w:rPr>
              <w:t>10)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3D045D7A"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6B82F8CB" w14:textId="77777777" w:rsidR="00CF7D54" w:rsidRDefault="00CF7D54" w:rsidP="00CF7D54">
            <w:pPr>
              <w:spacing w:after="0" w:line="240" w:lineRule="auto"/>
              <w:jc w:val="center"/>
            </w:pPr>
          </w:p>
        </w:tc>
      </w:tr>
      <w:tr w:rsidR="00CF7D54" w14:paraId="41D356EF" w14:textId="77777777" w:rsidTr="00CF7D54">
        <w:trPr>
          <w:trHeight w:val="272"/>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0DE2BD2B" w14:textId="77777777" w:rsidR="00CF7D54" w:rsidRDefault="00CF7D54" w:rsidP="00CF7D54">
            <w:pPr>
              <w:numPr>
                <w:ilvl w:val="0"/>
                <w:numId w:val="37"/>
              </w:numPr>
              <w:spacing w:after="0" w:line="240" w:lineRule="auto"/>
              <w:ind w:left="0"/>
              <w:jc w:val="center"/>
              <w:rPr>
                <w:color w:val="000000"/>
              </w:rPr>
            </w:pPr>
            <w:r>
              <w:rPr>
                <w:color w:val="000000"/>
              </w:rPr>
              <w:t xml:space="preserve"> Attainability of the objectives </w:t>
            </w:r>
            <w:r>
              <w:rPr>
                <w:i/>
                <w:color w:val="000000"/>
              </w:rPr>
              <w:t>(15)</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4E7FE04E"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ACCE755" w14:textId="77777777" w:rsidR="00CF7D54" w:rsidRDefault="00CF7D54" w:rsidP="00CF7D54">
            <w:pPr>
              <w:spacing w:after="0" w:line="240" w:lineRule="auto"/>
              <w:jc w:val="center"/>
            </w:pPr>
          </w:p>
        </w:tc>
      </w:tr>
      <w:tr w:rsidR="00CF7D54" w14:paraId="0171DE39" w14:textId="77777777" w:rsidTr="00CF7D54">
        <w:trPr>
          <w:trHeight w:val="317"/>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63BAEB5C" w14:textId="77777777" w:rsidR="00CF7D54" w:rsidRDefault="00CF7D54" w:rsidP="00CF7D54">
            <w:pPr>
              <w:numPr>
                <w:ilvl w:val="0"/>
                <w:numId w:val="4"/>
              </w:numPr>
              <w:spacing w:after="0" w:line="240" w:lineRule="auto"/>
              <w:ind w:left="0"/>
              <w:jc w:val="center"/>
              <w:rPr>
                <w:color w:val="000000"/>
              </w:rPr>
            </w:pPr>
            <w:r>
              <w:rPr>
                <w:color w:val="000000"/>
              </w:rPr>
              <w:t xml:space="preserve">Appropriateness of methodology </w:t>
            </w:r>
            <w:r>
              <w:rPr>
                <w:i/>
                <w:color w:val="000000"/>
              </w:rPr>
              <w:t>(10)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4E40EC7"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0C17A06B" w14:textId="77777777" w:rsidR="00CF7D54" w:rsidRDefault="00CF7D54" w:rsidP="00CF7D54">
            <w:pPr>
              <w:spacing w:after="0" w:line="240" w:lineRule="auto"/>
              <w:jc w:val="center"/>
            </w:pPr>
          </w:p>
        </w:tc>
      </w:tr>
      <w:tr w:rsidR="00CF7D54" w14:paraId="54FF46D8" w14:textId="77777777" w:rsidTr="00CF7D54">
        <w:trPr>
          <w:trHeight w:val="310"/>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0866F0C6" w14:textId="77777777" w:rsidR="00CF7D54" w:rsidRDefault="00CF7D54" w:rsidP="00CF7D54">
            <w:pPr>
              <w:numPr>
                <w:ilvl w:val="0"/>
                <w:numId w:val="38"/>
              </w:numPr>
              <w:spacing w:after="0" w:line="240" w:lineRule="auto"/>
              <w:ind w:left="0"/>
              <w:jc w:val="center"/>
              <w:rPr>
                <w:color w:val="000000"/>
              </w:rPr>
            </w:pPr>
            <w:r>
              <w:rPr>
                <w:color w:val="000000"/>
              </w:rPr>
              <w:t xml:space="preserve">Overall consistency of write-up </w:t>
            </w:r>
            <w:r>
              <w:rPr>
                <w:i/>
                <w:color w:val="000000"/>
              </w:rPr>
              <w:t>(15)</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702F9B05"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6D5AF1E8" w14:textId="77777777" w:rsidR="00CF7D54" w:rsidRDefault="00CF7D54" w:rsidP="00CF7D54">
            <w:pPr>
              <w:spacing w:after="0" w:line="240" w:lineRule="auto"/>
              <w:jc w:val="center"/>
            </w:pPr>
          </w:p>
        </w:tc>
      </w:tr>
      <w:tr w:rsidR="00CF7D54" w14:paraId="222392BD" w14:textId="77777777" w:rsidTr="00CF7D54">
        <w:trPr>
          <w:trHeight w:val="297"/>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604DA628" w14:textId="77777777" w:rsidR="00CF7D54" w:rsidRDefault="00CF7D54" w:rsidP="00CF7D54">
            <w:pPr>
              <w:spacing w:after="0" w:line="240" w:lineRule="auto"/>
              <w:jc w:val="center"/>
            </w:pPr>
            <w:r>
              <w:rPr>
                <w:b/>
                <w:color w:val="000000"/>
              </w:rPr>
              <w:lastRenderedPageBreak/>
              <w:t>Novelty/creativity/originality (20%)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DEC36A2"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09F8A020" w14:textId="77777777" w:rsidR="00CF7D54" w:rsidRDefault="00CF7D54" w:rsidP="00CF7D54">
            <w:pPr>
              <w:spacing w:after="0" w:line="240" w:lineRule="auto"/>
              <w:jc w:val="center"/>
            </w:pPr>
          </w:p>
        </w:tc>
      </w:tr>
      <w:tr w:rsidR="00CF7D54" w14:paraId="6F01D90A" w14:textId="77777777" w:rsidTr="00CF7D54">
        <w:trPr>
          <w:trHeight w:val="303"/>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49C12F75" w14:textId="77777777" w:rsidR="00CF7D54" w:rsidRDefault="00CF7D54" w:rsidP="00CF7D54">
            <w:pPr>
              <w:numPr>
                <w:ilvl w:val="0"/>
                <w:numId w:val="39"/>
              </w:numPr>
              <w:spacing w:after="0" w:line="240" w:lineRule="auto"/>
              <w:ind w:left="0"/>
              <w:jc w:val="center"/>
              <w:rPr>
                <w:b/>
                <w:color w:val="000000"/>
              </w:rPr>
            </w:pPr>
            <w:r>
              <w:rPr>
                <w:color w:val="000000"/>
              </w:rPr>
              <w:t xml:space="preserve">Inventiveness/innovativeness of the proposal design project/thesis </w:t>
            </w:r>
            <w:r>
              <w:rPr>
                <w:i/>
                <w:color w:val="000000"/>
              </w:rPr>
              <w:t>(10)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3466A55"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0F69F5A8" w14:textId="77777777" w:rsidR="00CF7D54" w:rsidRDefault="00CF7D54" w:rsidP="00CF7D54">
            <w:pPr>
              <w:spacing w:after="0" w:line="240" w:lineRule="auto"/>
              <w:jc w:val="center"/>
            </w:pPr>
          </w:p>
        </w:tc>
      </w:tr>
      <w:tr w:rsidR="00CF7D54" w14:paraId="25201107" w14:textId="77777777" w:rsidTr="00CF7D54">
        <w:trPr>
          <w:trHeight w:val="228"/>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34F03883" w14:textId="77777777" w:rsidR="00CF7D54" w:rsidRDefault="00CF7D54" w:rsidP="00CF7D54">
            <w:pPr>
              <w:numPr>
                <w:ilvl w:val="0"/>
                <w:numId w:val="40"/>
              </w:numPr>
              <w:spacing w:after="0" w:line="240" w:lineRule="auto"/>
              <w:ind w:left="0"/>
              <w:jc w:val="center"/>
              <w:rPr>
                <w:b/>
                <w:color w:val="000000"/>
              </w:rPr>
            </w:pPr>
            <w:r>
              <w:rPr>
                <w:color w:val="000000"/>
              </w:rPr>
              <w:t xml:space="preserve">Potential intellectual property right </w:t>
            </w:r>
            <w:r>
              <w:rPr>
                <w:i/>
                <w:color w:val="000000"/>
              </w:rPr>
              <w:t>(10)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7EB4D85F"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7ADDAC18" w14:textId="77777777" w:rsidR="00CF7D54" w:rsidRDefault="00CF7D54" w:rsidP="00CF7D54">
            <w:pPr>
              <w:spacing w:after="0" w:line="240" w:lineRule="auto"/>
              <w:jc w:val="center"/>
            </w:pPr>
          </w:p>
        </w:tc>
      </w:tr>
      <w:tr w:rsidR="00CF7D54" w14:paraId="3610E876" w14:textId="77777777" w:rsidTr="00CF7D54">
        <w:trPr>
          <w:trHeight w:val="262"/>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5A39FA34" w14:textId="77777777" w:rsidR="00CF7D54" w:rsidRDefault="00CF7D54" w:rsidP="00CF7D54">
            <w:pPr>
              <w:spacing w:after="0" w:line="240" w:lineRule="auto"/>
              <w:jc w:val="center"/>
            </w:pPr>
            <w:r>
              <w:rPr>
                <w:b/>
                <w:color w:val="000000"/>
              </w:rPr>
              <w:t>Sustainability and long-term impact (20%)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7D4093B9"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3170238F" w14:textId="77777777" w:rsidR="00CF7D54" w:rsidRDefault="00CF7D54" w:rsidP="00CF7D54">
            <w:pPr>
              <w:spacing w:after="0" w:line="240" w:lineRule="auto"/>
              <w:jc w:val="center"/>
            </w:pPr>
          </w:p>
        </w:tc>
      </w:tr>
      <w:tr w:rsidR="00CF7D54" w14:paraId="11BCE3A8" w14:textId="77777777" w:rsidTr="00CF7D54">
        <w:trPr>
          <w:trHeight w:val="296"/>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41B2C398" w14:textId="77777777" w:rsidR="00CF7D54" w:rsidRDefault="00CF7D54" w:rsidP="00CF7D54">
            <w:pPr>
              <w:numPr>
                <w:ilvl w:val="0"/>
                <w:numId w:val="41"/>
              </w:numPr>
              <w:spacing w:after="0" w:line="240" w:lineRule="auto"/>
              <w:ind w:left="0"/>
              <w:jc w:val="center"/>
              <w:rPr>
                <w:b/>
                <w:color w:val="000000"/>
              </w:rPr>
            </w:pPr>
            <w:r>
              <w:rPr>
                <w:color w:val="000000"/>
              </w:rPr>
              <w:t xml:space="preserve">Potential impact of the expected results </w:t>
            </w:r>
            <w:r>
              <w:rPr>
                <w:i/>
                <w:color w:val="000000"/>
              </w:rPr>
              <w:t>(10)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02067810"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4D38A91F" w14:textId="77777777" w:rsidR="00CF7D54" w:rsidRDefault="00CF7D54" w:rsidP="00CF7D54">
            <w:pPr>
              <w:spacing w:after="0" w:line="240" w:lineRule="auto"/>
              <w:jc w:val="center"/>
            </w:pPr>
          </w:p>
        </w:tc>
      </w:tr>
      <w:tr w:rsidR="00CF7D54" w14:paraId="68501FF5" w14:textId="77777777" w:rsidTr="00CF7D54">
        <w:trPr>
          <w:trHeight w:val="362"/>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67662E6" w14:textId="77777777" w:rsidR="00CF7D54" w:rsidRDefault="00CF7D54" w:rsidP="00CF7D54">
            <w:pPr>
              <w:numPr>
                <w:ilvl w:val="0"/>
                <w:numId w:val="42"/>
              </w:numPr>
              <w:spacing w:after="0" w:line="240" w:lineRule="auto"/>
              <w:ind w:left="0"/>
              <w:jc w:val="center"/>
              <w:rPr>
                <w:b/>
                <w:color w:val="000000"/>
              </w:rPr>
            </w:pPr>
            <w:r>
              <w:rPr>
                <w:color w:val="000000"/>
              </w:rPr>
              <w:t xml:space="preserve">Potential benefit to the community </w:t>
            </w:r>
            <w:r>
              <w:rPr>
                <w:i/>
                <w:color w:val="000000"/>
              </w:rPr>
              <w:t>(10)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56BCD43D"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25271B54" w14:textId="77777777" w:rsidR="00CF7D54" w:rsidRDefault="00CF7D54" w:rsidP="00CF7D54">
            <w:pPr>
              <w:spacing w:after="0" w:line="240" w:lineRule="auto"/>
              <w:jc w:val="center"/>
            </w:pPr>
          </w:p>
        </w:tc>
      </w:tr>
      <w:tr w:rsidR="00CF7D54" w14:paraId="5AF52561" w14:textId="77777777" w:rsidTr="00CF7D54">
        <w:trPr>
          <w:trHeight w:val="142"/>
          <w:jc w:val="center"/>
        </w:trPr>
        <w:tc>
          <w:tcPr>
            <w:tcW w:w="3544"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64E6EDEB" w14:textId="77777777" w:rsidR="00CF7D54" w:rsidRDefault="00CF7D54" w:rsidP="00CF7D54">
            <w:pPr>
              <w:spacing w:after="0" w:line="240" w:lineRule="auto"/>
              <w:jc w:val="center"/>
            </w:pPr>
            <w:r>
              <w:rPr>
                <w:b/>
                <w:color w:val="000000"/>
              </w:rPr>
              <w:t>Soundness of targets/deliverables (10%)</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0A422A24" w14:textId="77777777" w:rsidR="00CF7D54" w:rsidRDefault="00CF7D54" w:rsidP="00CF7D54">
            <w:pPr>
              <w:spacing w:after="0" w:line="240" w:lineRule="auto"/>
              <w:jc w:val="center"/>
            </w:pPr>
          </w:p>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27574B6C" w14:textId="77777777" w:rsidR="00CF7D54" w:rsidRDefault="00CF7D54" w:rsidP="00CF7D54">
            <w:pPr>
              <w:spacing w:after="0" w:line="240" w:lineRule="auto"/>
              <w:jc w:val="center"/>
            </w:pPr>
          </w:p>
        </w:tc>
      </w:tr>
    </w:tbl>
    <w:p w14:paraId="06FF1884" w14:textId="77777777" w:rsidR="00CF7D54" w:rsidRDefault="00CF7D54" w:rsidP="00CF7D54">
      <w:pPr>
        <w:spacing w:after="0" w:line="240" w:lineRule="auto"/>
        <w:jc w:val="both"/>
        <w:rPr>
          <w:b/>
          <w:sz w:val="22"/>
        </w:rPr>
      </w:pPr>
    </w:p>
    <w:tbl>
      <w:tblPr>
        <w:tblW w:w="5000" w:type="pct"/>
        <w:jc w:val="center"/>
        <w:tblLook w:val="0000" w:firstRow="0" w:lastRow="0" w:firstColumn="0" w:lastColumn="0" w:noHBand="0" w:noVBand="0"/>
      </w:tblPr>
      <w:tblGrid>
        <w:gridCol w:w="5882"/>
        <w:gridCol w:w="1074"/>
        <w:gridCol w:w="1343"/>
      </w:tblGrid>
      <w:tr w:rsidR="00CF7D54" w14:paraId="63369E5E" w14:textId="77777777" w:rsidTr="00CF0A3B">
        <w:trPr>
          <w:trHeight w:val="345"/>
          <w:jc w:val="center"/>
        </w:trPr>
        <w:tc>
          <w:tcPr>
            <w:tcW w:w="3543"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3762618A" w14:textId="77777777" w:rsidR="00CF7D54" w:rsidRDefault="00CF7D54" w:rsidP="00CF7D54">
            <w:pPr>
              <w:numPr>
                <w:ilvl w:val="0"/>
                <w:numId w:val="43"/>
              </w:numPr>
              <w:spacing w:after="0" w:line="276" w:lineRule="auto"/>
              <w:ind w:left="690"/>
              <w:jc w:val="both"/>
              <w:rPr>
                <w:b/>
                <w:color w:val="000000"/>
              </w:rPr>
            </w:pPr>
            <w:r>
              <w:rPr>
                <w:color w:val="000000"/>
              </w:rPr>
              <w:t xml:space="preserve">Feasibility in terms of time period </w:t>
            </w:r>
            <w:r>
              <w:rPr>
                <w:i/>
                <w:color w:val="000000"/>
              </w:rPr>
              <w:t>(5)</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5444B696" w14:textId="77777777" w:rsidR="00CF7D54" w:rsidRDefault="00CF7D54" w:rsidP="00CF0A3B"/>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6B1D6EF5" w14:textId="32C85465" w:rsidR="00CF7D54" w:rsidRDefault="00CF7D54" w:rsidP="00CF0A3B"/>
        </w:tc>
      </w:tr>
      <w:tr w:rsidR="00CF7D54" w14:paraId="3BADC71C" w14:textId="77777777" w:rsidTr="00CF0A3B">
        <w:trPr>
          <w:trHeight w:val="295"/>
          <w:jc w:val="center"/>
        </w:trPr>
        <w:tc>
          <w:tcPr>
            <w:tcW w:w="3543"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4166759C" w14:textId="77777777" w:rsidR="00CF7D54" w:rsidRDefault="00CF7D54" w:rsidP="00CF7D54">
            <w:pPr>
              <w:numPr>
                <w:ilvl w:val="0"/>
                <w:numId w:val="44"/>
              </w:numPr>
              <w:spacing w:after="0" w:line="276" w:lineRule="auto"/>
              <w:ind w:left="690"/>
              <w:jc w:val="both"/>
              <w:rPr>
                <w:color w:val="000000"/>
              </w:rPr>
            </w:pPr>
            <w:r>
              <w:rPr>
                <w:color w:val="000000"/>
              </w:rPr>
              <w:t xml:space="preserve">Budget proposed for the thesis </w:t>
            </w:r>
            <w:r>
              <w:rPr>
                <w:i/>
                <w:color w:val="000000"/>
              </w:rPr>
              <w:t>(5)</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2BAA602" w14:textId="77777777" w:rsidR="00CF7D54" w:rsidRDefault="00CF7D54" w:rsidP="00CF0A3B"/>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D7F6761" w14:textId="77777777" w:rsidR="00CF7D54" w:rsidRDefault="00CF7D54" w:rsidP="00CF0A3B"/>
        </w:tc>
      </w:tr>
      <w:tr w:rsidR="00CF7D54" w14:paraId="0B355BB7" w14:textId="77777777" w:rsidTr="00CF0A3B">
        <w:trPr>
          <w:trHeight w:val="202"/>
          <w:jc w:val="center"/>
        </w:trPr>
        <w:tc>
          <w:tcPr>
            <w:tcW w:w="3543"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4BC52F8" w14:textId="77777777" w:rsidR="00CF7D54" w:rsidRDefault="00CF7D54" w:rsidP="00CF0A3B">
            <w:r>
              <w:rPr>
                <w:b/>
                <w:color w:val="000000"/>
              </w:rPr>
              <w:t>Total Score</w:t>
            </w:r>
          </w:p>
        </w:tc>
        <w:tc>
          <w:tcPr>
            <w:tcW w:w="647"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17C7A6C0" w14:textId="77777777" w:rsidR="00CF7D54" w:rsidRDefault="00CF7D54" w:rsidP="00CF0A3B"/>
        </w:tc>
        <w:tc>
          <w:tcPr>
            <w:tcW w:w="809" w:type="pct"/>
            <w:tcBorders>
              <w:top w:val="single" w:sz="4" w:space="0" w:color="000000"/>
              <w:left w:val="single" w:sz="4" w:space="0" w:color="000000"/>
              <w:bottom w:val="single" w:sz="4" w:space="0" w:color="000000"/>
              <w:right w:val="single" w:sz="4" w:space="0" w:color="000000"/>
            </w:tcBorders>
            <w:tcMar>
              <w:top w:w="58" w:type="dxa"/>
              <w:left w:w="115" w:type="dxa"/>
              <w:bottom w:w="58" w:type="dxa"/>
              <w:right w:w="115" w:type="dxa"/>
            </w:tcMar>
          </w:tcPr>
          <w:p w14:paraId="6154BF22" w14:textId="77777777" w:rsidR="00CF7D54" w:rsidRDefault="00CF7D54" w:rsidP="00CF0A3B"/>
        </w:tc>
      </w:tr>
    </w:tbl>
    <w:p w14:paraId="190C1F39" w14:textId="77777777" w:rsidR="00CF7D54" w:rsidRDefault="00CF7D54" w:rsidP="00CF7D54">
      <w:pPr>
        <w:rPr>
          <w:b/>
        </w:rPr>
      </w:pPr>
    </w:p>
    <w:p w14:paraId="5B186F32" w14:textId="269C580B" w:rsidR="00CF7D54" w:rsidRPr="00CF7D54" w:rsidRDefault="00CF7D54" w:rsidP="00CF7D54">
      <w:r>
        <w:rPr>
          <w:b/>
        </w:rPr>
        <w:t>II. Qualitative Evaluation</w:t>
      </w: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7"/>
        <w:gridCol w:w="5532"/>
      </w:tblGrid>
      <w:tr w:rsidR="00CF7D54" w14:paraId="3D7A43AF" w14:textId="77777777" w:rsidTr="00CF0A3B">
        <w:trPr>
          <w:trHeight w:val="432"/>
          <w:jc w:val="center"/>
        </w:trPr>
        <w:tc>
          <w:tcPr>
            <w:tcW w:w="1667" w:type="pct"/>
            <w:tcBorders>
              <w:top w:val="single" w:sz="4" w:space="0" w:color="auto"/>
              <w:left w:val="single" w:sz="4" w:space="0" w:color="auto"/>
              <w:bottom w:val="single" w:sz="4" w:space="0" w:color="auto"/>
              <w:right w:val="single" w:sz="4" w:space="0" w:color="auto"/>
            </w:tcBorders>
            <w:vAlign w:val="center"/>
          </w:tcPr>
          <w:p w14:paraId="536EC3CE" w14:textId="77777777" w:rsidR="00CF7D54" w:rsidRDefault="00CF7D54" w:rsidP="00CF0A3B">
            <w:pPr>
              <w:widowControl w:val="0"/>
              <w:overflowPunct w:val="0"/>
              <w:autoSpaceDE w:val="0"/>
              <w:autoSpaceDN w:val="0"/>
              <w:adjustRightInd w:val="0"/>
              <w:spacing w:line="206" w:lineRule="auto"/>
              <w:jc w:val="center"/>
              <w:rPr>
                <w:b/>
                <w:lang w:val="fil-PH"/>
              </w:rPr>
            </w:pPr>
            <w:r>
              <w:rPr>
                <w:b/>
              </w:rPr>
              <w:t>PART OF THE MANUSCRIPT</w:t>
            </w:r>
          </w:p>
        </w:tc>
        <w:tc>
          <w:tcPr>
            <w:tcW w:w="3333" w:type="pct"/>
            <w:tcBorders>
              <w:top w:val="single" w:sz="4" w:space="0" w:color="auto"/>
              <w:left w:val="single" w:sz="4" w:space="0" w:color="auto"/>
              <w:bottom w:val="single" w:sz="4" w:space="0" w:color="auto"/>
              <w:right w:val="single" w:sz="4" w:space="0" w:color="auto"/>
            </w:tcBorders>
            <w:vAlign w:val="center"/>
          </w:tcPr>
          <w:p w14:paraId="5B5A97B1" w14:textId="77777777" w:rsidR="00CF7D54" w:rsidRDefault="00CF7D54" w:rsidP="00CF0A3B">
            <w:pPr>
              <w:widowControl w:val="0"/>
              <w:overflowPunct w:val="0"/>
              <w:autoSpaceDE w:val="0"/>
              <w:autoSpaceDN w:val="0"/>
              <w:adjustRightInd w:val="0"/>
              <w:spacing w:line="206" w:lineRule="auto"/>
              <w:ind w:right="90"/>
              <w:jc w:val="center"/>
              <w:rPr>
                <w:b/>
              </w:rPr>
            </w:pPr>
            <w:r>
              <w:rPr>
                <w:b/>
              </w:rPr>
              <w:t>COMMENTS, SUGGESTIONS, AND RECOMMENDATIONS</w:t>
            </w:r>
          </w:p>
        </w:tc>
      </w:tr>
      <w:tr w:rsidR="00CF7D54" w14:paraId="6E6C3A6B" w14:textId="77777777" w:rsidTr="00CF0A3B">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16835702" w14:textId="77777777" w:rsidR="00CF7D54" w:rsidRDefault="00CF7D54" w:rsidP="00CF0A3B">
            <w:pPr>
              <w:rPr>
                <w:i/>
              </w:rPr>
            </w:pPr>
            <w:r>
              <w:rPr>
                <w:i/>
              </w:rPr>
              <w:t>Title and Abstract</w:t>
            </w:r>
          </w:p>
        </w:tc>
        <w:tc>
          <w:tcPr>
            <w:tcW w:w="3333" w:type="pct"/>
            <w:tcBorders>
              <w:top w:val="single" w:sz="4" w:space="0" w:color="auto"/>
              <w:left w:val="single" w:sz="4" w:space="0" w:color="auto"/>
              <w:bottom w:val="single" w:sz="4" w:space="0" w:color="auto"/>
              <w:right w:val="single" w:sz="4" w:space="0" w:color="auto"/>
            </w:tcBorders>
          </w:tcPr>
          <w:p w14:paraId="47ADB7AD" w14:textId="77777777" w:rsidR="00CF7D54" w:rsidRDefault="00CF7D54" w:rsidP="00CF0A3B">
            <w:pPr>
              <w:widowControl w:val="0"/>
              <w:overflowPunct w:val="0"/>
              <w:autoSpaceDE w:val="0"/>
              <w:autoSpaceDN w:val="0"/>
              <w:adjustRightInd w:val="0"/>
              <w:spacing w:line="206" w:lineRule="auto"/>
              <w:ind w:right="4000"/>
              <w:jc w:val="both"/>
            </w:pPr>
          </w:p>
        </w:tc>
      </w:tr>
      <w:tr w:rsidR="00CF7D54" w14:paraId="4E788E7C" w14:textId="77777777" w:rsidTr="00CF0A3B">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4909FB27" w14:textId="77777777" w:rsidR="00CF7D54" w:rsidRDefault="00CF7D54" w:rsidP="00CF0A3B">
            <w:pPr>
              <w:rPr>
                <w:i/>
              </w:rPr>
            </w:pPr>
            <w:r>
              <w:rPr>
                <w:i/>
              </w:rPr>
              <w:t>Introduction</w:t>
            </w:r>
          </w:p>
          <w:p w14:paraId="1EF4F0BF" w14:textId="77777777" w:rsidR="00CF7D54" w:rsidRDefault="00CF7D54" w:rsidP="00CF0A3B">
            <w:pPr>
              <w:rPr>
                <w:i/>
              </w:rPr>
            </w:pPr>
          </w:p>
        </w:tc>
        <w:tc>
          <w:tcPr>
            <w:tcW w:w="3333" w:type="pct"/>
            <w:tcBorders>
              <w:top w:val="single" w:sz="4" w:space="0" w:color="auto"/>
              <w:left w:val="single" w:sz="4" w:space="0" w:color="auto"/>
              <w:bottom w:val="single" w:sz="4" w:space="0" w:color="auto"/>
              <w:right w:val="single" w:sz="4" w:space="0" w:color="auto"/>
            </w:tcBorders>
          </w:tcPr>
          <w:p w14:paraId="35C4803E" w14:textId="77777777" w:rsidR="00CF7D54" w:rsidRDefault="00CF7D54" w:rsidP="00CF0A3B">
            <w:pPr>
              <w:widowControl w:val="0"/>
              <w:overflowPunct w:val="0"/>
              <w:autoSpaceDE w:val="0"/>
              <w:autoSpaceDN w:val="0"/>
              <w:adjustRightInd w:val="0"/>
              <w:spacing w:line="206" w:lineRule="auto"/>
              <w:ind w:right="4000"/>
              <w:jc w:val="both"/>
            </w:pPr>
          </w:p>
        </w:tc>
      </w:tr>
      <w:tr w:rsidR="00CF7D54" w14:paraId="308C9E36" w14:textId="77777777" w:rsidTr="00CF0A3B">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01FEFB39" w14:textId="77777777" w:rsidR="00CF7D54" w:rsidRDefault="00CF7D54" w:rsidP="00CF0A3B">
            <w:pPr>
              <w:rPr>
                <w:i/>
              </w:rPr>
            </w:pPr>
            <w:r>
              <w:rPr>
                <w:i/>
              </w:rPr>
              <w:t>Objectives</w:t>
            </w:r>
          </w:p>
        </w:tc>
        <w:tc>
          <w:tcPr>
            <w:tcW w:w="3333" w:type="pct"/>
            <w:tcBorders>
              <w:top w:val="single" w:sz="4" w:space="0" w:color="auto"/>
              <w:left w:val="single" w:sz="4" w:space="0" w:color="auto"/>
              <w:bottom w:val="single" w:sz="4" w:space="0" w:color="auto"/>
              <w:right w:val="single" w:sz="4" w:space="0" w:color="auto"/>
            </w:tcBorders>
          </w:tcPr>
          <w:p w14:paraId="2DF87AD2" w14:textId="77777777" w:rsidR="00CF7D54" w:rsidRDefault="00CF7D54" w:rsidP="00CF0A3B">
            <w:pPr>
              <w:widowControl w:val="0"/>
              <w:overflowPunct w:val="0"/>
              <w:autoSpaceDE w:val="0"/>
              <w:autoSpaceDN w:val="0"/>
              <w:adjustRightInd w:val="0"/>
              <w:spacing w:line="206" w:lineRule="auto"/>
              <w:ind w:right="4000"/>
              <w:jc w:val="both"/>
            </w:pPr>
          </w:p>
        </w:tc>
      </w:tr>
      <w:tr w:rsidR="00CF7D54" w14:paraId="363D74A9" w14:textId="77777777" w:rsidTr="00CF0A3B">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1D9E58E2" w14:textId="77777777" w:rsidR="00CF7D54" w:rsidRDefault="00CF7D54" w:rsidP="00CF0A3B">
            <w:pPr>
              <w:widowControl w:val="0"/>
              <w:overflowPunct w:val="0"/>
              <w:autoSpaceDE w:val="0"/>
              <w:autoSpaceDN w:val="0"/>
              <w:adjustRightInd w:val="0"/>
              <w:jc w:val="both"/>
              <w:rPr>
                <w:i/>
              </w:rPr>
            </w:pPr>
            <w:r>
              <w:rPr>
                <w:i/>
              </w:rPr>
              <w:t>Review of Related Literature</w:t>
            </w:r>
          </w:p>
        </w:tc>
        <w:tc>
          <w:tcPr>
            <w:tcW w:w="3333" w:type="pct"/>
            <w:tcBorders>
              <w:top w:val="single" w:sz="4" w:space="0" w:color="auto"/>
              <w:left w:val="single" w:sz="4" w:space="0" w:color="auto"/>
              <w:bottom w:val="single" w:sz="4" w:space="0" w:color="auto"/>
              <w:right w:val="single" w:sz="4" w:space="0" w:color="auto"/>
            </w:tcBorders>
          </w:tcPr>
          <w:p w14:paraId="5EC492B8" w14:textId="77777777" w:rsidR="00CF7D54" w:rsidRDefault="00CF7D54" w:rsidP="00CF0A3B">
            <w:pPr>
              <w:widowControl w:val="0"/>
              <w:overflowPunct w:val="0"/>
              <w:autoSpaceDE w:val="0"/>
              <w:autoSpaceDN w:val="0"/>
              <w:adjustRightInd w:val="0"/>
              <w:spacing w:line="206" w:lineRule="auto"/>
              <w:ind w:right="4000"/>
              <w:jc w:val="both"/>
            </w:pPr>
          </w:p>
        </w:tc>
      </w:tr>
      <w:tr w:rsidR="00CF7D54" w14:paraId="1749CFB2" w14:textId="77777777" w:rsidTr="00CF0A3B">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6EB14CBC" w14:textId="77777777" w:rsidR="00CF7D54" w:rsidRDefault="00CF7D54" w:rsidP="00CF0A3B">
            <w:pPr>
              <w:widowControl w:val="0"/>
              <w:overflowPunct w:val="0"/>
              <w:autoSpaceDE w:val="0"/>
              <w:autoSpaceDN w:val="0"/>
              <w:adjustRightInd w:val="0"/>
              <w:spacing w:line="237" w:lineRule="auto"/>
              <w:ind w:left="360" w:hanging="360"/>
              <w:jc w:val="both"/>
              <w:rPr>
                <w:i/>
              </w:rPr>
            </w:pPr>
            <w:r>
              <w:rPr>
                <w:i/>
              </w:rPr>
              <w:t>Materials and Methods</w:t>
            </w:r>
          </w:p>
        </w:tc>
        <w:tc>
          <w:tcPr>
            <w:tcW w:w="3333" w:type="pct"/>
            <w:tcBorders>
              <w:top w:val="single" w:sz="4" w:space="0" w:color="auto"/>
              <w:left w:val="single" w:sz="4" w:space="0" w:color="auto"/>
              <w:bottom w:val="single" w:sz="4" w:space="0" w:color="auto"/>
              <w:right w:val="single" w:sz="4" w:space="0" w:color="auto"/>
            </w:tcBorders>
          </w:tcPr>
          <w:p w14:paraId="22D9C43B" w14:textId="77777777" w:rsidR="00CF7D54" w:rsidRDefault="00CF7D54" w:rsidP="00CF0A3B">
            <w:pPr>
              <w:widowControl w:val="0"/>
              <w:overflowPunct w:val="0"/>
              <w:autoSpaceDE w:val="0"/>
              <w:autoSpaceDN w:val="0"/>
              <w:adjustRightInd w:val="0"/>
              <w:spacing w:line="206" w:lineRule="auto"/>
              <w:ind w:right="4000"/>
              <w:jc w:val="both"/>
            </w:pPr>
          </w:p>
        </w:tc>
      </w:tr>
      <w:tr w:rsidR="00CF7D54" w14:paraId="10952B93" w14:textId="77777777" w:rsidTr="00CF0A3B">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05B1A55A" w14:textId="77777777" w:rsidR="00CF7D54" w:rsidRDefault="00CF7D54" w:rsidP="00CF0A3B">
            <w:pPr>
              <w:ind w:left="360" w:hanging="360"/>
              <w:rPr>
                <w:i/>
              </w:rPr>
            </w:pPr>
            <w:r>
              <w:rPr>
                <w:i/>
              </w:rPr>
              <w:lastRenderedPageBreak/>
              <w:t>Results and Discussion</w:t>
            </w:r>
          </w:p>
        </w:tc>
        <w:tc>
          <w:tcPr>
            <w:tcW w:w="3333" w:type="pct"/>
            <w:tcBorders>
              <w:top w:val="single" w:sz="4" w:space="0" w:color="auto"/>
              <w:left w:val="single" w:sz="4" w:space="0" w:color="auto"/>
              <w:bottom w:val="single" w:sz="4" w:space="0" w:color="auto"/>
              <w:right w:val="single" w:sz="4" w:space="0" w:color="auto"/>
            </w:tcBorders>
          </w:tcPr>
          <w:p w14:paraId="0B211E54" w14:textId="77777777" w:rsidR="00CF7D54" w:rsidRDefault="00CF7D54" w:rsidP="00CF0A3B">
            <w:pPr>
              <w:widowControl w:val="0"/>
              <w:overflowPunct w:val="0"/>
              <w:autoSpaceDE w:val="0"/>
              <w:autoSpaceDN w:val="0"/>
              <w:adjustRightInd w:val="0"/>
              <w:spacing w:line="206" w:lineRule="auto"/>
              <w:ind w:right="4000"/>
              <w:jc w:val="both"/>
            </w:pPr>
          </w:p>
        </w:tc>
      </w:tr>
      <w:tr w:rsidR="00CF7D54" w14:paraId="6A591F98" w14:textId="77777777" w:rsidTr="00CF0A3B">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45B55C93" w14:textId="77777777" w:rsidR="00CF7D54" w:rsidRDefault="00CF7D54" w:rsidP="00CF0A3B">
            <w:pPr>
              <w:widowControl w:val="0"/>
              <w:overflowPunct w:val="0"/>
              <w:autoSpaceDE w:val="0"/>
              <w:autoSpaceDN w:val="0"/>
              <w:adjustRightInd w:val="0"/>
              <w:spacing w:line="237" w:lineRule="auto"/>
              <w:ind w:left="-18"/>
              <w:rPr>
                <w:i/>
              </w:rPr>
            </w:pPr>
            <w:r>
              <w:rPr>
                <w:i/>
              </w:rPr>
              <w:t>Summary, Conclusion, and Recommendations</w:t>
            </w:r>
          </w:p>
        </w:tc>
        <w:tc>
          <w:tcPr>
            <w:tcW w:w="3333" w:type="pct"/>
            <w:tcBorders>
              <w:top w:val="single" w:sz="4" w:space="0" w:color="auto"/>
              <w:left w:val="single" w:sz="4" w:space="0" w:color="auto"/>
              <w:bottom w:val="single" w:sz="4" w:space="0" w:color="auto"/>
              <w:right w:val="single" w:sz="4" w:space="0" w:color="auto"/>
            </w:tcBorders>
          </w:tcPr>
          <w:p w14:paraId="59AD59C1" w14:textId="77777777" w:rsidR="00CF7D54" w:rsidRDefault="00CF7D54" w:rsidP="00CF0A3B">
            <w:pPr>
              <w:widowControl w:val="0"/>
              <w:overflowPunct w:val="0"/>
              <w:autoSpaceDE w:val="0"/>
              <w:autoSpaceDN w:val="0"/>
              <w:adjustRightInd w:val="0"/>
              <w:spacing w:line="206" w:lineRule="auto"/>
              <w:ind w:right="4000"/>
              <w:jc w:val="both"/>
            </w:pPr>
          </w:p>
        </w:tc>
      </w:tr>
    </w:tbl>
    <w:p w14:paraId="781E0C4B" w14:textId="77777777" w:rsidR="00CF7D54" w:rsidRDefault="00CF7D54" w:rsidP="00CF7D54">
      <w:pPr>
        <w:rPr>
          <w:b/>
        </w:rPr>
      </w:pPr>
    </w:p>
    <w:p w14:paraId="7A90CF02" w14:textId="1C6055F5" w:rsidR="00CF7D54" w:rsidRDefault="00CF7D54" w:rsidP="00CF7D54">
      <w:pPr>
        <w:spacing w:after="200" w:line="276" w:lineRule="auto"/>
        <w:rPr>
          <w:b/>
        </w:rPr>
      </w:pPr>
      <w:r>
        <w:rPr>
          <w:b/>
        </w:rPr>
        <w:t>Part III. Other Comments and Suggestions</w:t>
      </w:r>
    </w:p>
    <w:p w14:paraId="206284A7" w14:textId="77777777" w:rsidR="00CF7D54" w:rsidRDefault="00CF7D54" w:rsidP="00CF7D54">
      <w:pPr>
        <w:jc w:val="both"/>
      </w:pPr>
      <w: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87B722" w14:textId="77777777" w:rsidR="00CF7D54" w:rsidRDefault="00CF7D54" w:rsidP="00CF7D54">
      <w:pPr>
        <w:rPr>
          <w:b/>
          <w:i/>
        </w:rPr>
      </w:pPr>
    </w:p>
    <w:p w14:paraId="318A3BF5" w14:textId="455AA0C2" w:rsidR="00CF7D54" w:rsidRDefault="00CF7D54" w:rsidP="00CF7D54">
      <w:pPr>
        <w:rPr>
          <w:b/>
          <w:i/>
        </w:rPr>
      </w:pPr>
      <w:r>
        <w:rPr>
          <w:b/>
          <w:i/>
        </w:rPr>
        <w:t>Overall Evaluation: (Please check your recommendation)</w:t>
      </w:r>
    </w:p>
    <w:p w14:paraId="40D607F8" w14:textId="77777777" w:rsidR="00CF7D54" w:rsidRPr="00CF7D54" w:rsidRDefault="00CF7D54" w:rsidP="00CF7D54">
      <w:pPr>
        <w:rPr>
          <w:b/>
          <w:i/>
        </w:rPr>
      </w:pPr>
    </w:p>
    <w:p w14:paraId="1F2AE266" w14:textId="77777777" w:rsidR="00CF7D54" w:rsidRDefault="00CF7D54" w:rsidP="00CF7D54">
      <w:r>
        <w:t>___</w:t>
      </w:r>
      <w:proofErr w:type="gramStart"/>
      <w:r>
        <w:t>_  Approved</w:t>
      </w:r>
      <w:proofErr w:type="gramEnd"/>
      <w:r>
        <w:t xml:space="preserve"> without revision</w:t>
      </w:r>
    </w:p>
    <w:p w14:paraId="4B3C25F7" w14:textId="77777777" w:rsidR="00CF7D54" w:rsidRDefault="00CF7D54" w:rsidP="00CF7D54">
      <w:pPr>
        <w:ind w:left="540" w:hanging="540"/>
      </w:pPr>
      <w:r>
        <w:t>___</w:t>
      </w:r>
      <w:proofErr w:type="gramStart"/>
      <w:r>
        <w:t>_  Approved</w:t>
      </w:r>
      <w:proofErr w:type="gramEnd"/>
      <w:r>
        <w:t xml:space="preserve"> with minor revision</w:t>
      </w:r>
    </w:p>
    <w:p w14:paraId="5D89566F" w14:textId="77777777" w:rsidR="00CF7D54" w:rsidRDefault="00CF7D54" w:rsidP="00CF7D54">
      <w:pPr>
        <w:ind w:left="540" w:hanging="540"/>
      </w:pPr>
      <w:r>
        <w:lastRenderedPageBreak/>
        <w:t>___</w:t>
      </w:r>
      <w:proofErr w:type="gramStart"/>
      <w:r>
        <w:t>_  Approved</w:t>
      </w:r>
      <w:proofErr w:type="gramEnd"/>
      <w:r>
        <w:t xml:space="preserve"> with major revision</w:t>
      </w:r>
    </w:p>
    <w:p w14:paraId="3E0A0977" w14:textId="77777777" w:rsidR="00D6195B" w:rsidRDefault="00CF7D54" w:rsidP="00D6195B">
      <w:pPr>
        <w:ind w:left="540" w:hanging="540"/>
      </w:pPr>
      <w:r>
        <w:t>___</w:t>
      </w:r>
      <w:proofErr w:type="gramStart"/>
      <w:r>
        <w:t>_  Disapproved</w:t>
      </w:r>
      <w:proofErr w:type="gramEnd"/>
      <w:r>
        <w:t xml:space="preserve"> (re</w:t>
      </w:r>
      <w:r w:rsidR="00D6195B">
        <w:t>-oral defense)</w:t>
      </w:r>
    </w:p>
    <w:p w14:paraId="63E0B9E4" w14:textId="690D4B2E" w:rsidR="00CF7D54" w:rsidRDefault="00CF7D54" w:rsidP="00D6195B">
      <w:pPr>
        <w:ind w:left="540" w:hanging="540"/>
      </w:pPr>
      <w:r>
        <w:t>______________________________</w:t>
      </w:r>
    </w:p>
    <w:p w14:paraId="3F484761" w14:textId="77777777" w:rsidR="00CF7D54" w:rsidRDefault="00CF7D54" w:rsidP="00CF7D54">
      <w:r>
        <w:t xml:space="preserve">    Evaluator’s Name and Signature  </w:t>
      </w:r>
      <w:r>
        <w:tab/>
      </w:r>
      <w:r>
        <w:tab/>
      </w:r>
      <w:r>
        <w:tab/>
      </w:r>
    </w:p>
    <w:p w14:paraId="5D925986" w14:textId="7B1C8335" w:rsidR="00326AF9" w:rsidRDefault="00D6195B" w:rsidP="00CF7D54">
      <w:r>
        <w:t>Date</w:t>
      </w:r>
      <w:r w:rsidR="00326AF9">
        <w:t>_____________________</w:t>
      </w:r>
    </w:p>
    <w:p w14:paraId="0F7E2324" w14:textId="77777777" w:rsidR="00D6195B" w:rsidRDefault="00D6195B" w:rsidP="00CF7D54"/>
    <w:p w14:paraId="07226C64" w14:textId="77777777" w:rsidR="00D6195B" w:rsidRDefault="00D6195B" w:rsidP="00CF7D54"/>
    <w:p w14:paraId="2886C90B" w14:textId="77777777" w:rsidR="00D6195B" w:rsidRDefault="00D6195B" w:rsidP="00CF7D54"/>
    <w:p w14:paraId="0CB23907" w14:textId="77777777" w:rsidR="00CF7D54" w:rsidRDefault="00CF7D54" w:rsidP="00CF7D54">
      <w:pPr>
        <w:spacing w:after="0" w:line="240" w:lineRule="auto"/>
        <w:rPr>
          <w:b/>
          <w:sz w:val="22"/>
        </w:rPr>
      </w:pPr>
    </w:p>
    <w:p w14:paraId="458D07EB" w14:textId="56EA5E35" w:rsidR="00441BC0" w:rsidRDefault="00441BC0" w:rsidP="00DF625D">
      <w:pPr>
        <w:tabs>
          <w:tab w:val="left" w:pos="5970"/>
        </w:tabs>
        <w:rPr>
          <w:sz w:val="22"/>
        </w:rPr>
      </w:pPr>
    </w:p>
    <w:p w14:paraId="782D0AA4" w14:textId="72FE2B4A" w:rsidR="00CF7D54" w:rsidRDefault="00CF7D54" w:rsidP="00DF625D">
      <w:pPr>
        <w:tabs>
          <w:tab w:val="left" w:pos="5970"/>
        </w:tabs>
        <w:rPr>
          <w:sz w:val="22"/>
        </w:rPr>
      </w:pPr>
    </w:p>
    <w:p w14:paraId="1BCF9D83" w14:textId="06DA6629" w:rsidR="00CF7D54" w:rsidRDefault="00CF7D54" w:rsidP="00DF625D">
      <w:pPr>
        <w:tabs>
          <w:tab w:val="left" w:pos="5970"/>
        </w:tabs>
        <w:rPr>
          <w:sz w:val="22"/>
        </w:rPr>
      </w:pPr>
    </w:p>
    <w:p w14:paraId="038DF5E2" w14:textId="781EA169" w:rsidR="00CF7D54" w:rsidRDefault="00CF7D54" w:rsidP="00DF625D">
      <w:pPr>
        <w:tabs>
          <w:tab w:val="left" w:pos="5970"/>
        </w:tabs>
        <w:rPr>
          <w:sz w:val="22"/>
        </w:rPr>
      </w:pPr>
    </w:p>
    <w:p w14:paraId="4A232FD5" w14:textId="42EECD6E" w:rsidR="00CF7D54" w:rsidRDefault="00CF7D54" w:rsidP="00DF625D">
      <w:pPr>
        <w:tabs>
          <w:tab w:val="left" w:pos="5970"/>
        </w:tabs>
        <w:rPr>
          <w:sz w:val="22"/>
        </w:rPr>
      </w:pPr>
    </w:p>
    <w:p w14:paraId="5E4BC0A3" w14:textId="1B2A1897" w:rsidR="00CF7D54" w:rsidRDefault="00CF7D54" w:rsidP="00DF625D">
      <w:pPr>
        <w:tabs>
          <w:tab w:val="left" w:pos="5970"/>
        </w:tabs>
        <w:rPr>
          <w:sz w:val="22"/>
        </w:rPr>
      </w:pPr>
    </w:p>
    <w:p w14:paraId="38FE177F" w14:textId="06D83749" w:rsidR="00CF7D54" w:rsidRDefault="00CF7D54" w:rsidP="00DF625D">
      <w:pPr>
        <w:tabs>
          <w:tab w:val="left" w:pos="5970"/>
        </w:tabs>
        <w:rPr>
          <w:sz w:val="22"/>
        </w:rPr>
      </w:pPr>
    </w:p>
    <w:p w14:paraId="2FCD9E52" w14:textId="7E3F8F78" w:rsidR="00CF7D54" w:rsidRDefault="00CF7D54" w:rsidP="00DF625D">
      <w:pPr>
        <w:tabs>
          <w:tab w:val="left" w:pos="5970"/>
        </w:tabs>
        <w:rPr>
          <w:sz w:val="22"/>
        </w:rPr>
      </w:pPr>
    </w:p>
    <w:p w14:paraId="676FED12" w14:textId="4BE6BCC1" w:rsidR="00CF7D54" w:rsidRDefault="00CF7D54" w:rsidP="00DF625D">
      <w:pPr>
        <w:tabs>
          <w:tab w:val="left" w:pos="5970"/>
        </w:tabs>
        <w:rPr>
          <w:sz w:val="22"/>
        </w:rPr>
      </w:pPr>
    </w:p>
    <w:p w14:paraId="6DE4238F" w14:textId="643510EB" w:rsidR="00CF7D54" w:rsidRDefault="00CF7D54" w:rsidP="00DF625D">
      <w:pPr>
        <w:tabs>
          <w:tab w:val="left" w:pos="5970"/>
        </w:tabs>
        <w:rPr>
          <w:sz w:val="22"/>
        </w:rPr>
      </w:pPr>
    </w:p>
    <w:p w14:paraId="62D6FDD5" w14:textId="6CD4B4E2" w:rsidR="00CF7D54" w:rsidRDefault="00CF7D54" w:rsidP="00DF625D">
      <w:pPr>
        <w:tabs>
          <w:tab w:val="left" w:pos="5970"/>
        </w:tabs>
        <w:rPr>
          <w:sz w:val="22"/>
        </w:rPr>
      </w:pPr>
    </w:p>
    <w:p w14:paraId="372C4082" w14:textId="37B37F30" w:rsidR="00CF7D54" w:rsidRDefault="00CF7D54" w:rsidP="00DF625D">
      <w:pPr>
        <w:tabs>
          <w:tab w:val="left" w:pos="5970"/>
        </w:tabs>
        <w:rPr>
          <w:sz w:val="22"/>
        </w:rPr>
      </w:pPr>
    </w:p>
    <w:p w14:paraId="7C23249C" w14:textId="6B405C25" w:rsidR="00CF7D54" w:rsidRDefault="00CF7D54" w:rsidP="00DF625D">
      <w:pPr>
        <w:tabs>
          <w:tab w:val="left" w:pos="5970"/>
        </w:tabs>
        <w:rPr>
          <w:sz w:val="22"/>
        </w:rPr>
      </w:pPr>
    </w:p>
    <w:p w14:paraId="1F1BF1CD" w14:textId="0E1810C7" w:rsidR="00CF7D54" w:rsidRDefault="00CF7D54" w:rsidP="00DF625D">
      <w:pPr>
        <w:tabs>
          <w:tab w:val="left" w:pos="5970"/>
        </w:tabs>
        <w:rPr>
          <w:sz w:val="22"/>
        </w:rPr>
      </w:pPr>
    </w:p>
    <w:p w14:paraId="4C486AD3" w14:textId="1136F3E7" w:rsidR="00CF7D54" w:rsidRDefault="00CF7D54" w:rsidP="00DF625D">
      <w:pPr>
        <w:tabs>
          <w:tab w:val="left" w:pos="5970"/>
        </w:tabs>
        <w:rPr>
          <w:sz w:val="22"/>
        </w:rPr>
      </w:pPr>
    </w:p>
    <w:p w14:paraId="08B9A53A" w14:textId="2012267E" w:rsidR="00CF7D54" w:rsidRDefault="00CF7D54" w:rsidP="00DF625D">
      <w:pPr>
        <w:tabs>
          <w:tab w:val="left" w:pos="5970"/>
        </w:tabs>
        <w:rPr>
          <w:sz w:val="22"/>
        </w:rPr>
      </w:pPr>
    </w:p>
    <w:p w14:paraId="09C5E825" w14:textId="3C0D8585" w:rsidR="00D6195B" w:rsidRPr="00441BC0" w:rsidRDefault="00C870C2" w:rsidP="00C870C2">
      <w:pPr>
        <w:rPr>
          <w:sz w:val="22"/>
        </w:rPr>
      </w:pPr>
      <w:r>
        <w:rPr>
          <w:noProof/>
        </w:rPr>
        <w:drawing>
          <wp:anchor distT="0" distB="0" distL="0" distR="0" simplePos="0" relativeHeight="251716608" behindDoc="0" locked="0" layoutInCell="1" allowOverlap="1" wp14:anchorId="680F33FE" wp14:editId="199A45EC">
            <wp:simplePos x="0" y="0"/>
            <wp:positionH relativeFrom="margin">
              <wp:align>right</wp:align>
            </wp:positionH>
            <wp:positionV relativeFrom="paragraph">
              <wp:posOffset>240665</wp:posOffset>
            </wp:positionV>
            <wp:extent cx="1891030" cy="1062990"/>
            <wp:effectExtent l="19050" t="19050" r="13970" b="22860"/>
            <wp:wrapNone/>
            <wp:docPr id="46" name="Pictur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D6195B">
        <w:rPr>
          <w:noProof/>
        </w:rPr>
        <w:drawing>
          <wp:anchor distT="0" distB="0" distL="0" distR="0" simplePos="0" relativeHeight="251717632" behindDoc="0" locked="0" layoutInCell="1" allowOverlap="1" wp14:anchorId="1CC52004" wp14:editId="244FA692">
            <wp:simplePos x="0" y="0"/>
            <wp:positionH relativeFrom="margin">
              <wp:align>left</wp:align>
            </wp:positionH>
            <wp:positionV relativeFrom="paragraph">
              <wp:posOffset>227330</wp:posOffset>
            </wp:positionV>
            <wp:extent cx="1074420" cy="952500"/>
            <wp:effectExtent l="19050" t="19050" r="11430" b="19050"/>
            <wp:wrapNone/>
            <wp:docPr id="45" name="Picture 45"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sz w:val="22"/>
        </w:rPr>
        <w:t xml:space="preserve">                                                                                  </w:t>
      </w:r>
      <w:r w:rsidR="00D6195B">
        <w:rPr>
          <w:sz w:val="22"/>
        </w:rPr>
        <w:t xml:space="preserve">     </w:t>
      </w:r>
      <w:r>
        <w:rPr>
          <w:sz w:val="22"/>
        </w:rPr>
        <w:t xml:space="preserve">  </w:t>
      </w:r>
      <w:r w:rsidR="00D6195B">
        <w:rPr>
          <w:sz w:val="22"/>
        </w:rPr>
        <w:t xml:space="preserve">    </w:t>
      </w:r>
      <w:proofErr w:type="spellStart"/>
      <w:r w:rsidR="00D6195B">
        <w:rPr>
          <w:sz w:val="22"/>
        </w:rPr>
        <w:t>CvSU</w:t>
      </w:r>
      <w:proofErr w:type="spellEnd"/>
      <w:r w:rsidR="00D6195B">
        <w:rPr>
          <w:sz w:val="22"/>
        </w:rPr>
        <w:t xml:space="preserve"> - TC RSU Form No.: _</w:t>
      </w:r>
      <w:r w:rsidR="00D6195B">
        <w:rPr>
          <w:sz w:val="22"/>
          <w:u w:val="single"/>
        </w:rPr>
        <w:t>_</w:t>
      </w:r>
    </w:p>
    <w:p w14:paraId="08677BFB" w14:textId="77777777" w:rsidR="00D6195B" w:rsidRPr="00441BC0" w:rsidRDefault="00D6195B" w:rsidP="00D6195B">
      <w:pPr>
        <w:tabs>
          <w:tab w:val="center" w:pos="4680"/>
          <w:tab w:val="right" w:pos="9360"/>
        </w:tabs>
        <w:spacing w:after="0" w:line="240" w:lineRule="auto"/>
        <w:jc w:val="center"/>
        <w:rPr>
          <w:color w:val="000000"/>
          <w:sz w:val="22"/>
        </w:rPr>
      </w:pPr>
      <w:r w:rsidRPr="00441BC0">
        <w:rPr>
          <w:color w:val="000000"/>
          <w:sz w:val="22"/>
        </w:rPr>
        <w:lastRenderedPageBreak/>
        <w:t>Republic of the Philippines</w:t>
      </w:r>
    </w:p>
    <w:p w14:paraId="050C09EE" w14:textId="77777777" w:rsidR="00D6195B" w:rsidRPr="00441BC0" w:rsidRDefault="00D6195B" w:rsidP="00D6195B">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39E59659" w14:textId="77777777" w:rsidR="00D6195B" w:rsidRPr="00441BC0" w:rsidRDefault="00D6195B" w:rsidP="00D6195B">
      <w:pPr>
        <w:tabs>
          <w:tab w:val="center" w:pos="4513"/>
          <w:tab w:val="left" w:pos="7395"/>
        </w:tabs>
        <w:spacing w:after="0" w:line="240" w:lineRule="auto"/>
        <w:jc w:val="center"/>
        <w:rPr>
          <w:b/>
          <w:sz w:val="22"/>
          <w:lang w:val="it-IT"/>
        </w:rPr>
      </w:pPr>
      <w:r w:rsidRPr="00441BC0">
        <w:rPr>
          <w:b/>
          <w:sz w:val="22"/>
          <w:lang w:val="it-IT"/>
        </w:rPr>
        <w:t>CvSU Tanza Campus</w:t>
      </w:r>
    </w:p>
    <w:p w14:paraId="37C5B896" w14:textId="77777777" w:rsidR="00D6195B" w:rsidRPr="00441BC0" w:rsidRDefault="00D6195B" w:rsidP="00D6195B">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37472DAE" w14:textId="77777777" w:rsidR="00D6195B" w:rsidRPr="00441BC0" w:rsidRDefault="00D6195B" w:rsidP="00D6195B">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40B04839" w14:textId="77777777" w:rsidR="00D6195B" w:rsidRPr="00441BC0" w:rsidRDefault="00D6195B" w:rsidP="00D6195B">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45CF8EA5" w14:textId="77777777" w:rsidR="00D6195B" w:rsidRPr="00441BC0" w:rsidRDefault="00D6195B" w:rsidP="00D6195B">
      <w:pPr>
        <w:tabs>
          <w:tab w:val="left" w:pos="360"/>
        </w:tabs>
        <w:spacing w:after="0" w:line="240" w:lineRule="auto"/>
        <w:ind w:hanging="360"/>
        <w:jc w:val="center"/>
        <w:rPr>
          <w:i/>
          <w:color w:val="000000"/>
          <w:sz w:val="22"/>
          <w:lang w:val="it-IT"/>
        </w:rPr>
      </w:pPr>
      <w:hyperlink r:id="rId85" w:history="1">
        <w:r w:rsidRPr="00441BC0">
          <w:rPr>
            <w:i/>
            <w:color w:val="000000"/>
            <w:sz w:val="22"/>
            <w:lang w:val="it-IT"/>
          </w:rPr>
          <w:t>www.cvsu.edu.ph</w:t>
        </w:r>
      </w:hyperlink>
    </w:p>
    <w:p w14:paraId="46A024E9" w14:textId="77777777" w:rsidR="00D6195B" w:rsidRPr="00441BC0" w:rsidRDefault="00D6195B" w:rsidP="00D6195B">
      <w:pPr>
        <w:pStyle w:val="Header"/>
        <w:spacing w:after="0"/>
        <w:jc w:val="center"/>
        <w:rPr>
          <w:sz w:val="22"/>
        </w:rPr>
      </w:pPr>
    </w:p>
    <w:p w14:paraId="08B4D7BD" w14:textId="77777777" w:rsidR="00D6195B" w:rsidRPr="00441BC0" w:rsidRDefault="00D6195B" w:rsidP="00D6195B">
      <w:pPr>
        <w:pStyle w:val="Header"/>
        <w:spacing w:after="0"/>
        <w:jc w:val="center"/>
        <w:rPr>
          <w:b/>
          <w:bCs/>
          <w:sz w:val="22"/>
        </w:rPr>
      </w:pPr>
      <w:r w:rsidRPr="00441BC0">
        <w:rPr>
          <w:b/>
          <w:bCs/>
          <w:sz w:val="22"/>
        </w:rPr>
        <w:t>RESEARCH SERVICES UNIT</w:t>
      </w:r>
    </w:p>
    <w:p w14:paraId="2C105627" w14:textId="510164AC" w:rsidR="00D6195B" w:rsidRDefault="00D6195B" w:rsidP="00DF625D">
      <w:pPr>
        <w:tabs>
          <w:tab w:val="left" w:pos="5970"/>
        </w:tabs>
        <w:rPr>
          <w:sz w:val="22"/>
        </w:rPr>
      </w:pPr>
    </w:p>
    <w:p w14:paraId="73848686" w14:textId="77777777" w:rsidR="00D6195B" w:rsidRDefault="00D6195B" w:rsidP="00D6195B">
      <w:pPr>
        <w:jc w:val="center"/>
        <w:rPr>
          <w:b/>
          <w:sz w:val="22"/>
        </w:rPr>
      </w:pPr>
      <w:r>
        <w:rPr>
          <w:b/>
          <w:sz w:val="22"/>
        </w:rPr>
        <w:t>REQUEST FOR FINAL DEFENSE</w:t>
      </w:r>
    </w:p>
    <w:p w14:paraId="3E29C295" w14:textId="77777777" w:rsidR="00D6195B" w:rsidRDefault="00D6195B" w:rsidP="00D6195B">
      <w:pPr>
        <w:jc w:val="both"/>
        <w:rPr>
          <w:b/>
          <w:sz w:val="22"/>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477"/>
        <w:gridCol w:w="4832"/>
      </w:tblGrid>
      <w:tr w:rsidR="00D6195B" w14:paraId="4699C318" w14:textId="77777777" w:rsidTr="00CF0A3B">
        <w:tc>
          <w:tcPr>
            <w:tcW w:w="3595" w:type="dxa"/>
            <w:tcBorders>
              <w:top w:val="nil"/>
              <w:left w:val="nil"/>
              <w:bottom w:val="nil"/>
              <w:right w:val="nil"/>
            </w:tcBorders>
          </w:tcPr>
          <w:p w14:paraId="631AAA5D" w14:textId="77777777" w:rsidR="00D6195B" w:rsidRDefault="00D6195B" w:rsidP="00D6195B">
            <w:pPr>
              <w:tabs>
                <w:tab w:val="left" w:pos="3600"/>
              </w:tabs>
              <w:spacing w:line="360" w:lineRule="auto"/>
              <w:jc w:val="both"/>
              <w:rPr>
                <w:sz w:val="22"/>
              </w:rPr>
            </w:pPr>
            <w:r>
              <w:rPr>
                <w:sz w:val="22"/>
              </w:rPr>
              <w:t>Name of Researcher(s)</w:t>
            </w:r>
          </w:p>
        </w:tc>
        <w:tc>
          <w:tcPr>
            <w:tcW w:w="5035" w:type="dxa"/>
            <w:tcBorders>
              <w:top w:val="nil"/>
              <w:left w:val="nil"/>
              <w:bottom w:val="single" w:sz="4" w:space="0" w:color="auto"/>
              <w:right w:val="nil"/>
            </w:tcBorders>
            <w:vAlign w:val="bottom"/>
          </w:tcPr>
          <w:p w14:paraId="1106A2A1" w14:textId="59A6A387" w:rsidR="00D6195B" w:rsidRPr="00326AF9" w:rsidRDefault="00326AF9" w:rsidP="00D6195B">
            <w:pPr>
              <w:tabs>
                <w:tab w:val="left" w:pos="2520"/>
                <w:tab w:val="left" w:pos="3060"/>
              </w:tabs>
              <w:spacing w:line="360" w:lineRule="auto"/>
              <w:jc w:val="both"/>
              <w:rPr>
                <w:rFonts w:eastAsia="MS Mincho"/>
                <w:b/>
                <w:color w:val="000000"/>
                <w:sz w:val="22"/>
                <w:lang w:val="en-US"/>
              </w:rPr>
            </w:pPr>
            <w:r>
              <w:rPr>
                <w:rFonts w:eastAsia="MS Mincho"/>
                <w:b/>
                <w:color w:val="000000"/>
                <w:sz w:val="22"/>
                <w:lang w:val="en-US"/>
              </w:rPr>
              <w:t>CO</w:t>
            </w:r>
            <w:r w:rsidR="00D6195B">
              <w:rPr>
                <w:rFonts w:eastAsia="MS Mincho"/>
                <w:b/>
                <w:color w:val="000000"/>
                <w:sz w:val="22"/>
                <w:lang w:val="en-US"/>
              </w:rPr>
              <w:t>LON GERALD;</w:t>
            </w:r>
          </w:p>
        </w:tc>
      </w:tr>
      <w:tr w:rsidR="00D6195B" w14:paraId="5FBBF29A" w14:textId="77777777" w:rsidTr="00CF0A3B">
        <w:tc>
          <w:tcPr>
            <w:tcW w:w="3595" w:type="dxa"/>
            <w:tcBorders>
              <w:top w:val="nil"/>
              <w:left w:val="nil"/>
              <w:bottom w:val="nil"/>
              <w:right w:val="nil"/>
            </w:tcBorders>
          </w:tcPr>
          <w:p w14:paraId="13DE49EF" w14:textId="77777777" w:rsidR="00D6195B" w:rsidRDefault="00D6195B" w:rsidP="00D6195B">
            <w:pPr>
              <w:tabs>
                <w:tab w:val="left" w:pos="3600"/>
              </w:tabs>
              <w:spacing w:line="360" w:lineRule="auto"/>
              <w:jc w:val="both"/>
              <w:rPr>
                <w:sz w:val="22"/>
              </w:rPr>
            </w:pPr>
          </w:p>
        </w:tc>
        <w:tc>
          <w:tcPr>
            <w:tcW w:w="5035" w:type="dxa"/>
            <w:tcBorders>
              <w:top w:val="single" w:sz="4" w:space="0" w:color="auto"/>
              <w:left w:val="nil"/>
              <w:right w:val="nil"/>
            </w:tcBorders>
            <w:vAlign w:val="bottom"/>
          </w:tcPr>
          <w:p w14:paraId="51C723F9" w14:textId="77777777" w:rsidR="00D6195B" w:rsidRDefault="00D6195B" w:rsidP="00D6195B">
            <w:pPr>
              <w:tabs>
                <w:tab w:val="left" w:pos="2520"/>
                <w:tab w:val="left" w:pos="3060"/>
              </w:tabs>
              <w:spacing w:line="360" w:lineRule="auto"/>
              <w:jc w:val="both"/>
              <w:rPr>
                <w:sz w:val="22"/>
              </w:rPr>
            </w:pPr>
            <w:r>
              <w:rPr>
                <w:rFonts w:eastAsia="MS Mincho"/>
                <w:b/>
                <w:color w:val="000000"/>
                <w:sz w:val="22"/>
                <w:lang w:val="en-US"/>
              </w:rPr>
              <w:t xml:space="preserve">CLORES, EUGINE A; </w:t>
            </w:r>
          </w:p>
        </w:tc>
      </w:tr>
      <w:tr w:rsidR="00D6195B" w14:paraId="385C60ED" w14:textId="77777777" w:rsidTr="00CF0A3B">
        <w:tc>
          <w:tcPr>
            <w:tcW w:w="3595" w:type="dxa"/>
            <w:tcBorders>
              <w:top w:val="nil"/>
              <w:left w:val="nil"/>
              <w:bottom w:val="nil"/>
              <w:right w:val="nil"/>
            </w:tcBorders>
          </w:tcPr>
          <w:p w14:paraId="4856F468" w14:textId="77777777" w:rsidR="00D6195B" w:rsidRDefault="00D6195B" w:rsidP="00D6195B">
            <w:pPr>
              <w:tabs>
                <w:tab w:val="left" w:pos="3600"/>
              </w:tabs>
              <w:spacing w:line="360" w:lineRule="auto"/>
              <w:jc w:val="both"/>
              <w:rPr>
                <w:sz w:val="22"/>
              </w:rPr>
            </w:pPr>
          </w:p>
        </w:tc>
        <w:tc>
          <w:tcPr>
            <w:tcW w:w="5035" w:type="dxa"/>
            <w:tcBorders>
              <w:top w:val="single" w:sz="4" w:space="0" w:color="auto"/>
              <w:left w:val="nil"/>
              <w:right w:val="nil"/>
            </w:tcBorders>
            <w:vAlign w:val="bottom"/>
          </w:tcPr>
          <w:p w14:paraId="4AEB1A4A" w14:textId="2DBE1F0C" w:rsidR="00D6195B" w:rsidRDefault="00326AF9" w:rsidP="00D6195B">
            <w:pPr>
              <w:tabs>
                <w:tab w:val="left" w:pos="2520"/>
                <w:tab w:val="left" w:pos="3060"/>
              </w:tabs>
              <w:spacing w:line="360" w:lineRule="auto"/>
              <w:jc w:val="both"/>
              <w:rPr>
                <w:rFonts w:eastAsia="MS Mincho"/>
                <w:b/>
                <w:color w:val="000000"/>
                <w:sz w:val="22"/>
                <w:lang w:val="en-US" w:eastAsia="en-US"/>
              </w:rPr>
            </w:pPr>
            <w:r>
              <w:rPr>
                <w:rFonts w:eastAsia="MS Mincho"/>
                <w:b/>
                <w:color w:val="000000"/>
                <w:sz w:val="22"/>
                <w:lang w:val="en-US"/>
              </w:rPr>
              <w:t>CONCENSINO, GINA S.</w:t>
            </w:r>
          </w:p>
        </w:tc>
      </w:tr>
      <w:tr w:rsidR="00D6195B" w14:paraId="586F2C59" w14:textId="77777777" w:rsidTr="00CF0A3B">
        <w:tc>
          <w:tcPr>
            <w:tcW w:w="3595" w:type="dxa"/>
            <w:tcBorders>
              <w:top w:val="nil"/>
              <w:left w:val="nil"/>
              <w:bottom w:val="nil"/>
              <w:right w:val="nil"/>
            </w:tcBorders>
          </w:tcPr>
          <w:p w14:paraId="4AFF27FB" w14:textId="77777777" w:rsidR="00D6195B" w:rsidRDefault="00D6195B" w:rsidP="00D6195B">
            <w:pPr>
              <w:tabs>
                <w:tab w:val="left" w:pos="3600"/>
              </w:tabs>
              <w:spacing w:line="360" w:lineRule="auto"/>
              <w:jc w:val="both"/>
              <w:rPr>
                <w:sz w:val="22"/>
              </w:rPr>
            </w:pPr>
          </w:p>
        </w:tc>
        <w:tc>
          <w:tcPr>
            <w:tcW w:w="5035" w:type="dxa"/>
            <w:tcBorders>
              <w:top w:val="single" w:sz="4" w:space="0" w:color="auto"/>
              <w:left w:val="nil"/>
              <w:right w:val="nil"/>
            </w:tcBorders>
            <w:vAlign w:val="bottom"/>
          </w:tcPr>
          <w:p w14:paraId="39ADB7C1" w14:textId="44B24F97" w:rsidR="00D6195B" w:rsidRDefault="00326AF9" w:rsidP="00D6195B">
            <w:pPr>
              <w:tabs>
                <w:tab w:val="left" w:pos="2520"/>
                <w:tab w:val="left" w:pos="3060"/>
              </w:tabs>
              <w:spacing w:line="360" w:lineRule="auto"/>
              <w:jc w:val="both"/>
              <w:rPr>
                <w:rFonts w:eastAsia="MS Mincho"/>
                <w:b/>
                <w:color w:val="000000"/>
                <w:sz w:val="22"/>
                <w:lang w:val="en-US"/>
              </w:rPr>
            </w:pPr>
            <w:r>
              <w:rPr>
                <w:rFonts w:eastAsia="MS Mincho"/>
                <w:b/>
                <w:color w:val="000000"/>
                <w:sz w:val="22"/>
                <w:lang w:val="en-US"/>
              </w:rPr>
              <w:t>MARCUS JARAMIL</w:t>
            </w:r>
          </w:p>
        </w:tc>
      </w:tr>
      <w:tr w:rsidR="00D6195B" w14:paraId="6939F89A" w14:textId="77777777" w:rsidTr="00CF0A3B">
        <w:tc>
          <w:tcPr>
            <w:tcW w:w="3595" w:type="dxa"/>
            <w:tcBorders>
              <w:top w:val="nil"/>
              <w:left w:val="nil"/>
              <w:bottom w:val="nil"/>
              <w:right w:val="nil"/>
            </w:tcBorders>
          </w:tcPr>
          <w:p w14:paraId="3C0525E1" w14:textId="77777777" w:rsidR="00D6195B" w:rsidRDefault="00D6195B" w:rsidP="00D6195B">
            <w:pPr>
              <w:tabs>
                <w:tab w:val="left" w:pos="3600"/>
              </w:tabs>
              <w:spacing w:line="360" w:lineRule="auto"/>
              <w:jc w:val="both"/>
              <w:rPr>
                <w:sz w:val="22"/>
              </w:rPr>
            </w:pPr>
            <w:r>
              <w:rPr>
                <w:sz w:val="22"/>
              </w:rPr>
              <w:t>Degree/Course</w:t>
            </w:r>
          </w:p>
        </w:tc>
        <w:tc>
          <w:tcPr>
            <w:tcW w:w="5035" w:type="dxa"/>
            <w:tcBorders>
              <w:left w:val="nil"/>
              <w:right w:val="nil"/>
            </w:tcBorders>
          </w:tcPr>
          <w:p w14:paraId="2C8AF085" w14:textId="77777777" w:rsidR="00D6195B" w:rsidRDefault="00D6195B" w:rsidP="00D6195B">
            <w:pPr>
              <w:tabs>
                <w:tab w:val="left" w:pos="3600"/>
              </w:tabs>
              <w:spacing w:line="360" w:lineRule="auto"/>
              <w:jc w:val="both"/>
              <w:rPr>
                <w:sz w:val="22"/>
              </w:rPr>
            </w:pPr>
            <w:r>
              <w:rPr>
                <w:rFonts w:eastAsia="MS Mincho"/>
                <w:b/>
                <w:sz w:val="22"/>
              </w:rPr>
              <w:t>BS INFORMATION TECHNOLOGY</w:t>
            </w:r>
          </w:p>
        </w:tc>
      </w:tr>
      <w:tr w:rsidR="00D6195B" w14:paraId="2AF035AD" w14:textId="77777777" w:rsidTr="00CF0A3B">
        <w:tc>
          <w:tcPr>
            <w:tcW w:w="3595" w:type="dxa"/>
            <w:tcBorders>
              <w:top w:val="nil"/>
              <w:left w:val="nil"/>
              <w:bottom w:val="nil"/>
              <w:right w:val="nil"/>
            </w:tcBorders>
          </w:tcPr>
          <w:p w14:paraId="7003276D" w14:textId="77777777" w:rsidR="00D6195B" w:rsidRDefault="00D6195B" w:rsidP="00D6195B">
            <w:pPr>
              <w:tabs>
                <w:tab w:val="left" w:pos="3600"/>
              </w:tabs>
              <w:spacing w:line="360" w:lineRule="auto"/>
              <w:jc w:val="both"/>
              <w:rPr>
                <w:sz w:val="22"/>
              </w:rPr>
            </w:pPr>
            <w:r>
              <w:rPr>
                <w:sz w:val="22"/>
              </w:rPr>
              <w:t>Date of Intended Proposal Defense</w:t>
            </w:r>
          </w:p>
        </w:tc>
        <w:tc>
          <w:tcPr>
            <w:tcW w:w="5035" w:type="dxa"/>
            <w:tcBorders>
              <w:left w:val="nil"/>
              <w:right w:val="nil"/>
            </w:tcBorders>
          </w:tcPr>
          <w:p w14:paraId="440C67A0" w14:textId="77777777" w:rsidR="00D6195B" w:rsidRDefault="00D6195B" w:rsidP="00D6195B">
            <w:pPr>
              <w:tabs>
                <w:tab w:val="left" w:pos="3600"/>
              </w:tabs>
              <w:spacing w:line="360" w:lineRule="auto"/>
              <w:jc w:val="both"/>
              <w:rPr>
                <w:sz w:val="22"/>
              </w:rPr>
            </w:pPr>
          </w:p>
        </w:tc>
      </w:tr>
      <w:tr w:rsidR="00D6195B" w14:paraId="3EAD9548" w14:textId="77777777" w:rsidTr="00CF0A3B">
        <w:tc>
          <w:tcPr>
            <w:tcW w:w="3595" w:type="dxa"/>
            <w:tcBorders>
              <w:top w:val="nil"/>
              <w:left w:val="nil"/>
              <w:bottom w:val="nil"/>
              <w:right w:val="nil"/>
            </w:tcBorders>
          </w:tcPr>
          <w:p w14:paraId="5C47EB70" w14:textId="77777777" w:rsidR="00D6195B" w:rsidRDefault="00D6195B" w:rsidP="00D6195B">
            <w:pPr>
              <w:tabs>
                <w:tab w:val="left" w:pos="3600"/>
              </w:tabs>
              <w:spacing w:line="360" w:lineRule="auto"/>
              <w:jc w:val="both"/>
              <w:rPr>
                <w:sz w:val="22"/>
              </w:rPr>
            </w:pPr>
            <w:r>
              <w:rPr>
                <w:sz w:val="22"/>
              </w:rPr>
              <w:t>Title of Study</w:t>
            </w:r>
          </w:p>
        </w:tc>
        <w:tc>
          <w:tcPr>
            <w:tcW w:w="5035" w:type="dxa"/>
            <w:tcBorders>
              <w:left w:val="nil"/>
              <w:right w:val="nil"/>
            </w:tcBorders>
          </w:tcPr>
          <w:p w14:paraId="4E200D5D" w14:textId="77777777" w:rsidR="00D6195B" w:rsidRDefault="00D6195B" w:rsidP="00D6195B">
            <w:pPr>
              <w:tabs>
                <w:tab w:val="left" w:pos="3600"/>
              </w:tabs>
              <w:spacing w:line="360" w:lineRule="auto"/>
              <w:jc w:val="both"/>
              <w:rPr>
                <w:sz w:val="22"/>
                <w:lang w:val="en-US"/>
              </w:rPr>
            </w:pPr>
            <w:r>
              <w:rPr>
                <w:rFonts w:eastAsia="MS Mincho"/>
                <w:b/>
                <w:sz w:val="22"/>
                <w:lang w:val="en-US"/>
              </w:rPr>
              <w:t>PET ADOPT HUB: A WEB PLATFORM FOR</w:t>
            </w:r>
          </w:p>
        </w:tc>
      </w:tr>
      <w:tr w:rsidR="00D6195B" w14:paraId="7CB7CB36" w14:textId="77777777" w:rsidTr="00CF0A3B">
        <w:tc>
          <w:tcPr>
            <w:tcW w:w="3595" w:type="dxa"/>
            <w:tcBorders>
              <w:top w:val="nil"/>
              <w:left w:val="nil"/>
              <w:bottom w:val="nil"/>
              <w:right w:val="nil"/>
            </w:tcBorders>
          </w:tcPr>
          <w:p w14:paraId="2444C599" w14:textId="77777777" w:rsidR="00D6195B" w:rsidRDefault="00D6195B" w:rsidP="00D6195B">
            <w:pPr>
              <w:tabs>
                <w:tab w:val="left" w:pos="3600"/>
              </w:tabs>
              <w:spacing w:line="360" w:lineRule="auto"/>
              <w:jc w:val="both"/>
              <w:rPr>
                <w:sz w:val="22"/>
              </w:rPr>
            </w:pPr>
          </w:p>
        </w:tc>
        <w:tc>
          <w:tcPr>
            <w:tcW w:w="5035" w:type="dxa"/>
            <w:tcBorders>
              <w:left w:val="nil"/>
              <w:right w:val="nil"/>
            </w:tcBorders>
          </w:tcPr>
          <w:p w14:paraId="7D5D3B45" w14:textId="77777777" w:rsidR="00D6195B" w:rsidRDefault="00D6195B" w:rsidP="00D6195B">
            <w:pPr>
              <w:tabs>
                <w:tab w:val="left" w:pos="3600"/>
              </w:tabs>
              <w:spacing w:line="360" w:lineRule="auto"/>
              <w:jc w:val="both"/>
              <w:rPr>
                <w:rFonts w:eastAsia="Times New Roman"/>
                <w:sz w:val="22"/>
                <w:lang w:val="en-US" w:eastAsia="en-US"/>
              </w:rPr>
            </w:pPr>
            <w:r>
              <w:rPr>
                <w:rFonts w:eastAsia="MS Mincho"/>
                <w:b/>
                <w:sz w:val="22"/>
                <w:lang w:val="en-US"/>
              </w:rPr>
              <w:t xml:space="preserve">ANIMAL SHELTERS TO MANAGE AND </w:t>
            </w:r>
          </w:p>
        </w:tc>
      </w:tr>
      <w:tr w:rsidR="00D6195B" w14:paraId="477EFA17" w14:textId="77777777" w:rsidTr="00CF0A3B">
        <w:tc>
          <w:tcPr>
            <w:tcW w:w="3595" w:type="dxa"/>
            <w:tcBorders>
              <w:top w:val="nil"/>
              <w:left w:val="nil"/>
              <w:bottom w:val="nil"/>
              <w:right w:val="nil"/>
            </w:tcBorders>
          </w:tcPr>
          <w:p w14:paraId="31FBCE47" w14:textId="77777777" w:rsidR="00D6195B" w:rsidRDefault="00D6195B" w:rsidP="00D6195B">
            <w:pPr>
              <w:tabs>
                <w:tab w:val="left" w:pos="3600"/>
              </w:tabs>
              <w:spacing w:line="360" w:lineRule="auto"/>
              <w:jc w:val="both"/>
              <w:rPr>
                <w:sz w:val="22"/>
              </w:rPr>
            </w:pPr>
          </w:p>
        </w:tc>
        <w:tc>
          <w:tcPr>
            <w:tcW w:w="5035" w:type="dxa"/>
            <w:tcBorders>
              <w:left w:val="nil"/>
              <w:right w:val="nil"/>
            </w:tcBorders>
          </w:tcPr>
          <w:p w14:paraId="242556C8" w14:textId="77777777" w:rsidR="00D6195B" w:rsidRDefault="00D6195B" w:rsidP="00D6195B">
            <w:pPr>
              <w:tabs>
                <w:tab w:val="left" w:pos="3600"/>
              </w:tabs>
              <w:spacing w:line="360" w:lineRule="auto"/>
              <w:jc w:val="both"/>
              <w:rPr>
                <w:rFonts w:eastAsia="MS Mincho"/>
                <w:b/>
                <w:sz w:val="22"/>
                <w:lang w:val="en-US"/>
              </w:rPr>
            </w:pPr>
            <w:r>
              <w:rPr>
                <w:rFonts w:eastAsia="MS Mincho"/>
                <w:b/>
                <w:sz w:val="22"/>
                <w:lang w:val="en-US"/>
              </w:rPr>
              <w:t>PROMOTE PET ADOPTION</w:t>
            </w:r>
          </w:p>
        </w:tc>
      </w:tr>
    </w:tbl>
    <w:p w14:paraId="6D4D3079" w14:textId="77777777" w:rsidR="00D6195B" w:rsidRDefault="00D6195B" w:rsidP="00D6195B">
      <w:pPr>
        <w:spacing w:after="0"/>
        <w:jc w:val="both"/>
        <w:rPr>
          <w:sz w:val="22"/>
        </w:rPr>
      </w:pPr>
    </w:p>
    <w:p w14:paraId="45499648" w14:textId="77777777" w:rsidR="00D6195B" w:rsidRDefault="00D6195B" w:rsidP="00D6195B">
      <w:pPr>
        <w:tabs>
          <w:tab w:val="left" w:pos="5760"/>
        </w:tabs>
        <w:spacing w:after="0"/>
        <w:jc w:val="both"/>
        <w:rPr>
          <w:sz w:val="22"/>
        </w:rPr>
      </w:pPr>
    </w:p>
    <w:p w14:paraId="3317199B" w14:textId="77777777" w:rsidR="00D6195B" w:rsidRDefault="00D6195B" w:rsidP="00D6195B">
      <w:pPr>
        <w:tabs>
          <w:tab w:val="left" w:pos="5760"/>
        </w:tabs>
        <w:spacing w:after="0"/>
        <w:jc w:val="both"/>
        <w:rPr>
          <w:sz w:val="22"/>
        </w:rPr>
      </w:pPr>
    </w:p>
    <w:p w14:paraId="183E13CC" w14:textId="77777777" w:rsidR="00D6195B" w:rsidRDefault="00D6195B" w:rsidP="00D6195B">
      <w:pPr>
        <w:tabs>
          <w:tab w:val="left" w:pos="5760"/>
        </w:tabs>
        <w:spacing w:after="0"/>
        <w:jc w:val="both"/>
        <w:rPr>
          <w:sz w:val="22"/>
        </w:rPr>
      </w:pPr>
    </w:p>
    <w:p w14:paraId="208A2D56" w14:textId="77777777" w:rsidR="00D6195B" w:rsidRDefault="00D6195B" w:rsidP="00D6195B">
      <w:pPr>
        <w:tabs>
          <w:tab w:val="left" w:pos="5760"/>
        </w:tabs>
        <w:spacing w:after="0"/>
        <w:jc w:val="both"/>
        <w:rPr>
          <w:sz w:val="22"/>
        </w:rPr>
      </w:pPr>
      <w:r>
        <w:rPr>
          <w:sz w:val="22"/>
        </w:rPr>
        <w:t>Endorsed by:</w:t>
      </w:r>
    </w:p>
    <w:p w14:paraId="6FFA06DE" w14:textId="77777777" w:rsidR="00D6195B" w:rsidRDefault="00D6195B" w:rsidP="00D6195B">
      <w:pPr>
        <w:tabs>
          <w:tab w:val="left" w:pos="5040"/>
        </w:tabs>
        <w:spacing w:after="0"/>
        <w:jc w:val="both"/>
        <w:rPr>
          <w:sz w:val="22"/>
        </w:rPr>
      </w:pPr>
    </w:p>
    <w:p w14:paraId="65E66F8D" w14:textId="77777777" w:rsidR="00D6195B" w:rsidRDefault="00D6195B" w:rsidP="00D6195B">
      <w:pPr>
        <w:tabs>
          <w:tab w:val="left" w:pos="5040"/>
        </w:tabs>
        <w:spacing w:after="0"/>
        <w:jc w:val="both"/>
        <w:rPr>
          <w:b/>
          <w:color w:val="000000"/>
          <w:sz w:val="22"/>
          <w:lang w:val="en-US"/>
        </w:rPr>
      </w:pPr>
      <w:r>
        <w:rPr>
          <w:b/>
          <w:color w:val="000000"/>
          <w:sz w:val="22"/>
          <w:lang w:val="en-US"/>
        </w:rPr>
        <w:t>JANOS P. RAPANUT</w:t>
      </w:r>
      <w:r>
        <w:rPr>
          <w:color w:val="000000"/>
          <w:sz w:val="22"/>
        </w:rPr>
        <w:tab/>
      </w:r>
      <w:r>
        <w:rPr>
          <w:b/>
          <w:color w:val="000000"/>
          <w:sz w:val="22"/>
          <w:lang w:val="en-US"/>
        </w:rPr>
        <w:t>JEFFREY M. DELGADO</w:t>
      </w:r>
    </w:p>
    <w:p w14:paraId="54526CA2" w14:textId="77777777" w:rsidR="00D6195B" w:rsidRDefault="00D6195B" w:rsidP="00D6195B">
      <w:pPr>
        <w:tabs>
          <w:tab w:val="left" w:pos="5040"/>
        </w:tabs>
        <w:spacing w:after="0"/>
        <w:jc w:val="both"/>
        <w:rPr>
          <w:sz w:val="22"/>
        </w:rPr>
      </w:pPr>
      <w:r>
        <w:rPr>
          <w:sz w:val="22"/>
        </w:rPr>
        <w:t>Signature over Printed Name/Date</w:t>
      </w:r>
      <w:r>
        <w:rPr>
          <w:sz w:val="22"/>
        </w:rPr>
        <w:tab/>
        <w:t>Signature over Printed Name/Date</w:t>
      </w:r>
      <w:r>
        <w:rPr>
          <w:sz w:val="22"/>
        </w:rPr>
        <w:tab/>
      </w:r>
    </w:p>
    <w:p w14:paraId="791E58B7" w14:textId="77777777" w:rsidR="00D6195B" w:rsidRDefault="00D6195B" w:rsidP="00D6195B">
      <w:pPr>
        <w:tabs>
          <w:tab w:val="left" w:pos="5040"/>
        </w:tabs>
        <w:spacing w:after="0"/>
        <w:jc w:val="both"/>
        <w:rPr>
          <w:sz w:val="22"/>
        </w:rPr>
      </w:pPr>
      <w:r>
        <w:rPr>
          <w:sz w:val="22"/>
        </w:rPr>
        <w:t>Adviser</w:t>
      </w:r>
      <w:r>
        <w:rPr>
          <w:sz w:val="22"/>
        </w:rPr>
        <w:tab/>
        <w:t>Technical Critic</w:t>
      </w:r>
    </w:p>
    <w:p w14:paraId="1C3E6AD4" w14:textId="77777777" w:rsidR="00D6195B" w:rsidRDefault="00D6195B" w:rsidP="00D6195B">
      <w:pPr>
        <w:tabs>
          <w:tab w:val="left" w:pos="5760"/>
        </w:tabs>
        <w:spacing w:after="0"/>
        <w:jc w:val="both"/>
        <w:rPr>
          <w:sz w:val="22"/>
        </w:rPr>
      </w:pPr>
    </w:p>
    <w:p w14:paraId="219514B8" w14:textId="77777777" w:rsidR="00D6195B" w:rsidRDefault="00D6195B" w:rsidP="00D6195B">
      <w:pPr>
        <w:tabs>
          <w:tab w:val="left" w:pos="5760"/>
        </w:tabs>
        <w:spacing w:after="0"/>
        <w:jc w:val="both"/>
        <w:rPr>
          <w:sz w:val="22"/>
        </w:rPr>
      </w:pPr>
    </w:p>
    <w:p w14:paraId="6F48982E" w14:textId="77777777" w:rsidR="00D6195B" w:rsidRDefault="00D6195B" w:rsidP="00D6195B">
      <w:pPr>
        <w:tabs>
          <w:tab w:val="left" w:pos="5040"/>
        </w:tabs>
        <w:spacing w:after="0"/>
        <w:jc w:val="both"/>
        <w:rPr>
          <w:sz w:val="22"/>
        </w:rPr>
      </w:pPr>
      <w:r>
        <w:rPr>
          <w:sz w:val="22"/>
        </w:rPr>
        <w:t>Noted:</w:t>
      </w:r>
      <w:r>
        <w:rPr>
          <w:sz w:val="22"/>
        </w:rPr>
        <w:tab/>
      </w:r>
    </w:p>
    <w:p w14:paraId="4F030589" w14:textId="77777777" w:rsidR="00D6195B" w:rsidRDefault="00D6195B" w:rsidP="00D6195B">
      <w:pPr>
        <w:tabs>
          <w:tab w:val="left" w:pos="5760"/>
        </w:tabs>
        <w:spacing w:after="0"/>
        <w:jc w:val="both"/>
        <w:rPr>
          <w:sz w:val="22"/>
        </w:rPr>
      </w:pPr>
    </w:p>
    <w:p w14:paraId="41F8371B" w14:textId="77777777" w:rsidR="00D6195B" w:rsidRDefault="00D6195B" w:rsidP="00D6195B">
      <w:pPr>
        <w:tabs>
          <w:tab w:val="left" w:pos="5040"/>
        </w:tabs>
        <w:spacing w:after="0"/>
        <w:jc w:val="both"/>
        <w:rPr>
          <w:sz w:val="22"/>
        </w:rPr>
      </w:pPr>
      <w:r>
        <w:rPr>
          <w:b/>
          <w:sz w:val="22"/>
        </w:rPr>
        <w:t>RITCH M. BANATE, PhD</w:t>
      </w:r>
      <w:r>
        <w:rPr>
          <w:sz w:val="22"/>
        </w:rPr>
        <w:tab/>
      </w:r>
      <w:r>
        <w:rPr>
          <w:b/>
          <w:sz w:val="22"/>
        </w:rPr>
        <w:t>JOYCE ERIKA S. SENARIS</w:t>
      </w:r>
    </w:p>
    <w:p w14:paraId="6A66D495" w14:textId="77777777" w:rsidR="00D6195B" w:rsidRDefault="00D6195B" w:rsidP="00D6195B">
      <w:pPr>
        <w:tabs>
          <w:tab w:val="left" w:pos="5040"/>
        </w:tabs>
        <w:spacing w:after="0"/>
        <w:jc w:val="both"/>
        <w:rPr>
          <w:sz w:val="22"/>
        </w:rPr>
      </w:pPr>
      <w:r>
        <w:rPr>
          <w:sz w:val="22"/>
        </w:rPr>
        <w:lastRenderedPageBreak/>
        <w:t>Signature over Printed Name/Date</w:t>
      </w:r>
      <w:r>
        <w:rPr>
          <w:sz w:val="22"/>
        </w:rPr>
        <w:tab/>
        <w:t>Signature over Printed Name/Date</w:t>
      </w:r>
      <w:r>
        <w:rPr>
          <w:sz w:val="22"/>
        </w:rPr>
        <w:tab/>
      </w:r>
    </w:p>
    <w:p w14:paraId="05F646CD" w14:textId="77777777" w:rsidR="00D6195B" w:rsidRDefault="00D6195B" w:rsidP="00D6195B">
      <w:pPr>
        <w:tabs>
          <w:tab w:val="left" w:pos="5040"/>
        </w:tabs>
        <w:spacing w:after="0"/>
        <w:jc w:val="both"/>
        <w:rPr>
          <w:sz w:val="22"/>
        </w:rPr>
      </w:pPr>
      <w:r>
        <w:rPr>
          <w:sz w:val="22"/>
        </w:rPr>
        <w:t>Research Coordinator</w:t>
      </w:r>
      <w:r>
        <w:rPr>
          <w:sz w:val="22"/>
        </w:rPr>
        <w:tab/>
        <w:t>Chair</w:t>
      </w:r>
    </w:p>
    <w:p w14:paraId="5406E4D0" w14:textId="77777777" w:rsidR="00D6195B" w:rsidRDefault="00D6195B" w:rsidP="00D6195B">
      <w:pPr>
        <w:tabs>
          <w:tab w:val="left" w:pos="5040"/>
        </w:tabs>
        <w:spacing w:after="0"/>
        <w:jc w:val="both"/>
        <w:rPr>
          <w:sz w:val="22"/>
        </w:rPr>
      </w:pPr>
    </w:p>
    <w:p w14:paraId="2784DE33" w14:textId="77777777" w:rsidR="00D6195B" w:rsidRDefault="00D6195B" w:rsidP="00D6195B">
      <w:pPr>
        <w:tabs>
          <w:tab w:val="left" w:pos="5040"/>
        </w:tabs>
        <w:spacing w:after="0"/>
        <w:jc w:val="both"/>
        <w:rPr>
          <w:sz w:val="22"/>
        </w:rPr>
      </w:pPr>
    </w:p>
    <w:p w14:paraId="2F4D0DD0" w14:textId="77777777" w:rsidR="00D6195B" w:rsidRDefault="00D6195B" w:rsidP="00D6195B">
      <w:pPr>
        <w:tabs>
          <w:tab w:val="left" w:pos="5040"/>
        </w:tabs>
        <w:spacing w:after="0"/>
        <w:jc w:val="both"/>
        <w:rPr>
          <w:sz w:val="22"/>
        </w:rPr>
      </w:pPr>
      <w:r>
        <w:rPr>
          <w:sz w:val="22"/>
        </w:rPr>
        <w:t>Approved:</w:t>
      </w:r>
      <w:r>
        <w:rPr>
          <w:sz w:val="22"/>
        </w:rPr>
        <w:tab/>
      </w:r>
    </w:p>
    <w:p w14:paraId="3A17C2C0" w14:textId="77777777" w:rsidR="00D6195B" w:rsidRDefault="00D6195B" w:rsidP="00D6195B">
      <w:pPr>
        <w:tabs>
          <w:tab w:val="left" w:pos="5760"/>
        </w:tabs>
        <w:spacing w:after="0"/>
        <w:jc w:val="both"/>
        <w:rPr>
          <w:sz w:val="22"/>
        </w:rPr>
      </w:pPr>
    </w:p>
    <w:p w14:paraId="3C96FF97" w14:textId="77777777" w:rsidR="00D6195B" w:rsidRDefault="00D6195B" w:rsidP="00D6195B">
      <w:pPr>
        <w:tabs>
          <w:tab w:val="left" w:pos="5040"/>
        </w:tabs>
        <w:spacing w:after="0"/>
        <w:jc w:val="both"/>
        <w:rPr>
          <w:sz w:val="22"/>
        </w:rPr>
      </w:pPr>
      <w:r>
        <w:rPr>
          <w:b/>
          <w:sz w:val="22"/>
        </w:rPr>
        <w:t>JOYCE ERIKA S. SENARIS</w:t>
      </w:r>
      <w:r>
        <w:rPr>
          <w:sz w:val="22"/>
        </w:rPr>
        <w:tab/>
      </w:r>
      <w:r>
        <w:rPr>
          <w:b/>
          <w:sz w:val="22"/>
        </w:rPr>
        <w:t>MILDRED A. SEBASTIAN</w:t>
      </w:r>
    </w:p>
    <w:p w14:paraId="07D81468" w14:textId="77777777" w:rsidR="00D6195B" w:rsidRDefault="00D6195B" w:rsidP="00D6195B">
      <w:pPr>
        <w:tabs>
          <w:tab w:val="left" w:pos="5040"/>
        </w:tabs>
        <w:spacing w:after="0"/>
        <w:jc w:val="both"/>
        <w:rPr>
          <w:sz w:val="22"/>
        </w:rPr>
      </w:pPr>
      <w:r>
        <w:rPr>
          <w:sz w:val="22"/>
        </w:rPr>
        <w:t>Signature over Printed Name/Date</w:t>
      </w:r>
      <w:r>
        <w:rPr>
          <w:sz w:val="22"/>
        </w:rPr>
        <w:tab/>
        <w:t>Campus Administrator</w:t>
      </w:r>
    </w:p>
    <w:p w14:paraId="07939760" w14:textId="77777777" w:rsidR="00D6195B" w:rsidRDefault="00D6195B" w:rsidP="00D6195B">
      <w:pPr>
        <w:tabs>
          <w:tab w:val="left" w:pos="5040"/>
        </w:tabs>
        <w:spacing w:after="0"/>
        <w:jc w:val="both"/>
        <w:rPr>
          <w:sz w:val="22"/>
        </w:rPr>
      </w:pPr>
      <w:r>
        <w:rPr>
          <w:sz w:val="22"/>
        </w:rPr>
        <w:t>Chair</w:t>
      </w:r>
      <w:r>
        <w:rPr>
          <w:sz w:val="22"/>
        </w:rPr>
        <w:tab/>
      </w:r>
    </w:p>
    <w:p w14:paraId="4422FD31" w14:textId="77777777" w:rsidR="00D6195B" w:rsidRDefault="00D6195B" w:rsidP="00D6195B">
      <w:pPr>
        <w:tabs>
          <w:tab w:val="left" w:pos="5040"/>
        </w:tabs>
        <w:jc w:val="both"/>
        <w:rPr>
          <w:sz w:val="22"/>
        </w:rPr>
      </w:pPr>
    </w:p>
    <w:p w14:paraId="3D800675" w14:textId="6CFD6978" w:rsidR="00D6195B" w:rsidRDefault="00D6195B" w:rsidP="00DF625D">
      <w:pPr>
        <w:tabs>
          <w:tab w:val="left" w:pos="5970"/>
        </w:tabs>
        <w:rPr>
          <w:sz w:val="22"/>
        </w:rPr>
      </w:pPr>
    </w:p>
    <w:p w14:paraId="50C40167" w14:textId="0A7699F9" w:rsidR="00D6195B" w:rsidRDefault="00D6195B" w:rsidP="00DF625D">
      <w:pPr>
        <w:tabs>
          <w:tab w:val="left" w:pos="5970"/>
        </w:tabs>
        <w:rPr>
          <w:sz w:val="22"/>
        </w:rPr>
      </w:pPr>
    </w:p>
    <w:p w14:paraId="02FD98DD" w14:textId="55DDFAA0" w:rsidR="00D6195B" w:rsidRDefault="00D6195B" w:rsidP="00DF625D">
      <w:pPr>
        <w:tabs>
          <w:tab w:val="left" w:pos="5970"/>
        </w:tabs>
        <w:rPr>
          <w:sz w:val="22"/>
        </w:rPr>
      </w:pPr>
    </w:p>
    <w:p w14:paraId="3FE4A9A3" w14:textId="424CB712" w:rsidR="00D6195B" w:rsidRDefault="00D6195B" w:rsidP="00DF625D">
      <w:pPr>
        <w:tabs>
          <w:tab w:val="left" w:pos="5970"/>
        </w:tabs>
        <w:rPr>
          <w:sz w:val="22"/>
        </w:rPr>
      </w:pPr>
    </w:p>
    <w:p w14:paraId="1417F3C0" w14:textId="75EEC7CA" w:rsidR="00D6195B" w:rsidRDefault="00D6195B" w:rsidP="00DF625D">
      <w:pPr>
        <w:tabs>
          <w:tab w:val="left" w:pos="5970"/>
        </w:tabs>
        <w:rPr>
          <w:sz w:val="22"/>
        </w:rPr>
      </w:pPr>
    </w:p>
    <w:p w14:paraId="647395AE" w14:textId="41421372" w:rsidR="00D6195B" w:rsidRDefault="00D6195B" w:rsidP="00DF625D">
      <w:pPr>
        <w:tabs>
          <w:tab w:val="left" w:pos="5970"/>
        </w:tabs>
        <w:rPr>
          <w:sz w:val="22"/>
        </w:rPr>
      </w:pPr>
    </w:p>
    <w:p w14:paraId="1EF0D116" w14:textId="1791F636" w:rsidR="00D6195B" w:rsidRDefault="00D6195B" w:rsidP="00DF625D">
      <w:pPr>
        <w:tabs>
          <w:tab w:val="left" w:pos="5970"/>
        </w:tabs>
        <w:rPr>
          <w:sz w:val="22"/>
        </w:rPr>
      </w:pPr>
    </w:p>
    <w:p w14:paraId="559F3874" w14:textId="584594E1" w:rsidR="00D6195B" w:rsidRDefault="00D6195B" w:rsidP="00DF625D">
      <w:pPr>
        <w:tabs>
          <w:tab w:val="left" w:pos="5970"/>
        </w:tabs>
        <w:rPr>
          <w:sz w:val="22"/>
        </w:rPr>
      </w:pPr>
    </w:p>
    <w:p w14:paraId="006D544F" w14:textId="7D4802A2" w:rsidR="00D6195B" w:rsidRDefault="00D6195B" w:rsidP="00DF625D">
      <w:pPr>
        <w:tabs>
          <w:tab w:val="left" w:pos="5970"/>
        </w:tabs>
        <w:rPr>
          <w:sz w:val="22"/>
        </w:rPr>
      </w:pPr>
    </w:p>
    <w:p w14:paraId="4E99F9F0" w14:textId="04163F96" w:rsidR="00D6195B" w:rsidRDefault="00D6195B" w:rsidP="00DF625D">
      <w:pPr>
        <w:tabs>
          <w:tab w:val="left" w:pos="5970"/>
        </w:tabs>
        <w:rPr>
          <w:sz w:val="22"/>
        </w:rPr>
      </w:pPr>
    </w:p>
    <w:p w14:paraId="64921756" w14:textId="539620C6" w:rsidR="00D6195B" w:rsidRDefault="00D6195B" w:rsidP="00DF625D">
      <w:pPr>
        <w:tabs>
          <w:tab w:val="left" w:pos="5970"/>
        </w:tabs>
        <w:rPr>
          <w:sz w:val="22"/>
        </w:rPr>
      </w:pPr>
    </w:p>
    <w:p w14:paraId="4174204D" w14:textId="23C20993" w:rsidR="00D6195B" w:rsidRDefault="00D6195B" w:rsidP="00DF625D">
      <w:pPr>
        <w:tabs>
          <w:tab w:val="left" w:pos="5970"/>
        </w:tabs>
        <w:rPr>
          <w:sz w:val="22"/>
        </w:rPr>
      </w:pPr>
    </w:p>
    <w:p w14:paraId="65F60F50" w14:textId="73FA45DA" w:rsidR="00123211" w:rsidRDefault="00123211" w:rsidP="00DF625D">
      <w:pPr>
        <w:tabs>
          <w:tab w:val="left" w:pos="5970"/>
        </w:tabs>
        <w:rPr>
          <w:sz w:val="22"/>
        </w:rPr>
      </w:pPr>
    </w:p>
    <w:p w14:paraId="6356C084" w14:textId="77777777" w:rsidR="00123211" w:rsidRDefault="00123211" w:rsidP="00DF625D">
      <w:pPr>
        <w:tabs>
          <w:tab w:val="left" w:pos="5970"/>
        </w:tabs>
        <w:rPr>
          <w:sz w:val="22"/>
        </w:rPr>
      </w:pPr>
    </w:p>
    <w:p w14:paraId="0ECF7389" w14:textId="479001A5" w:rsidR="00D6195B" w:rsidRDefault="00D6195B" w:rsidP="00DF625D">
      <w:pPr>
        <w:tabs>
          <w:tab w:val="left" w:pos="5970"/>
        </w:tabs>
        <w:rPr>
          <w:sz w:val="22"/>
        </w:rPr>
      </w:pPr>
    </w:p>
    <w:p w14:paraId="5EDE6136" w14:textId="237C9342" w:rsidR="00D6195B" w:rsidRDefault="00D6195B" w:rsidP="00DF625D">
      <w:pPr>
        <w:tabs>
          <w:tab w:val="left" w:pos="5970"/>
        </w:tabs>
        <w:rPr>
          <w:sz w:val="22"/>
        </w:rPr>
      </w:pPr>
    </w:p>
    <w:p w14:paraId="15D57673" w14:textId="30A02C50" w:rsidR="00D6195B" w:rsidRPr="00441BC0" w:rsidRDefault="00D6195B" w:rsidP="00C870C2">
      <w:pPr>
        <w:rPr>
          <w:sz w:val="22"/>
        </w:rPr>
      </w:pPr>
      <w:r>
        <w:rPr>
          <w:noProof/>
        </w:rPr>
        <w:drawing>
          <wp:anchor distT="0" distB="0" distL="0" distR="0" simplePos="0" relativeHeight="251720704" behindDoc="0" locked="0" layoutInCell="1" allowOverlap="1" wp14:anchorId="46DB2901" wp14:editId="60C0D71D">
            <wp:simplePos x="0" y="0"/>
            <wp:positionH relativeFrom="margin">
              <wp:align>left</wp:align>
            </wp:positionH>
            <wp:positionV relativeFrom="paragraph">
              <wp:posOffset>227330</wp:posOffset>
            </wp:positionV>
            <wp:extent cx="1074420" cy="952500"/>
            <wp:effectExtent l="19050" t="19050" r="11430" b="19050"/>
            <wp:wrapNone/>
            <wp:docPr id="47" name="Picture 47"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719680" behindDoc="0" locked="0" layoutInCell="1" allowOverlap="1" wp14:anchorId="610965E0" wp14:editId="40962342">
            <wp:simplePos x="0" y="0"/>
            <wp:positionH relativeFrom="margin">
              <wp:align>right</wp:align>
            </wp:positionH>
            <wp:positionV relativeFrom="paragraph">
              <wp:posOffset>212090</wp:posOffset>
            </wp:positionV>
            <wp:extent cx="1891030" cy="1062990"/>
            <wp:effectExtent l="19050" t="19050" r="13970" b="22860"/>
            <wp:wrapNone/>
            <wp:docPr id="48" name="Picture 4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C870C2">
        <w:rPr>
          <w:sz w:val="22"/>
        </w:rPr>
        <w:t xml:space="preserve">                                                                                      </w:t>
      </w:r>
      <w:r>
        <w:rPr>
          <w:sz w:val="22"/>
        </w:rPr>
        <w:t xml:space="preserve">    </w:t>
      </w:r>
      <w:proofErr w:type="spellStart"/>
      <w:r>
        <w:rPr>
          <w:sz w:val="22"/>
        </w:rPr>
        <w:t>CvSU</w:t>
      </w:r>
      <w:proofErr w:type="spellEnd"/>
      <w:r>
        <w:rPr>
          <w:sz w:val="22"/>
        </w:rPr>
        <w:t xml:space="preserve"> - TC RSU Form No.: _</w:t>
      </w:r>
      <w:r>
        <w:rPr>
          <w:sz w:val="22"/>
          <w:u w:val="single"/>
        </w:rPr>
        <w:t>_</w:t>
      </w:r>
    </w:p>
    <w:p w14:paraId="392DD426" w14:textId="77777777" w:rsidR="00D6195B" w:rsidRPr="00441BC0" w:rsidRDefault="00D6195B" w:rsidP="00D6195B">
      <w:pPr>
        <w:tabs>
          <w:tab w:val="center" w:pos="4680"/>
          <w:tab w:val="right" w:pos="9360"/>
        </w:tabs>
        <w:spacing w:after="0" w:line="240" w:lineRule="auto"/>
        <w:jc w:val="center"/>
        <w:rPr>
          <w:color w:val="000000"/>
          <w:sz w:val="22"/>
        </w:rPr>
      </w:pPr>
      <w:r w:rsidRPr="00441BC0">
        <w:rPr>
          <w:color w:val="000000"/>
          <w:sz w:val="22"/>
        </w:rPr>
        <w:lastRenderedPageBreak/>
        <w:t>Republic of the Philippines</w:t>
      </w:r>
    </w:p>
    <w:p w14:paraId="2E307C63" w14:textId="77777777" w:rsidR="00D6195B" w:rsidRPr="00441BC0" w:rsidRDefault="00D6195B" w:rsidP="00D6195B">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1520BFDA" w14:textId="77777777" w:rsidR="00D6195B" w:rsidRPr="00441BC0" w:rsidRDefault="00D6195B" w:rsidP="00D6195B">
      <w:pPr>
        <w:tabs>
          <w:tab w:val="center" w:pos="4513"/>
          <w:tab w:val="left" w:pos="7395"/>
        </w:tabs>
        <w:spacing w:after="0" w:line="240" w:lineRule="auto"/>
        <w:jc w:val="center"/>
        <w:rPr>
          <w:b/>
          <w:sz w:val="22"/>
          <w:lang w:val="it-IT"/>
        </w:rPr>
      </w:pPr>
      <w:r w:rsidRPr="00441BC0">
        <w:rPr>
          <w:b/>
          <w:sz w:val="22"/>
          <w:lang w:val="it-IT"/>
        </w:rPr>
        <w:t>CvSU Tanza Campus</w:t>
      </w:r>
    </w:p>
    <w:p w14:paraId="246CD887" w14:textId="77777777" w:rsidR="00D6195B" w:rsidRPr="00441BC0" w:rsidRDefault="00D6195B" w:rsidP="00D6195B">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7EBB6DB5" w14:textId="77777777" w:rsidR="00D6195B" w:rsidRPr="00441BC0" w:rsidRDefault="00D6195B" w:rsidP="00D6195B">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776CC192" w14:textId="77777777" w:rsidR="00D6195B" w:rsidRPr="00441BC0" w:rsidRDefault="00D6195B" w:rsidP="00D6195B">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224AF1F5" w14:textId="77777777" w:rsidR="00D6195B" w:rsidRPr="00441BC0" w:rsidRDefault="00D6195B" w:rsidP="00D6195B">
      <w:pPr>
        <w:tabs>
          <w:tab w:val="left" w:pos="360"/>
        </w:tabs>
        <w:spacing w:after="0" w:line="240" w:lineRule="auto"/>
        <w:ind w:hanging="360"/>
        <w:jc w:val="center"/>
        <w:rPr>
          <w:i/>
          <w:color w:val="000000"/>
          <w:sz w:val="22"/>
          <w:lang w:val="it-IT"/>
        </w:rPr>
      </w:pPr>
      <w:hyperlink r:id="rId86" w:history="1">
        <w:r w:rsidRPr="00441BC0">
          <w:rPr>
            <w:i/>
            <w:color w:val="000000"/>
            <w:sz w:val="22"/>
            <w:lang w:val="it-IT"/>
          </w:rPr>
          <w:t>www.cvsu.edu.ph</w:t>
        </w:r>
      </w:hyperlink>
    </w:p>
    <w:p w14:paraId="3030F77B" w14:textId="77777777" w:rsidR="00D6195B" w:rsidRPr="00441BC0" w:rsidRDefault="00D6195B" w:rsidP="00D6195B">
      <w:pPr>
        <w:pStyle w:val="Header"/>
        <w:spacing w:after="0"/>
        <w:jc w:val="center"/>
        <w:rPr>
          <w:sz w:val="22"/>
        </w:rPr>
      </w:pPr>
    </w:p>
    <w:p w14:paraId="6192FB5B" w14:textId="77777777" w:rsidR="00D6195B" w:rsidRPr="00441BC0" w:rsidRDefault="00D6195B" w:rsidP="00D6195B">
      <w:pPr>
        <w:pStyle w:val="Header"/>
        <w:spacing w:after="0"/>
        <w:jc w:val="center"/>
        <w:rPr>
          <w:b/>
          <w:bCs/>
          <w:sz w:val="22"/>
        </w:rPr>
      </w:pPr>
      <w:r w:rsidRPr="00441BC0">
        <w:rPr>
          <w:b/>
          <w:bCs/>
          <w:sz w:val="22"/>
        </w:rPr>
        <w:t>RESEARCH SERVICES UNIT</w:t>
      </w:r>
    </w:p>
    <w:p w14:paraId="5EC1AB72" w14:textId="77777777" w:rsidR="00D6195B" w:rsidRDefault="00D6195B" w:rsidP="00D6195B">
      <w:pPr>
        <w:tabs>
          <w:tab w:val="left" w:pos="5970"/>
        </w:tabs>
        <w:rPr>
          <w:sz w:val="22"/>
        </w:rPr>
      </w:pPr>
    </w:p>
    <w:p w14:paraId="12FDC115" w14:textId="77777777" w:rsidR="00D6195B" w:rsidRDefault="00D6195B" w:rsidP="00D6195B">
      <w:pPr>
        <w:spacing w:after="200" w:line="276" w:lineRule="auto"/>
        <w:jc w:val="center"/>
        <w:rPr>
          <w:b/>
          <w:sz w:val="22"/>
        </w:rPr>
      </w:pPr>
      <w:r>
        <w:rPr>
          <w:b/>
          <w:sz w:val="22"/>
        </w:rPr>
        <w:t>FINAL DEFENSE EVALUATION</w:t>
      </w:r>
    </w:p>
    <w:p w14:paraId="2BE503E5" w14:textId="77777777" w:rsidR="00D6195B" w:rsidRDefault="00D6195B" w:rsidP="00D6195B">
      <w:pPr>
        <w:jc w:val="center"/>
        <w:rPr>
          <w:b/>
          <w:sz w:val="22"/>
        </w:rPr>
      </w:pPr>
    </w:p>
    <w:tbl>
      <w:tblPr>
        <w:tblStyle w:val="TableGrid"/>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3477"/>
        <w:gridCol w:w="4832"/>
      </w:tblGrid>
      <w:tr w:rsidR="00D6195B" w14:paraId="0D05C771" w14:textId="77777777" w:rsidTr="00CF0A3B">
        <w:tc>
          <w:tcPr>
            <w:tcW w:w="3595" w:type="dxa"/>
            <w:tcBorders>
              <w:top w:val="nil"/>
              <w:left w:val="nil"/>
              <w:bottom w:val="nil"/>
              <w:right w:val="nil"/>
            </w:tcBorders>
          </w:tcPr>
          <w:p w14:paraId="0BD323B0" w14:textId="77777777" w:rsidR="00D6195B" w:rsidRDefault="00D6195B" w:rsidP="00CF0A3B">
            <w:pPr>
              <w:tabs>
                <w:tab w:val="left" w:pos="3600"/>
              </w:tabs>
              <w:spacing w:line="276" w:lineRule="auto"/>
              <w:jc w:val="both"/>
              <w:rPr>
                <w:sz w:val="22"/>
              </w:rPr>
            </w:pPr>
            <w:r>
              <w:rPr>
                <w:sz w:val="22"/>
              </w:rPr>
              <w:t>Name of Researcher(s)</w:t>
            </w:r>
          </w:p>
        </w:tc>
        <w:tc>
          <w:tcPr>
            <w:tcW w:w="5035" w:type="dxa"/>
            <w:tcBorders>
              <w:top w:val="nil"/>
              <w:left w:val="nil"/>
              <w:bottom w:val="single" w:sz="4" w:space="0" w:color="auto"/>
              <w:right w:val="nil"/>
            </w:tcBorders>
            <w:vAlign w:val="bottom"/>
          </w:tcPr>
          <w:p w14:paraId="3E0CD2F5" w14:textId="77777777" w:rsidR="00D6195B" w:rsidRDefault="00D6195B" w:rsidP="00CF0A3B">
            <w:pPr>
              <w:tabs>
                <w:tab w:val="left" w:pos="2520"/>
                <w:tab w:val="left" w:pos="3060"/>
              </w:tabs>
              <w:spacing w:line="276" w:lineRule="auto"/>
              <w:jc w:val="both"/>
              <w:rPr>
                <w:sz w:val="22"/>
              </w:rPr>
            </w:pPr>
            <w:r>
              <w:rPr>
                <w:rFonts w:eastAsia="MS Mincho"/>
                <w:b/>
                <w:color w:val="000000"/>
                <w:sz w:val="22"/>
                <w:lang w:val="en-US"/>
              </w:rPr>
              <w:t>JARAMIL, MARCUS A; COLON GERALD;</w:t>
            </w:r>
          </w:p>
        </w:tc>
      </w:tr>
      <w:tr w:rsidR="00D6195B" w14:paraId="54161D4D" w14:textId="77777777" w:rsidTr="00CF0A3B">
        <w:tc>
          <w:tcPr>
            <w:tcW w:w="3595" w:type="dxa"/>
            <w:tcBorders>
              <w:top w:val="nil"/>
              <w:left w:val="nil"/>
              <w:bottom w:val="nil"/>
              <w:right w:val="nil"/>
            </w:tcBorders>
          </w:tcPr>
          <w:p w14:paraId="31C0E3A3" w14:textId="77777777" w:rsidR="00D6195B" w:rsidRDefault="00D6195B" w:rsidP="00CF0A3B">
            <w:pPr>
              <w:tabs>
                <w:tab w:val="left" w:pos="3600"/>
              </w:tabs>
              <w:spacing w:line="276" w:lineRule="auto"/>
              <w:jc w:val="both"/>
              <w:rPr>
                <w:sz w:val="22"/>
              </w:rPr>
            </w:pPr>
          </w:p>
        </w:tc>
        <w:tc>
          <w:tcPr>
            <w:tcW w:w="5035" w:type="dxa"/>
            <w:tcBorders>
              <w:top w:val="single" w:sz="4" w:space="0" w:color="auto"/>
              <w:left w:val="nil"/>
              <w:right w:val="nil"/>
            </w:tcBorders>
            <w:vAlign w:val="bottom"/>
          </w:tcPr>
          <w:p w14:paraId="4FE9B6C9" w14:textId="77777777" w:rsidR="00D6195B" w:rsidRDefault="00D6195B" w:rsidP="00CF0A3B">
            <w:pPr>
              <w:tabs>
                <w:tab w:val="left" w:pos="2520"/>
                <w:tab w:val="left" w:pos="3060"/>
              </w:tabs>
              <w:spacing w:line="276" w:lineRule="auto"/>
              <w:jc w:val="both"/>
              <w:rPr>
                <w:sz w:val="22"/>
              </w:rPr>
            </w:pPr>
            <w:r>
              <w:rPr>
                <w:rFonts w:eastAsia="MS Mincho"/>
                <w:b/>
                <w:color w:val="000000"/>
                <w:sz w:val="22"/>
                <w:lang w:val="en-US"/>
              </w:rPr>
              <w:t xml:space="preserve">CLORES, EUGINE A; </w:t>
            </w:r>
          </w:p>
        </w:tc>
      </w:tr>
      <w:tr w:rsidR="00D6195B" w14:paraId="7F6E7F68" w14:textId="77777777" w:rsidTr="00CF0A3B">
        <w:tc>
          <w:tcPr>
            <w:tcW w:w="3595" w:type="dxa"/>
            <w:tcBorders>
              <w:top w:val="nil"/>
              <w:left w:val="nil"/>
              <w:bottom w:val="nil"/>
              <w:right w:val="nil"/>
            </w:tcBorders>
          </w:tcPr>
          <w:p w14:paraId="6F6EFC78" w14:textId="77777777" w:rsidR="00D6195B" w:rsidRDefault="00D6195B" w:rsidP="00CF0A3B">
            <w:pPr>
              <w:tabs>
                <w:tab w:val="left" w:pos="3600"/>
              </w:tabs>
              <w:spacing w:line="276" w:lineRule="auto"/>
              <w:jc w:val="both"/>
              <w:rPr>
                <w:sz w:val="22"/>
              </w:rPr>
            </w:pPr>
          </w:p>
        </w:tc>
        <w:tc>
          <w:tcPr>
            <w:tcW w:w="5035" w:type="dxa"/>
            <w:tcBorders>
              <w:top w:val="single" w:sz="4" w:space="0" w:color="auto"/>
              <w:left w:val="nil"/>
              <w:right w:val="nil"/>
            </w:tcBorders>
            <w:vAlign w:val="bottom"/>
          </w:tcPr>
          <w:p w14:paraId="0FD87E35" w14:textId="77777777" w:rsidR="00D6195B" w:rsidRDefault="00D6195B" w:rsidP="00CF0A3B">
            <w:pPr>
              <w:tabs>
                <w:tab w:val="left" w:pos="2520"/>
                <w:tab w:val="left" w:pos="3060"/>
              </w:tabs>
              <w:spacing w:line="276" w:lineRule="auto"/>
              <w:jc w:val="both"/>
              <w:rPr>
                <w:rFonts w:eastAsia="MS Mincho"/>
                <w:b/>
                <w:color w:val="000000"/>
                <w:sz w:val="22"/>
                <w:lang w:val="en-US" w:eastAsia="en-US"/>
              </w:rPr>
            </w:pPr>
            <w:r>
              <w:rPr>
                <w:rFonts w:eastAsia="MS Mincho"/>
                <w:b/>
                <w:color w:val="000000"/>
                <w:sz w:val="22"/>
                <w:lang w:val="en-US"/>
              </w:rPr>
              <w:t>SARMIENTO, JACKELYN P;</w:t>
            </w:r>
          </w:p>
        </w:tc>
      </w:tr>
      <w:tr w:rsidR="00D6195B" w14:paraId="6124A0F5" w14:textId="77777777" w:rsidTr="00CF0A3B">
        <w:tc>
          <w:tcPr>
            <w:tcW w:w="3595" w:type="dxa"/>
            <w:tcBorders>
              <w:top w:val="nil"/>
              <w:left w:val="nil"/>
              <w:bottom w:val="nil"/>
              <w:right w:val="nil"/>
            </w:tcBorders>
          </w:tcPr>
          <w:p w14:paraId="4D1AB5E9" w14:textId="77777777" w:rsidR="00D6195B" w:rsidRDefault="00D6195B" w:rsidP="00CF0A3B">
            <w:pPr>
              <w:tabs>
                <w:tab w:val="left" w:pos="3600"/>
              </w:tabs>
              <w:spacing w:line="276" w:lineRule="auto"/>
              <w:jc w:val="both"/>
              <w:rPr>
                <w:sz w:val="22"/>
              </w:rPr>
            </w:pPr>
          </w:p>
        </w:tc>
        <w:tc>
          <w:tcPr>
            <w:tcW w:w="5035" w:type="dxa"/>
            <w:tcBorders>
              <w:top w:val="single" w:sz="4" w:space="0" w:color="auto"/>
              <w:left w:val="nil"/>
              <w:right w:val="nil"/>
            </w:tcBorders>
            <w:vAlign w:val="bottom"/>
          </w:tcPr>
          <w:p w14:paraId="14C192AD" w14:textId="77777777" w:rsidR="00D6195B" w:rsidRDefault="00D6195B" w:rsidP="00CF0A3B">
            <w:pPr>
              <w:tabs>
                <w:tab w:val="left" w:pos="2520"/>
                <w:tab w:val="left" w:pos="3060"/>
              </w:tabs>
              <w:spacing w:line="276" w:lineRule="auto"/>
              <w:jc w:val="both"/>
              <w:rPr>
                <w:rFonts w:eastAsia="MS Mincho"/>
                <w:b/>
                <w:color w:val="000000"/>
                <w:sz w:val="22"/>
                <w:lang w:val="en-US" w:eastAsia="en-US"/>
              </w:rPr>
            </w:pPr>
            <w:r>
              <w:rPr>
                <w:rFonts w:eastAsia="MS Mincho"/>
                <w:b/>
                <w:color w:val="000000"/>
                <w:sz w:val="22"/>
                <w:lang w:val="en-US"/>
              </w:rPr>
              <w:t>CONCENSINO, GINA S.</w:t>
            </w:r>
          </w:p>
        </w:tc>
      </w:tr>
      <w:tr w:rsidR="00D6195B" w14:paraId="0B1B3DE1" w14:textId="77777777" w:rsidTr="00CF0A3B">
        <w:tc>
          <w:tcPr>
            <w:tcW w:w="3595" w:type="dxa"/>
            <w:tcBorders>
              <w:top w:val="nil"/>
              <w:left w:val="nil"/>
              <w:bottom w:val="nil"/>
              <w:right w:val="nil"/>
            </w:tcBorders>
          </w:tcPr>
          <w:p w14:paraId="553FB3FD" w14:textId="77777777" w:rsidR="00D6195B" w:rsidRDefault="00D6195B" w:rsidP="00CF0A3B">
            <w:pPr>
              <w:tabs>
                <w:tab w:val="left" w:pos="3600"/>
              </w:tabs>
              <w:spacing w:line="276" w:lineRule="auto"/>
              <w:jc w:val="both"/>
              <w:rPr>
                <w:sz w:val="22"/>
              </w:rPr>
            </w:pPr>
            <w:r>
              <w:rPr>
                <w:sz w:val="22"/>
              </w:rPr>
              <w:t>Degree/Course</w:t>
            </w:r>
          </w:p>
        </w:tc>
        <w:tc>
          <w:tcPr>
            <w:tcW w:w="5035" w:type="dxa"/>
            <w:tcBorders>
              <w:left w:val="nil"/>
              <w:right w:val="nil"/>
            </w:tcBorders>
          </w:tcPr>
          <w:p w14:paraId="07E8DAB6" w14:textId="77777777" w:rsidR="00D6195B" w:rsidRDefault="00D6195B" w:rsidP="00CF0A3B">
            <w:pPr>
              <w:tabs>
                <w:tab w:val="left" w:pos="3600"/>
              </w:tabs>
              <w:spacing w:line="276" w:lineRule="auto"/>
              <w:jc w:val="both"/>
              <w:rPr>
                <w:sz w:val="22"/>
              </w:rPr>
            </w:pPr>
            <w:r>
              <w:rPr>
                <w:rFonts w:eastAsia="MS Mincho"/>
                <w:b/>
                <w:sz w:val="22"/>
              </w:rPr>
              <w:t>BS INFORMATION TECHNOLOGY</w:t>
            </w:r>
          </w:p>
        </w:tc>
      </w:tr>
      <w:tr w:rsidR="00D6195B" w14:paraId="7AC8470A" w14:textId="77777777" w:rsidTr="00CF0A3B">
        <w:tc>
          <w:tcPr>
            <w:tcW w:w="3595" w:type="dxa"/>
            <w:tcBorders>
              <w:top w:val="nil"/>
              <w:left w:val="nil"/>
              <w:bottom w:val="nil"/>
              <w:right w:val="nil"/>
            </w:tcBorders>
          </w:tcPr>
          <w:p w14:paraId="2F219856" w14:textId="77777777" w:rsidR="00D6195B" w:rsidRDefault="00D6195B" w:rsidP="00CF0A3B">
            <w:pPr>
              <w:tabs>
                <w:tab w:val="left" w:pos="3600"/>
              </w:tabs>
              <w:spacing w:line="276" w:lineRule="auto"/>
              <w:jc w:val="both"/>
              <w:rPr>
                <w:sz w:val="22"/>
              </w:rPr>
            </w:pPr>
            <w:r>
              <w:rPr>
                <w:sz w:val="22"/>
              </w:rPr>
              <w:t>Date of Intended Final Defense</w:t>
            </w:r>
          </w:p>
        </w:tc>
        <w:tc>
          <w:tcPr>
            <w:tcW w:w="5035" w:type="dxa"/>
            <w:tcBorders>
              <w:left w:val="nil"/>
              <w:right w:val="nil"/>
            </w:tcBorders>
          </w:tcPr>
          <w:p w14:paraId="36DDEC8A" w14:textId="77777777" w:rsidR="00D6195B" w:rsidRDefault="00D6195B" w:rsidP="00CF0A3B">
            <w:pPr>
              <w:tabs>
                <w:tab w:val="left" w:pos="3600"/>
              </w:tabs>
              <w:spacing w:line="276" w:lineRule="auto"/>
              <w:jc w:val="both"/>
              <w:rPr>
                <w:sz w:val="22"/>
              </w:rPr>
            </w:pPr>
          </w:p>
        </w:tc>
      </w:tr>
      <w:tr w:rsidR="00D6195B" w14:paraId="6AA7CFB8" w14:textId="77777777" w:rsidTr="00CF0A3B">
        <w:tc>
          <w:tcPr>
            <w:tcW w:w="3595" w:type="dxa"/>
            <w:tcBorders>
              <w:top w:val="nil"/>
              <w:left w:val="nil"/>
              <w:bottom w:val="nil"/>
              <w:right w:val="nil"/>
            </w:tcBorders>
          </w:tcPr>
          <w:p w14:paraId="705A53D3" w14:textId="77777777" w:rsidR="00D6195B" w:rsidRDefault="00D6195B" w:rsidP="00CF0A3B">
            <w:pPr>
              <w:tabs>
                <w:tab w:val="left" w:pos="3600"/>
              </w:tabs>
              <w:spacing w:line="276" w:lineRule="auto"/>
              <w:jc w:val="both"/>
              <w:rPr>
                <w:sz w:val="22"/>
              </w:rPr>
            </w:pPr>
            <w:r>
              <w:rPr>
                <w:sz w:val="22"/>
              </w:rPr>
              <w:t>Title of Study</w:t>
            </w:r>
          </w:p>
        </w:tc>
        <w:tc>
          <w:tcPr>
            <w:tcW w:w="5035" w:type="dxa"/>
            <w:tcBorders>
              <w:left w:val="nil"/>
              <w:right w:val="nil"/>
            </w:tcBorders>
          </w:tcPr>
          <w:p w14:paraId="544EB5F8" w14:textId="77777777" w:rsidR="00D6195B" w:rsidRDefault="00D6195B" w:rsidP="00CF0A3B">
            <w:pPr>
              <w:tabs>
                <w:tab w:val="left" w:pos="3600"/>
              </w:tabs>
              <w:spacing w:line="276" w:lineRule="auto"/>
              <w:jc w:val="both"/>
              <w:rPr>
                <w:sz w:val="22"/>
              </w:rPr>
            </w:pPr>
            <w:r>
              <w:rPr>
                <w:rFonts w:eastAsia="MS Mincho"/>
                <w:b/>
                <w:sz w:val="22"/>
                <w:lang w:val="en-US"/>
              </w:rPr>
              <w:t>PET ADOPT HUB: A WEB PLATFORM FOR</w:t>
            </w:r>
          </w:p>
        </w:tc>
      </w:tr>
      <w:tr w:rsidR="00D6195B" w14:paraId="5D38E977" w14:textId="77777777" w:rsidTr="00CF0A3B">
        <w:tc>
          <w:tcPr>
            <w:tcW w:w="3595" w:type="dxa"/>
            <w:tcBorders>
              <w:top w:val="nil"/>
              <w:left w:val="nil"/>
              <w:bottom w:val="nil"/>
              <w:right w:val="nil"/>
            </w:tcBorders>
          </w:tcPr>
          <w:p w14:paraId="42D8C3E0" w14:textId="77777777" w:rsidR="00D6195B" w:rsidRDefault="00D6195B" w:rsidP="00CF0A3B">
            <w:pPr>
              <w:tabs>
                <w:tab w:val="left" w:pos="3600"/>
              </w:tabs>
              <w:spacing w:line="276" w:lineRule="auto"/>
              <w:jc w:val="both"/>
              <w:rPr>
                <w:sz w:val="22"/>
              </w:rPr>
            </w:pPr>
          </w:p>
        </w:tc>
        <w:tc>
          <w:tcPr>
            <w:tcW w:w="5035" w:type="dxa"/>
            <w:tcBorders>
              <w:left w:val="nil"/>
              <w:right w:val="nil"/>
            </w:tcBorders>
          </w:tcPr>
          <w:p w14:paraId="10DF2FC9" w14:textId="77777777" w:rsidR="00D6195B" w:rsidRDefault="00D6195B" w:rsidP="00CF0A3B">
            <w:pPr>
              <w:tabs>
                <w:tab w:val="left" w:pos="3600"/>
              </w:tabs>
              <w:spacing w:line="276" w:lineRule="auto"/>
              <w:jc w:val="both"/>
              <w:rPr>
                <w:rFonts w:eastAsia="Times New Roman"/>
                <w:sz w:val="22"/>
                <w:lang w:val="en-US" w:eastAsia="en-US"/>
              </w:rPr>
            </w:pPr>
            <w:r>
              <w:rPr>
                <w:rFonts w:eastAsia="MS Mincho"/>
                <w:b/>
                <w:sz w:val="22"/>
                <w:lang w:val="en-US"/>
              </w:rPr>
              <w:t xml:space="preserve">ANIMAL SHELTERS TO MANAGE AND </w:t>
            </w:r>
          </w:p>
        </w:tc>
      </w:tr>
      <w:tr w:rsidR="00D6195B" w14:paraId="660E89FA" w14:textId="77777777" w:rsidTr="00CF0A3B">
        <w:tc>
          <w:tcPr>
            <w:tcW w:w="3595" w:type="dxa"/>
            <w:tcBorders>
              <w:top w:val="nil"/>
              <w:left w:val="nil"/>
              <w:bottom w:val="nil"/>
              <w:right w:val="nil"/>
            </w:tcBorders>
          </w:tcPr>
          <w:p w14:paraId="6B6163F4" w14:textId="77777777" w:rsidR="00D6195B" w:rsidRDefault="00D6195B" w:rsidP="00CF0A3B">
            <w:pPr>
              <w:tabs>
                <w:tab w:val="left" w:pos="3600"/>
              </w:tabs>
              <w:spacing w:line="276" w:lineRule="auto"/>
              <w:jc w:val="both"/>
              <w:rPr>
                <w:sz w:val="22"/>
              </w:rPr>
            </w:pPr>
          </w:p>
        </w:tc>
        <w:tc>
          <w:tcPr>
            <w:tcW w:w="5035" w:type="dxa"/>
            <w:tcBorders>
              <w:left w:val="nil"/>
              <w:right w:val="nil"/>
            </w:tcBorders>
          </w:tcPr>
          <w:p w14:paraId="12446CCC" w14:textId="77777777" w:rsidR="00D6195B" w:rsidRDefault="00D6195B" w:rsidP="00CF0A3B">
            <w:pPr>
              <w:tabs>
                <w:tab w:val="left" w:pos="3600"/>
              </w:tabs>
              <w:spacing w:line="276" w:lineRule="auto"/>
              <w:jc w:val="both"/>
              <w:rPr>
                <w:rFonts w:eastAsia="MS Mincho"/>
                <w:b/>
                <w:sz w:val="22"/>
                <w:lang w:val="en-US" w:eastAsia="en-US"/>
              </w:rPr>
            </w:pPr>
            <w:r>
              <w:rPr>
                <w:rFonts w:eastAsia="MS Mincho"/>
                <w:b/>
                <w:sz w:val="22"/>
                <w:lang w:val="en-US"/>
              </w:rPr>
              <w:t>PROMOTE PET ADOPTION</w:t>
            </w:r>
          </w:p>
        </w:tc>
      </w:tr>
    </w:tbl>
    <w:p w14:paraId="56D01AAE" w14:textId="77777777" w:rsidR="00D6195B" w:rsidRDefault="00D6195B" w:rsidP="00D6195B">
      <w:pPr>
        <w:tabs>
          <w:tab w:val="left" w:pos="5760"/>
        </w:tabs>
        <w:spacing w:line="276" w:lineRule="auto"/>
        <w:jc w:val="both"/>
        <w:rPr>
          <w:sz w:val="22"/>
        </w:rPr>
      </w:pPr>
    </w:p>
    <w:p w14:paraId="089C5D68" w14:textId="77777777" w:rsidR="00D6195B" w:rsidRDefault="00D6195B" w:rsidP="00D6195B">
      <w:pPr>
        <w:spacing w:after="200" w:line="276" w:lineRule="auto"/>
        <w:rPr>
          <w:b/>
        </w:rPr>
      </w:pPr>
      <w:r>
        <w:rPr>
          <w:b/>
        </w:rPr>
        <w:t>I. Quantitative Evaluation</w:t>
      </w:r>
    </w:p>
    <w:tbl>
      <w:tblPr>
        <w:tblStyle w:val="TableGrid"/>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000" w:firstRow="0" w:lastRow="0" w:firstColumn="0" w:lastColumn="0" w:noHBand="0" w:noVBand="0"/>
      </w:tblPr>
      <w:tblGrid>
        <w:gridCol w:w="4743"/>
        <w:gridCol w:w="1149"/>
        <w:gridCol w:w="2407"/>
      </w:tblGrid>
      <w:tr w:rsidR="00D6195B" w14:paraId="208C8111" w14:textId="77777777" w:rsidTr="00CF0A3B">
        <w:trPr>
          <w:trHeight w:val="20"/>
          <w:jc w:val="center"/>
        </w:trPr>
        <w:tc>
          <w:tcPr>
            <w:tcW w:w="2858" w:type="pct"/>
            <w:tcMar>
              <w:top w:w="58" w:type="dxa"/>
              <w:left w:w="115" w:type="dxa"/>
              <w:bottom w:w="58" w:type="dxa"/>
              <w:right w:w="115" w:type="dxa"/>
            </w:tcMar>
          </w:tcPr>
          <w:p w14:paraId="71B80A3D" w14:textId="77777777" w:rsidR="00D6195B" w:rsidRDefault="00D6195B" w:rsidP="00CF0A3B">
            <w:pPr>
              <w:jc w:val="center"/>
              <w:rPr>
                <w:b/>
                <w:sz w:val="22"/>
              </w:rPr>
            </w:pPr>
            <w:r>
              <w:rPr>
                <w:b/>
                <w:sz w:val="22"/>
              </w:rPr>
              <w:t>CRITERIA</w:t>
            </w:r>
          </w:p>
        </w:tc>
        <w:tc>
          <w:tcPr>
            <w:tcW w:w="692" w:type="pct"/>
            <w:tcMar>
              <w:top w:w="58" w:type="dxa"/>
              <w:left w:w="115" w:type="dxa"/>
              <w:bottom w:w="58" w:type="dxa"/>
              <w:right w:w="115" w:type="dxa"/>
            </w:tcMar>
          </w:tcPr>
          <w:p w14:paraId="3C6DAD7D" w14:textId="77777777" w:rsidR="00D6195B" w:rsidRDefault="00D6195B" w:rsidP="00CF0A3B">
            <w:pPr>
              <w:jc w:val="center"/>
              <w:rPr>
                <w:b/>
                <w:sz w:val="22"/>
              </w:rPr>
            </w:pPr>
            <w:r>
              <w:rPr>
                <w:b/>
                <w:sz w:val="22"/>
              </w:rPr>
              <w:t>RATING</w:t>
            </w:r>
          </w:p>
        </w:tc>
        <w:tc>
          <w:tcPr>
            <w:tcW w:w="1451" w:type="pct"/>
            <w:tcMar>
              <w:top w:w="58" w:type="dxa"/>
              <w:left w:w="115" w:type="dxa"/>
              <w:bottom w:w="58" w:type="dxa"/>
              <w:right w:w="115" w:type="dxa"/>
            </w:tcMar>
          </w:tcPr>
          <w:p w14:paraId="56A55A78" w14:textId="77777777" w:rsidR="00D6195B" w:rsidRDefault="00D6195B" w:rsidP="00CF0A3B">
            <w:pPr>
              <w:jc w:val="center"/>
              <w:rPr>
                <w:b/>
                <w:sz w:val="22"/>
              </w:rPr>
            </w:pPr>
            <w:r>
              <w:rPr>
                <w:b/>
                <w:sz w:val="22"/>
              </w:rPr>
              <w:t>REMARKS</w:t>
            </w:r>
          </w:p>
        </w:tc>
      </w:tr>
      <w:tr w:rsidR="00D6195B" w14:paraId="178506F5" w14:textId="77777777" w:rsidTr="00CF0A3B">
        <w:trPr>
          <w:trHeight w:val="20"/>
          <w:jc w:val="center"/>
        </w:trPr>
        <w:tc>
          <w:tcPr>
            <w:tcW w:w="2858" w:type="pct"/>
            <w:tcMar>
              <w:top w:w="58" w:type="dxa"/>
              <w:left w:w="115" w:type="dxa"/>
              <w:bottom w:w="58" w:type="dxa"/>
              <w:right w:w="115" w:type="dxa"/>
            </w:tcMar>
          </w:tcPr>
          <w:p w14:paraId="494029FD" w14:textId="77777777" w:rsidR="00D6195B" w:rsidRDefault="00D6195B" w:rsidP="00CF0A3B">
            <w:pPr>
              <w:rPr>
                <w:sz w:val="22"/>
              </w:rPr>
            </w:pPr>
            <w:r>
              <w:rPr>
                <w:b/>
                <w:sz w:val="22"/>
              </w:rPr>
              <w:t>Thesis quality and scientific merit/relevance (60%)</w:t>
            </w:r>
          </w:p>
        </w:tc>
        <w:tc>
          <w:tcPr>
            <w:tcW w:w="692" w:type="pct"/>
            <w:tcMar>
              <w:top w:w="58" w:type="dxa"/>
              <w:left w:w="115" w:type="dxa"/>
              <w:bottom w:w="58" w:type="dxa"/>
              <w:right w:w="115" w:type="dxa"/>
            </w:tcMar>
          </w:tcPr>
          <w:p w14:paraId="3D97AD52" w14:textId="77777777" w:rsidR="00D6195B" w:rsidRDefault="00D6195B" w:rsidP="00CF0A3B">
            <w:pPr>
              <w:rPr>
                <w:sz w:val="22"/>
              </w:rPr>
            </w:pPr>
          </w:p>
        </w:tc>
        <w:tc>
          <w:tcPr>
            <w:tcW w:w="1451" w:type="pct"/>
            <w:tcMar>
              <w:top w:w="58" w:type="dxa"/>
              <w:left w:w="115" w:type="dxa"/>
              <w:bottom w:w="58" w:type="dxa"/>
              <w:right w:w="115" w:type="dxa"/>
            </w:tcMar>
          </w:tcPr>
          <w:p w14:paraId="7EE0F788" w14:textId="77777777" w:rsidR="00D6195B" w:rsidRDefault="00D6195B" w:rsidP="00CF0A3B">
            <w:pPr>
              <w:rPr>
                <w:sz w:val="22"/>
              </w:rPr>
            </w:pPr>
          </w:p>
        </w:tc>
      </w:tr>
      <w:tr w:rsidR="00D6195B" w14:paraId="6F08ECE5" w14:textId="77777777" w:rsidTr="00CF0A3B">
        <w:trPr>
          <w:trHeight w:val="20"/>
          <w:jc w:val="center"/>
        </w:trPr>
        <w:tc>
          <w:tcPr>
            <w:tcW w:w="2858" w:type="pct"/>
            <w:tcMar>
              <w:top w:w="58" w:type="dxa"/>
              <w:left w:w="115" w:type="dxa"/>
              <w:bottom w:w="58" w:type="dxa"/>
              <w:right w:w="115" w:type="dxa"/>
            </w:tcMar>
          </w:tcPr>
          <w:p w14:paraId="6568A3DE" w14:textId="77777777" w:rsidR="00D6195B" w:rsidRDefault="00D6195B" w:rsidP="00D6195B">
            <w:pPr>
              <w:pStyle w:val="ListParagraph"/>
              <w:numPr>
                <w:ilvl w:val="0"/>
                <w:numId w:val="45"/>
              </w:numPr>
              <w:spacing w:line="276" w:lineRule="auto"/>
              <w:jc w:val="both"/>
              <w:rPr>
                <w:b/>
                <w:sz w:val="22"/>
              </w:rPr>
            </w:pPr>
            <w:r>
              <w:rPr>
                <w:sz w:val="22"/>
              </w:rPr>
              <w:t xml:space="preserve">Clarity of the abstract </w:t>
            </w:r>
            <w:r>
              <w:rPr>
                <w:i/>
                <w:sz w:val="22"/>
              </w:rPr>
              <w:t>(15)</w:t>
            </w:r>
          </w:p>
        </w:tc>
        <w:tc>
          <w:tcPr>
            <w:tcW w:w="692" w:type="pct"/>
            <w:tcMar>
              <w:top w:w="58" w:type="dxa"/>
              <w:left w:w="115" w:type="dxa"/>
              <w:bottom w:w="58" w:type="dxa"/>
              <w:right w:w="115" w:type="dxa"/>
            </w:tcMar>
          </w:tcPr>
          <w:p w14:paraId="7A6364B2" w14:textId="77777777" w:rsidR="00D6195B" w:rsidRDefault="00D6195B" w:rsidP="00CF0A3B">
            <w:pPr>
              <w:rPr>
                <w:sz w:val="22"/>
              </w:rPr>
            </w:pPr>
          </w:p>
        </w:tc>
        <w:tc>
          <w:tcPr>
            <w:tcW w:w="1451" w:type="pct"/>
            <w:tcMar>
              <w:top w:w="58" w:type="dxa"/>
              <w:left w:w="115" w:type="dxa"/>
              <w:bottom w:w="58" w:type="dxa"/>
              <w:right w:w="115" w:type="dxa"/>
            </w:tcMar>
          </w:tcPr>
          <w:p w14:paraId="521AF3D4" w14:textId="77777777" w:rsidR="00D6195B" w:rsidRDefault="00D6195B" w:rsidP="00CF0A3B">
            <w:pPr>
              <w:rPr>
                <w:sz w:val="22"/>
              </w:rPr>
            </w:pPr>
          </w:p>
        </w:tc>
      </w:tr>
      <w:tr w:rsidR="00D6195B" w14:paraId="7B02282C" w14:textId="77777777" w:rsidTr="00CF0A3B">
        <w:trPr>
          <w:trHeight w:val="20"/>
          <w:jc w:val="center"/>
        </w:trPr>
        <w:tc>
          <w:tcPr>
            <w:tcW w:w="2858" w:type="pct"/>
            <w:tcMar>
              <w:top w:w="58" w:type="dxa"/>
              <w:left w:w="115" w:type="dxa"/>
              <w:bottom w:w="58" w:type="dxa"/>
              <w:right w:w="115" w:type="dxa"/>
            </w:tcMar>
          </w:tcPr>
          <w:p w14:paraId="44750813" w14:textId="77777777" w:rsidR="00D6195B" w:rsidRDefault="00D6195B" w:rsidP="00D6195B">
            <w:pPr>
              <w:pStyle w:val="ListParagraph"/>
              <w:numPr>
                <w:ilvl w:val="0"/>
                <w:numId w:val="45"/>
              </w:numPr>
              <w:spacing w:line="276" w:lineRule="auto"/>
              <w:jc w:val="both"/>
              <w:rPr>
                <w:sz w:val="22"/>
              </w:rPr>
            </w:pPr>
            <w:r>
              <w:rPr>
                <w:sz w:val="22"/>
              </w:rPr>
              <w:t xml:space="preserve"> Objectives were attained </w:t>
            </w:r>
            <w:r>
              <w:rPr>
                <w:i/>
                <w:sz w:val="22"/>
              </w:rPr>
              <w:t>(15)</w:t>
            </w:r>
          </w:p>
        </w:tc>
        <w:tc>
          <w:tcPr>
            <w:tcW w:w="692" w:type="pct"/>
            <w:tcMar>
              <w:top w:w="58" w:type="dxa"/>
              <w:left w:w="115" w:type="dxa"/>
              <w:bottom w:w="58" w:type="dxa"/>
              <w:right w:w="115" w:type="dxa"/>
            </w:tcMar>
          </w:tcPr>
          <w:p w14:paraId="58C3968B" w14:textId="77777777" w:rsidR="00D6195B" w:rsidRDefault="00D6195B" w:rsidP="00CF0A3B">
            <w:pPr>
              <w:rPr>
                <w:sz w:val="22"/>
              </w:rPr>
            </w:pPr>
          </w:p>
        </w:tc>
        <w:tc>
          <w:tcPr>
            <w:tcW w:w="1451" w:type="pct"/>
            <w:tcMar>
              <w:top w:w="58" w:type="dxa"/>
              <w:left w:w="115" w:type="dxa"/>
              <w:bottom w:w="58" w:type="dxa"/>
              <w:right w:w="115" w:type="dxa"/>
            </w:tcMar>
          </w:tcPr>
          <w:p w14:paraId="627343F0" w14:textId="77777777" w:rsidR="00D6195B" w:rsidRDefault="00D6195B" w:rsidP="00CF0A3B">
            <w:pPr>
              <w:rPr>
                <w:sz w:val="22"/>
              </w:rPr>
            </w:pPr>
          </w:p>
        </w:tc>
      </w:tr>
      <w:tr w:rsidR="00D6195B" w14:paraId="24D37C27" w14:textId="77777777" w:rsidTr="00CF0A3B">
        <w:trPr>
          <w:trHeight w:val="20"/>
          <w:jc w:val="center"/>
        </w:trPr>
        <w:tc>
          <w:tcPr>
            <w:tcW w:w="2858" w:type="pct"/>
            <w:tcMar>
              <w:top w:w="58" w:type="dxa"/>
              <w:left w:w="115" w:type="dxa"/>
              <w:bottom w:w="58" w:type="dxa"/>
              <w:right w:w="115" w:type="dxa"/>
            </w:tcMar>
          </w:tcPr>
          <w:p w14:paraId="1CCC25F5" w14:textId="77777777" w:rsidR="00D6195B" w:rsidRDefault="00D6195B" w:rsidP="00D6195B">
            <w:pPr>
              <w:pStyle w:val="ListParagraph"/>
              <w:numPr>
                <w:ilvl w:val="0"/>
                <w:numId w:val="45"/>
              </w:numPr>
              <w:spacing w:line="276" w:lineRule="auto"/>
              <w:jc w:val="both"/>
              <w:rPr>
                <w:sz w:val="22"/>
              </w:rPr>
            </w:pPr>
            <w:r>
              <w:rPr>
                <w:sz w:val="22"/>
              </w:rPr>
              <w:t xml:space="preserve">Appropriateness of methodology </w:t>
            </w:r>
            <w:r>
              <w:rPr>
                <w:i/>
                <w:sz w:val="22"/>
              </w:rPr>
              <w:t>(15)</w:t>
            </w:r>
          </w:p>
        </w:tc>
        <w:tc>
          <w:tcPr>
            <w:tcW w:w="692" w:type="pct"/>
            <w:tcMar>
              <w:top w:w="58" w:type="dxa"/>
              <w:left w:w="115" w:type="dxa"/>
              <w:bottom w:w="58" w:type="dxa"/>
              <w:right w:w="115" w:type="dxa"/>
            </w:tcMar>
          </w:tcPr>
          <w:p w14:paraId="5ED8F926" w14:textId="77777777" w:rsidR="00D6195B" w:rsidRDefault="00D6195B" w:rsidP="00CF0A3B">
            <w:pPr>
              <w:rPr>
                <w:sz w:val="22"/>
              </w:rPr>
            </w:pPr>
          </w:p>
        </w:tc>
        <w:tc>
          <w:tcPr>
            <w:tcW w:w="1451" w:type="pct"/>
            <w:tcMar>
              <w:top w:w="58" w:type="dxa"/>
              <w:left w:w="115" w:type="dxa"/>
              <w:bottom w:w="58" w:type="dxa"/>
              <w:right w:w="115" w:type="dxa"/>
            </w:tcMar>
          </w:tcPr>
          <w:p w14:paraId="44DB1C24" w14:textId="77777777" w:rsidR="00D6195B" w:rsidRDefault="00D6195B" w:rsidP="00CF0A3B">
            <w:pPr>
              <w:rPr>
                <w:sz w:val="22"/>
              </w:rPr>
            </w:pPr>
          </w:p>
        </w:tc>
      </w:tr>
      <w:tr w:rsidR="00D6195B" w14:paraId="1054A46D" w14:textId="77777777" w:rsidTr="00CF0A3B">
        <w:trPr>
          <w:trHeight w:val="20"/>
          <w:jc w:val="center"/>
        </w:trPr>
        <w:tc>
          <w:tcPr>
            <w:tcW w:w="2858" w:type="pct"/>
            <w:tcMar>
              <w:top w:w="58" w:type="dxa"/>
              <w:left w:w="115" w:type="dxa"/>
              <w:bottom w:w="58" w:type="dxa"/>
              <w:right w:w="115" w:type="dxa"/>
            </w:tcMar>
          </w:tcPr>
          <w:p w14:paraId="604EAD4C" w14:textId="77777777" w:rsidR="00D6195B" w:rsidRDefault="00D6195B" w:rsidP="00D6195B">
            <w:pPr>
              <w:pStyle w:val="ListParagraph"/>
              <w:numPr>
                <w:ilvl w:val="0"/>
                <w:numId w:val="45"/>
              </w:numPr>
              <w:spacing w:line="276" w:lineRule="auto"/>
              <w:jc w:val="both"/>
              <w:rPr>
                <w:sz w:val="22"/>
              </w:rPr>
            </w:pPr>
            <w:r>
              <w:rPr>
                <w:sz w:val="22"/>
              </w:rPr>
              <w:t xml:space="preserve">Overall consistency of write-up </w:t>
            </w:r>
            <w:r>
              <w:rPr>
                <w:i/>
                <w:sz w:val="22"/>
              </w:rPr>
              <w:t>(15)</w:t>
            </w:r>
          </w:p>
        </w:tc>
        <w:tc>
          <w:tcPr>
            <w:tcW w:w="692" w:type="pct"/>
            <w:tcMar>
              <w:top w:w="58" w:type="dxa"/>
              <w:left w:w="115" w:type="dxa"/>
              <w:bottom w:w="58" w:type="dxa"/>
              <w:right w:w="115" w:type="dxa"/>
            </w:tcMar>
          </w:tcPr>
          <w:p w14:paraId="455B213D" w14:textId="77777777" w:rsidR="00D6195B" w:rsidRDefault="00D6195B" w:rsidP="00CF0A3B">
            <w:pPr>
              <w:rPr>
                <w:sz w:val="22"/>
              </w:rPr>
            </w:pPr>
          </w:p>
        </w:tc>
        <w:tc>
          <w:tcPr>
            <w:tcW w:w="1451" w:type="pct"/>
            <w:tcMar>
              <w:top w:w="58" w:type="dxa"/>
              <w:left w:w="115" w:type="dxa"/>
              <w:bottom w:w="58" w:type="dxa"/>
              <w:right w:w="115" w:type="dxa"/>
            </w:tcMar>
          </w:tcPr>
          <w:p w14:paraId="5416F8D3" w14:textId="77777777" w:rsidR="00D6195B" w:rsidRDefault="00D6195B" w:rsidP="00CF0A3B">
            <w:pPr>
              <w:rPr>
                <w:sz w:val="22"/>
              </w:rPr>
            </w:pPr>
          </w:p>
        </w:tc>
      </w:tr>
      <w:tr w:rsidR="00D6195B" w14:paraId="7D60BFDD" w14:textId="77777777" w:rsidTr="00CF0A3B">
        <w:trPr>
          <w:trHeight w:val="20"/>
          <w:jc w:val="center"/>
        </w:trPr>
        <w:tc>
          <w:tcPr>
            <w:tcW w:w="2858" w:type="pct"/>
            <w:tcMar>
              <w:top w:w="58" w:type="dxa"/>
              <w:left w:w="115" w:type="dxa"/>
              <w:bottom w:w="58" w:type="dxa"/>
              <w:right w:w="115" w:type="dxa"/>
            </w:tcMar>
          </w:tcPr>
          <w:p w14:paraId="1A34A10C" w14:textId="77777777" w:rsidR="00D6195B" w:rsidRDefault="00D6195B" w:rsidP="00CF0A3B">
            <w:pPr>
              <w:rPr>
                <w:sz w:val="22"/>
              </w:rPr>
            </w:pPr>
            <w:r>
              <w:rPr>
                <w:b/>
                <w:sz w:val="22"/>
              </w:rPr>
              <w:t>Novelty/creativity/originality (20%)</w:t>
            </w:r>
          </w:p>
        </w:tc>
        <w:tc>
          <w:tcPr>
            <w:tcW w:w="692" w:type="pct"/>
            <w:tcMar>
              <w:top w:w="58" w:type="dxa"/>
              <w:left w:w="115" w:type="dxa"/>
              <w:bottom w:w="58" w:type="dxa"/>
              <w:right w:w="115" w:type="dxa"/>
            </w:tcMar>
          </w:tcPr>
          <w:p w14:paraId="70130CB8" w14:textId="77777777" w:rsidR="00D6195B" w:rsidRDefault="00D6195B" w:rsidP="00CF0A3B">
            <w:pPr>
              <w:rPr>
                <w:sz w:val="22"/>
              </w:rPr>
            </w:pPr>
          </w:p>
        </w:tc>
        <w:tc>
          <w:tcPr>
            <w:tcW w:w="1451" w:type="pct"/>
            <w:tcMar>
              <w:top w:w="58" w:type="dxa"/>
              <w:left w:w="115" w:type="dxa"/>
              <w:bottom w:w="58" w:type="dxa"/>
              <w:right w:w="115" w:type="dxa"/>
            </w:tcMar>
          </w:tcPr>
          <w:p w14:paraId="25DBD400" w14:textId="77777777" w:rsidR="00D6195B" w:rsidRDefault="00D6195B" w:rsidP="00CF0A3B">
            <w:pPr>
              <w:rPr>
                <w:sz w:val="22"/>
              </w:rPr>
            </w:pPr>
          </w:p>
        </w:tc>
      </w:tr>
      <w:tr w:rsidR="00D6195B" w14:paraId="45473C69" w14:textId="77777777" w:rsidTr="00CF0A3B">
        <w:trPr>
          <w:trHeight w:val="20"/>
          <w:jc w:val="center"/>
        </w:trPr>
        <w:tc>
          <w:tcPr>
            <w:tcW w:w="2858" w:type="pct"/>
            <w:tcMar>
              <w:top w:w="58" w:type="dxa"/>
              <w:left w:w="115" w:type="dxa"/>
              <w:bottom w:w="58" w:type="dxa"/>
              <w:right w:w="115" w:type="dxa"/>
            </w:tcMar>
          </w:tcPr>
          <w:p w14:paraId="03AD8683" w14:textId="77777777" w:rsidR="00D6195B" w:rsidRDefault="00D6195B" w:rsidP="00D6195B">
            <w:pPr>
              <w:pStyle w:val="ListParagraph"/>
              <w:numPr>
                <w:ilvl w:val="0"/>
                <w:numId w:val="46"/>
              </w:numPr>
              <w:spacing w:line="276" w:lineRule="auto"/>
              <w:jc w:val="both"/>
              <w:rPr>
                <w:b/>
                <w:sz w:val="22"/>
              </w:rPr>
            </w:pPr>
            <w:r>
              <w:rPr>
                <w:sz w:val="22"/>
              </w:rPr>
              <w:t xml:space="preserve">Inventiveness/innovativeness of the design project/thesis </w:t>
            </w:r>
            <w:r>
              <w:rPr>
                <w:i/>
                <w:sz w:val="22"/>
              </w:rPr>
              <w:t>(10)</w:t>
            </w:r>
          </w:p>
        </w:tc>
        <w:tc>
          <w:tcPr>
            <w:tcW w:w="692" w:type="pct"/>
            <w:tcMar>
              <w:top w:w="58" w:type="dxa"/>
              <w:left w:w="115" w:type="dxa"/>
              <w:bottom w:w="58" w:type="dxa"/>
              <w:right w:w="115" w:type="dxa"/>
            </w:tcMar>
          </w:tcPr>
          <w:p w14:paraId="330E0191" w14:textId="77777777" w:rsidR="00D6195B" w:rsidRDefault="00D6195B" w:rsidP="00CF0A3B">
            <w:pPr>
              <w:rPr>
                <w:sz w:val="22"/>
              </w:rPr>
            </w:pPr>
          </w:p>
        </w:tc>
        <w:tc>
          <w:tcPr>
            <w:tcW w:w="1451" w:type="pct"/>
            <w:tcMar>
              <w:top w:w="58" w:type="dxa"/>
              <w:left w:w="115" w:type="dxa"/>
              <w:bottom w:w="58" w:type="dxa"/>
              <w:right w:w="115" w:type="dxa"/>
            </w:tcMar>
          </w:tcPr>
          <w:p w14:paraId="3B5EF76F" w14:textId="00FBC108" w:rsidR="00D6195B" w:rsidRDefault="00D6195B" w:rsidP="00CF0A3B">
            <w:pPr>
              <w:rPr>
                <w:sz w:val="22"/>
              </w:rPr>
            </w:pPr>
          </w:p>
        </w:tc>
      </w:tr>
      <w:tr w:rsidR="00D6195B" w14:paraId="10E521F8" w14:textId="77777777" w:rsidTr="00CF0A3B">
        <w:trPr>
          <w:trHeight w:val="20"/>
          <w:jc w:val="center"/>
        </w:trPr>
        <w:tc>
          <w:tcPr>
            <w:tcW w:w="2858" w:type="pct"/>
            <w:tcMar>
              <w:top w:w="58" w:type="dxa"/>
              <w:left w:w="115" w:type="dxa"/>
              <w:bottom w:w="58" w:type="dxa"/>
              <w:right w:w="115" w:type="dxa"/>
            </w:tcMar>
          </w:tcPr>
          <w:p w14:paraId="58E54EE0" w14:textId="77777777" w:rsidR="00D6195B" w:rsidRDefault="00D6195B" w:rsidP="00D6195B">
            <w:pPr>
              <w:pStyle w:val="ListParagraph"/>
              <w:numPr>
                <w:ilvl w:val="0"/>
                <w:numId w:val="46"/>
              </w:numPr>
              <w:spacing w:line="276" w:lineRule="auto"/>
              <w:jc w:val="both"/>
              <w:rPr>
                <w:b/>
                <w:sz w:val="22"/>
              </w:rPr>
            </w:pPr>
            <w:r>
              <w:rPr>
                <w:sz w:val="22"/>
              </w:rPr>
              <w:t xml:space="preserve">Potential intellectual property right </w:t>
            </w:r>
            <w:r>
              <w:rPr>
                <w:i/>
                <w:sz w:val="22"/>
              </w:rPr>
              <w:t>(10)</w:t>
            </w:r>
          </w:p>
        </w:tc>
        <w:tc>
          <w:tcPr>
            <w:tcW w:w="692" w:type="pct"/>
            <w:tcMar>
              <w:top w:w="58" w:type="dxa"/>
              <w:left w:w="115" w:type="dxa"/>
              <w:bottom w:w="58" w:type="dxa"/>
              <w:right w:w="115" w:type="dxa"/>
            </w:tcMar>
          </w:tcPr>
          <w:p w14:paraId="700FD332" w14:textId="77777777" w:rsidR="00D6195B" w:rsidRDefault="00D6195B" w:rsidP="00CF0A3B">
            <w:pPr>
              <w:rPr>
                <w:sz w:val="22"/>
              </w:rPr>
            </w:pPr>
          </w:p>
        </w:tc>
        <w:tc>
          <w:tcPr>
            <w:tcW w:w="1451" w:type="pct"/>
            <w:tcMar>
              <w:top w:w="58" w:type="dxa"/>
              <w:left w:w="115" w:type="dxa"/>
              <w:bottom w:w="58" w:type="dxa"/>
              <w:right w:w="115" w:type="dxa"/>
            </w:tcMar>
          </w:tcPr>
          <w:p w14:paraId="2A260D9E" w14:textId="77777777" w:rsidR="00D6195B" w:rsidRDefault="00D6195B" w:rsidP="00CF0A3B">
            <w:pPr>
              <w:rPr>
                <w:sz w:val="22"/>
              </w:rPr>
            </w:pPr>
          </w:p>
        </w:tc>
      </w:tr>
      <w:tr w:rsidR="00D6195B" w14:paraId="10A26A6D" w14:textId="77777777" w:rsidTr="00CF0A3B">
        <w:trPr>
          <w:trHeight w:val="20"/>
          <w:jc w:val="center"/>
        </w:trPr>
        <w:tc>
          <w:tcPr>
            <w:tcW w:w="2858" w:type="pct"/>
            <w:tcMar>
              <w:top w:w="58" w:type="dxa"/>
              <w:left w:w="115" w:type="dxa"/>
              <w:bottom w:w="58" w:type="dxa"/>
              <w:right w:w="115" w:type="dxa"/>
            </w:tcMar>
          </w:tcPr>
          <w:p w14:paraId="4154EA14" w14:textId="77777777" w:rsidR="00D6195B" w:rsidRDefault="00D6195B" w:rsidP="00CF0A3B">
            <w:pPr>
              <w:rPr>
                <w:sz w:val="22"/>
              </w:rPr>
            </w:pPr>
            <w:r>
              <w:rPr>
                <w:b/>
                <w:sz w:val="22"/>
              </w:rPr>
              <w:t>Sustainability and long-term impact (20%)</w:t>
            </w:r>
          </w:p>
        </w:tc>
        <w:tc>
          <w:tcPr>
            <w:tcW w:w="692" w:type="pct"/>
            <w:tcMar>
              <w:top w:w="58" w:type="dxa"/>
              <w:left w:w="115" w:type="dxa"/>
              <w:bottom w:w="58" w:type="dxa"/>
              <w:right w:w="115" w:type="dxa"/>
            </w:tcMar>
          </w:tcPr>
          <w:p w14:paraId="71A4E9F0" w14:textId="77777777" w:rsidR="00D6195B" w:rsidRDefault="00D6195B" w:rsidP="00CF0A3B">
            <w:pPr>
              <w:rPr>
                <w:sz w:val="22"/>
              </w:rPr>
            </w:pPr>
          </w:p>
        </w:tc>
        <w:tc>
          <w:tcPr>
            <w:tcW w:w="1451" w:type="pct"/>
            <w:tcMar>
              <w:top w:w="58" w:type="dxa"/>
              <w:left w:w="115" w:type="dxa"/>
              <w:bottom w:w="58" w:type="dxa"/>
              <w:right w:w="115" w:type="dxa"/>
            </w:tcMar>
          </w:tcPr>
          <w:p w14:paraId="5EAF92DF" w14:textId="77777777" w:rsidR="00D6195B" w:rsidRDefault="00D6195B" w:rsidP="00CF0A3B">
            <w:pPr>
              <w:rPr>
                <w:sz w:val="22"/>
              </w:rPr>
            </w:pPr>
          </w:p>
        </w:tc>
      </w:tr>
      <w:tr w:rsidR="00D6195B" w14:paraId="4205FC77" w14:textId="77777777" w:rsidTr="00CF0A3B">
        <w:trPr>
          <w:trHeight w:val="20"/>
          <w:jc w:val="center"/>
        </w:trPr>
        <w:tc>
          <w:tcPr>
            <w:tcW w:w="2858" w:type="pct"/>
            <w:tcMar>
              <w:top w:w="58" w:type="dxa"/>
              <w:left w:w="115" w:type="dxa"/>
              <w:bottom w:w="58" w:type="dxa"/>
              <w:right w:w="115" w:type="dxa"/>
            </w:tcMar>
          </w:tcPr>
          <w:p w14:paraId="41D9A347" w14:textId="77777777" w:rsidR="00D6195B" w:rsidRDefault="00D6195B" w:rsidP="00D6195B">
            <w:pPr>
              <w:pStyle w:val="ListParagraph"/>
              <w:numPr>
                <w:ilvl w:val="0"/>
                <w:numId w:val="47"/>
              </w:numPr>
              <w:spacing w:line="276" w:lineRule="auto"/>
              <w:jc w:val="both"/>
              <w:rPr>
                <w:b/>
                <w:sz w:val="22"/>
              </w:rPr>
            </w:pPr>
            <w:r>
              <w:rPr>
                <w:sz w:val="22"/>
              </w:rPr>
              <w:t xml:space="preserve">The results have an impact on society and the environment </w:t>
            </w:r>
            <w:r>
              <w:rPr>
                <w:i/>
                <w:sz w:val="22"/>
              </w:rPr>
              <w:t>(10)</w:t>
            </w:r>
          </w:p>
        </w:tc>
        <w:tc>
          <w:tcPr>
            <w:tcW w:w="692" w:type="pct"/>
            <w:tcMar>
              <w:top w:w="58" w:type="dxa"/>
              <w:left w:w="115" w:type="dxa"/>
              <w:bottom w:w="58" w:type="dxa"/>
              <w:right w:w="115" w:type="dxa"/>
            </w:tcMar>
          </w:tcPr>
          <w:p w14:paraId="55599FCD" w14:textId="77777777" w:rsidR="00D6195B" w:rsidRDefault="00D6195B" w:rsidP="00CF0A3B">
            <w:pPr>
              <w:rPr>
                <w:sz w:val="22"/>
              </w:rPr>
            </w:pPr>
          </w:p>
        </w:tc>
        <w:tc>
          <w:tcPr>
            <w:tcW w:w="1451" w:type="pct"/>
            <w:tcMar>
              <w:top w:w="58" w:type="dxa"/>
              <w:left w:w="115" w:type="dxa"/>
              <w:bottom w:w="58" w:type="dxa"/>
              <w:right w:w="115" w:type="dxa"/>
            </w:tcMar>
          </w:tcPr>
          <w:p w14:paraId="6A546079" w14:textId="77777777" w:rsidR="00D6195B" w:rsidRDefault="00D6195B" w:rsidP="00CF0A3B">
            <w:pPr>
              <w:rPr>
                <w:sz w:val="22"/>
              </w:rPr>
            </w:pPr>
          </w:p>
        </w:tc>
      </w:tr>
      <w:tr w:rsidR="00D6195B" w14:paraId="2BFD8100" w14:textId="77777777" w:rsidTr="00CF0A3B">
        <w:trPr>
          <w:trHeight w:val="20"/>
          <w:jc w:val="center"/>
        </w:trPr>
        <w:tc>
          <w:tcPr>
            <w:tcW w:w="2858" w:type="pct"/>
            <w:tcMar>
              <w:top w:w="58" w:type="dxa"/>
              <w:left w:w="115" w:type="dxa"/>
              <w:bottom w:w="58" w:type="dxa"/>
              <w:right w:w="115" w:type="dxa"/>
            </w:tcMar>
          </w:tcPr>
          <w:p w14:paraId="7AB33A64" w14:textId="77777777" w:rsidR="00D6195B" w:rsidRDefault="00D6195B" w:rsidP="00D6195B">
            <w:pPr>
              <w:pStyle w:val="ListParagraph"/>
              <w:numPr>
                <w:ilvl w:val="0"/>
                <w:numId w:val="47"/>
              </w:numPr>
              <w:spacing w:line="276" w:lineRule="auto"/>
              <w:jc w:val="both"/>
              <w:rPr>
                <w:b/>
                <w:sz w:val="22"/>
              </w:rPr>
            </w:pPr>
            <w:r>
              <w:rPr>
                <w:sz w:val="22"/>
              </w:rPr>
              <w:t xml:space="preserve">Benefit to the community </w:t>
            </w:r>
            <w:r>
              <w:rPr>
                <w:i/>
                <w:sz w:val="22"/>
              </w:rPr>
              <w:t>(10)</w:t>
            </w:r>
          </w:p>
        </w:tc>
        <w:tc>
          <w:tcPr>
            <w:tcW w:w="692" w:type="pct"/>
            <w:tcMar>
              <w:top w:w="58" w:type="dxa"/>
              <w:left w:w="115" w:type="dxa"/>
              <w:bottom w:w="58" w:type="dxa"/>
              <w:right w:w="115" w:type="dxa"/>
            </w:tcMar>
          </w:tcPr>
          <w:p w14:paraId="48D41460" w14:textId="77777777" w:rsidR="00D6195B" w:rsidRDefault="00D6195B" w:rsidP="00CF0A3B">
            <w:pPr>
              <w:rPr>
                <w:sz w:val="22"/>
              </w:rPr>
            </w:pPr>
          </w:p>
        </w:tc>
        <w:tc>
          <w:tcPr>
            <w:tcW w:w="1451" w:type="pct"/>
            <w:tcMar>
              <w:top w:w="58" w:type="dxa"/>
              <w:left w:w="115" w:type="dxa"/>
              <w:bottom w:w="58" w:type="dxa"/>
              <w:right w:w="115" w:type="dxa"/>
            </w:tcMar>
          </w:tcPr>
          <w:p w14:paraId="0B1E7F12" w14:textId="77777777" w:rsidR="00D6195B" w:rsidRDefault="00D6195B" w:rsidP="00CF0A3B">
            <w:pPr>
              <w:rPr>
                <w:sz w:val="22"/>
              </w:rPr>
            </w:pPr>
          </w:p>
        </w:tc>
      </w:tr>
      <w:tr w:rsidR="00D6195B" w14:paraId="49B7C27B" w14:textId="77777777" w:rsidTr="00CF0A3B">
        <w:trPr>
          <w:trHeight w:val="20"/>
          <w:jc w:val="center"/>
        </w:trPr>
        <w:tc>
          <w:tcPr>
            <w:tcW w:w="2858" w:type="pct"/>
            <w:tcMar>
              <w:top w:w="58" w:type="dxa"/>
              <w:left w:w="115" w:type="dxa"/>
              <w:bottom w:w="58" w:type="dxa"/>
              <w:right w:w="115" w:type="dxa"/>
            </w:tcMar>
          </w:tcPr>
          <w:p w14:paraId="374A9DF7" w14:textId="77777777" w:rsidR="00D6195B" w:rsidRDefault="00D6195B" w:rsidP="00CF0A3B">
            <w:pPr>
              <w:rPr>
                <w:b/>
                <w:sz w:val="22"/>
              </w:rPr>
            </w:pPr>
            <w:r>
              <w:rPr>
                <w:b/>
                <w:sz w:val="22"/>
              </w:rPr>
              <w:t>Total Score</w:t>
            </w:r>
          </w:p>
        </w:tc>
        <w:tc>
          <w:tcPr>
            <w:tcW w:w="692" w:type="pct"/>
            <w:tcMar>
              <w:top w:w="58" w:type="dxa"/>
              <w:left w:w="115" w:type="dxa"/>
              <w:bottom w:w="58" w:type="dxa"/>
              <w:right w:w="115" w:type="dxa"/>
            </w:tcMar>
          </w:tcPr>
          <w:p w14:paraId="449AD2B7" w14:textId="77777777" w:rsidR="00D6195B" w:rsidRDefault="00D6195B" w:rsidP="00CF0A3B">
            <w:pPr>
              <w:rPr>
                <w:sz w:val="22"/>
              </w:rPr>
            </w:pPr>
          </w:p>
        </w:tc>
        <w:tc>
          <w:tcPr>
            <w:tcW w:w="1451" w:type="pct"/>
            <w:tcMar>
              <w:top w:w="58" w:type="dxa"/>
              <w:left w:w="115" w:type="dxa"/>
              <w:bottom w:w="58" w:type="dxa"/>
              <w:right w:w="115" w:type="dxa"/>
            </w:tcMar>
          </w:tcPr>
          <w:p w14:paraId="029282FD" w14:textId="77777777" w:rsidR="00D6195B" w:rsidRDefault="00D6195B" w:rsidP="00CF0A3B">
            <w:pPr>
              <w:rPr>
                <w:sz w:val="22"/>
              </w:rPr>
            </w:pPr>
          </w:p>
        </w:tc>
      </w:tr>
    </w:tbl>
    <w:p w14:paraId="6450701C" w14:textId="56D5BEF3" w:rsidR="00D6195B" w:rsidRDefault="00D6195B" w:rsidP="00DF625D">
      <w:pPr>
        <w:tabs>
          <w:tab w:val="left" w:pos="5970"/>
        </w:tabs>
        <w:rPr>
          <w:sz w:val="22"/>
        </w:rPr>
      </w:pPr>
    </w:p>
    <w:p w14:paraId="6F20A703" w14:textId="386A2B6F" w:rsidR="00D6195B" w:rsidRDefault="00D6195B" w:rsidP="00D6195B">
      <w:r>
        <w:rPr>
          <w:b/>
        </w:rPr>
        <w:t>II. Qualitative Evaluation</w:t>
      </w:r>
    </w:p>
    <w:p w14:paraId="52B41E5E" w14:textId="77777777" w:rsidR="00D6195B" w:rsidRDefault="00D6195B" w:rsidP="00D6195B">
      <w:pPr>
        <w:rPr>
          <w:b/>
          <w:i/>
        </w:rPr>
      </w:pPr>
    </w:p>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7"/>
        <w:gridCol w:w="5532"/>
      </w:tblGrid>
      <w:tr w:rsidR="00D6195B" w14:paraId="2A79BB45" w14:textId="77777777" w:rsidTr="00C870C2">
        <w:trPr>
          <w:trHeight w:val="432"/>
          <w:jc w:val="center"/>
        </w:trPr>
        <w:tc>
          <w:tcPr>
            <w:tcW w:w="1667" w:type="pct"/>
            <w:tcBorders>
              <w:top w:val="single" w:sz="4" w:space="0" w:color="auto"/>
              <w:left w:val="single" w:sz="4" w:space="0" w:color="auto"/>
              <w:bottom w:val="single" w:sz="4" w:space="0" w:color="auto"/>
              <w:right w:val="single" w:sz="4" w:space="0" w:color="auto"/>
            </w:tcBorders>
            <w:vAlign w:val="center"/>
          </w:tcPr>
          <w:p w14:paraId="62FDD4C9" w14:textId="77777777" w:rsidR="00D6195B" w:rsidRDefault="00D6195B" w:rsidP="00CF0A3B">
            <w:pPr>
              <w:widowControl w:val="0"/>
              <w:overflowPunct w:val="0"/>
              <w:autoSpaceDE w:val="0"/>
              <w:autoSpaceDN w:val="0"/>
              <w:adjustRightInd w:val="0"/>
              <w:spacing w:line="206" w:lineRule="auto"/>
              <w:jc w:val="center"/>
              <w:rPr>
                <w:b/>
                <w:lang w:val="fil-PH"/>
              </w:rPr>
            </w:pPr>
            <w:r>
              <w:rPr>
                <w:b/>
              </w:rPr>
              <w:t>PART OF THE MANUSCRIPT</w:t>
            </w:r>
          </w:p>
        </w:tc>
        <w:tc>
          <w:tcPr>
            <w:tcW w:w="3333" w:type="pct"/>
            <w:tcBorders>
              <w:top w:val="single" w:sz="4" w:space="0" w:color="auto"/>
              <w:left w:val="single" w:sz="4" w:space="0" w:color="auto"/>
              <w:bottom w:val="single" w:sz="4" w:space="0" w:color="auto"/>
              <w:right w:val="single" w:sz="4" w:space="0" w:color="auto"/>
            </w:tcBorders>
            <w:vAlign w:val="center"/>
          </w:tcPr>
          <w:p w14:paraId="3ED91EA7" w14:textId="77777777" w:rsidR="00D6195B" w:rsidRDefault="00D6195B" w:rsidP="00CF0A3B">
            <w:pPr>
              <w:widowControl w:val="0"/>
              <w:overflowPunct w:val="0"/>
              <w:autoSpaceDE w:val="0"/>
              <w:autoSpaceDN w:val="0"/>
              <w:adjustRightInd w:val="0"/>
              <w:spacing w:line="206" w:lineRule="auto"/>
              <w:ind w:right="90"/>
              <w:jc w:val="center"/>
              <w:rPr>
                <w:b/>
              </w:rPr>
            </w:pPr>
            <w:r>
              <w:rPr>
                <w:b/>
              </w:rPr>
              <w:t>COMMENTS, SUGGESTIONS, AND RECOMMENDATIONS</w:t>
            </w:r>
          </w:p>
        </w:tc>
      </w:tr>
      <w:tr w:rsidR="00D6195B" w14:paraId="1412ADBA" w14:textId="77777777" w:rsidTr="00C870C2">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1B120E4D" w14:textId="77777777" w:rsidR="00D6195B" w:rsidRDefault="00D6195B" w:rsidP="00CF0A3B">
            <w:pPr>
              <w:rPr>
                <w:i/>
              </w:rPr>
            </w:pPr>
            <w:r>
              <w:rPr>
                <w:i/>
              </w:rPr>
              <w:t>Title and Abstract</w:t>
            </w:r>
          </w:p>
        </w:tc>
        <w:tc>
          <w:tcPr>
            <w:tcW w:w="3333" w:type="pct"/>
            <w:tcBorders>
              <w:top w:val="single" w:sz="4" w:space="0" w:color="auto"/>
              <w:left w:val="single" w:sz="4" w:space="0" w:color="auto"/>
              <w:bottom w:val="single" w:sz="4" w:space="0" w:color="auto"/>
              <w:right w:val="single" w:sz="4" w:space="0" w:color="auto"/>
            </w:tcBorders>
          </w:tcPr>
          <w:p w14:paraId="1EBB5759" w14:textId="77777777" w:rsidR="00D6195B" w:rsidRDefault="00D6195B" w:rsidP="00CF0A3B">
            <w:pPr>
              <w:widowControl w:val="0"/>
              <w:overflowPunct w:val="0"/>
              <w:autoSpaceDE w:val="0"/>
              <w:autoSpaceDN w:val="0"/>
              <w:adjustRightInd w:val="0"/>
              <w:spacing w:line="206" w:lineRule="auto"/>
              <w:ind w:right="4000"/>
              <w:jc w:val="both"/>
            </w:pPr>
          </w:p>
        </w:tc>
      </w:tr>
      <w:tr w:rsidR="00D6195B" w14:paraId="0200419C" w14:textId="77777777" w:rsidTr="00C870C2">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2B9F7B7C" w14:textId="77777777" w:rsidR="00D6195B" w:rsidRDefault="00D6195B" w:rsidP="00CF0A3B">
            <w:pPr>
              <w:rPr>
                <w:i/>
              </w:rPr>
            </w:pPr>
            <w:r>
              <w:rPr>
                <w:i/>
              </w:rPr>
              <w:t>Introduction</w:t>
            </w:r>
          </w:p>
          <w:p w14:paraId="2050FF64" w14:textId="77777777" w:rsidR="00D6195B" w:rsidRDefault="00D6195B" w:rsidP="00CF0A3B">
            <w:pPr>
              <w:rPr>
                <w:i/>
              </w:rPr>
            </w:pPr>
          </w:p>
        </w:tc>
        <w:tc>
          <w:tcPr>
            <w:tcW w:w="3333" w:type="pct"/>
            <w:tcBorders>
              <w:top w:val="single" w:sz="4" w:space="0" w:color="auto"/>
              <w:left w:val="single" w:sz="4" w:space="0" w:color="auto"/>
              <w:bottom w:val="single" w:sz="4" w:space="0" w:color="auto"/>
              <w:right w:val="single" w:sz="4" w:space="0" w:color="auto"/>
            </w:tcBorders>
          </w:tcPr>
          <w:p w14:paraId="5E6273C5" w14:textId="77777777" w:rsidR="00D6195B" w:rsidRDefault="00D6195B" w:rsidP="00CF0A3B">
            <w:pPr>
              <w:widowControl w:val="0"/>
              <w:overflowPunct w:val="0"/>
              <w:autoSpaceDE w:val="0"/>
              <w:autoSpaceDN w:val="0"/>
              <w:adjustRightInd w:val="0"/>
              <w:spacing w:line="206" w:lineRule="auto"/>
              <w:ind w:right="4000"/>
              <w:jc w:val="both"/>
            </w:pPr>
          </w:p>
        </w:tc>
      </w:tr>
      <w:tr w:rsidR="00D6195B" w14:paraId="331D0C3D" w14:textId="77777777" w:rsidTr="00C870C2">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5EE1A682" w14:textId="77777777" w:rsidR="00D6195B" w:rsidRDefault="00D6195B" w:rsidP="00CF0A3B">
            <w:pPr>
              <w:rPr>
                <w:i/>
              </w:rPr>
            </w:pPr>
            <w:r>
              <w:rPr>
                <w:i/>
              </w:rPr>
              <w:t>Objectives</w:t>
            </w:r>
          </w:p>
        </w:tc>
        <w:tc>
          <w:tcPr>
            <w:tcW w:w="3333" w:type="pct"/>
            <w:tcBorders>
              <w:top w:val="single" w:sz="4" w:space="0" w:color="auto"/>
              <w:left w:val="single" w:sz="4" w:space="0" w:color="auto"/>
              <w:bottom w:val="single" w:sz="4" w:space="0" w:color="auto"/>
              <w:right w:val="single" w:sz="4" w:space="0" w:color="auto"/>
            </w:tcBorders>
          </w:tcPr>
          <w:p w14:paraId="11BDA2D9" w14:textId="77777777" w:rsidR="00D6195B" w:rsidRDefault="00D6195B" w:rsidP="00CF0A3B">
            <w:pPr>
              <w:widowControl w:val="0"/>
              <w:overflowPunct w:val="0"/>
              <w:autoSpaceDE w:val="0"/>
              <w:autoSpaceDN w:val="0"/>
              <w:adjustRightInd w:val="0"/>
              <w:spacing w:line="206" w:lineRule="auto"/>
              <w:ind w:right="4000"/>
              <w:jc w:val="both"/>
            </w:pPr>
          </w:p>
        </w:tc>
      </w:tr>
      <w:tr w:rsidR="00D6195B" w14:paraId="210EC0B9" w14:textId="77777777" w:rsidTr="00C870C2">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7C6B5CD8" w14:textId="77777777" w:rsidR="00D6195B" w:rsidRDefault="00D6195B" w:rsidP="00CF0A3B">
            <w:pPr>
              <w:widowControl w:val="0"/>
              <w:overflowPunct w:val="0"/>
              <w:autoSpaceDE w:val="0"/>
              <w:autoSpaceDN w:val="0"/>
              <w:adjustRightInd w:val="0"/>
              <w:jc w:val="both"/>
              <w:rPr>
                <w:i/>
              </w:rPr>
            </w:pPr>
            <w:r>
              <w:rPr>
                <w:i/>
              </w:rPr>
              <w:t>Review of Related Literature</w:t>
            </w:r>
          </w:p>
        </w:tc>
        <w:tc>
          <w:tcPr>
            <w:tcW w:w="3333" w:type="pct"/>
            <w:tcBorders>
              <w:top w:val="single" w:sz="4" w:space="0" w:color="auto"/>
              <w:left w:val="single" w:sz="4" w:space="0" w:color="auto"/>
              <w:bottom w:val="single" w:sz="4" w:space="0" w:color="auto"/>
              <w:right w:val="single" w:sz="4" w:space="0" w:color="auto"/>
            </w:tcBorders>
          </w:tcPr>
          <w:p w14:paraId="3DD5BEC2" w14:textId="77777777" w:rsidR="00D6195B" w:rsidRDefault="00D6195B" w:rsidP="00CF0A3B">
            <w:pPr>
              <w:widowControl w:val="0"/>
              <w:overflowPunct w:val="0"/>
              <w:autoSpaceDE w:val="0"/>
              <w:autoSpaceDN w:val="0"/>
              <w:adjustRightInd w:val="0"/>
              <w:spacing w:line="206" w:lineRule="auto"/>
              <w:ind w:right="4000"/>
              <w:jc w:val="both"/>
            </w:pPr>
          </w:p>
          <w:p w14:paraId="4C03EEB8" w14:textId="77777777" w:rsidR="00D6195B" w:rsidRDefault="00D6195B" w:rsidP="00CF0A3B">
            <w:pPr>
              <w:widowControl w:val="0"/>
              <w:overflowPunct w:val="0"/>
              <w:autoSpaceDE w:val="0"/>
              <w:autoSpaceDN w:val="0"/>
              <w:adjustRightInd w:val="0"/>
              <w:spacing w:line="206" w:lineRule="auto"/>
              <w:ind w:right="4000"/>
              <w:jc w:val="both"/>
            </w:pPr>
          </w:p>
          <w:p w14:paraId="4DE9E54E" w14:textId="77777777" w:rsidR="00D6195B" w:rsidRDefault="00D6195B" w:rsidP="00CF0A3B">
            <w:pPr>
              <w:widowControl w:val="0"/>
              <w:overflowPunct w:val="0"/>
              <w:autoSpaceDE w:val="0"/>
              <w:autoSpaceDN w:val="0"/>
              <w:adjustRightInd w:val="0"/>
              <w:spacing w:line="206" w:lineRule="auto"/>
              <w:ind w:right="4000"/>
              <w:jc w:val="both"/>
            </w:pPr>
          </w:p>
        </w:tc>
      </w:tr>
      <w:tr w:rsidR="00D6195B" w14:paraId="53D83A7C" w14:textId="77777777" w:rsidTr="00C870C2">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4E043573" w14:textId="77777777" w:rsidR="00D6195B" w:rsidRDefault="00D6195B" w:rsidP="00CF0A3B">
            <w:pPr>
              <w:widowControl w:val="0"/>
              <w:overflowPunct w:val="0"/>
              <w:autoSpaceDE w:val="0"/>
              <w:autoSpaceDN w:val="0"/>
              <w:adjustRightInd w:val="0"/>
              <w:spacing w:line="237" w:lineRule="auto"/>
              <w:ind w:left="360" w:hanging="360"/>
              <w:jc w:val="both"/>
              <w:rPr>
                <w:i/>
              </w:rPr>
            </w:pPr>
            <w:r>
              <w:rPr>
                <w:i/>
              </w:rPr>
              <w:t>Materials and Methods</w:t>
            </w:r>
          </w:p>
        </w:tc>
        <w:tc>
          <w:tcPr>
            <w:tcW w:w="3333" w:type="pct"/>
            <w:tcBorders>
              <w:top w:val="single" w:sz="4" w:space="0" w:color="auto"/>
              <w:left w:val="single" w:sz="4" w:space="0" w:color="auto"/>
              <w:bottom w:val="single" w:sz="4" w:space="0" w:color="auto"/>
              <w:right w:val="single" w:sz="4" w:space="0" w:color="auto"/>
            </w:tcBorders>
          </w:tcPr>
          <w:p w14:paraId="1283581E" w14:textId="77777777" w:rsidR="00D6195B" w:rsidRDefault="00D6195B" w:rsidP="00CF0A3B">
            <w:pPr>
              <w:widowControl w:val="0"/>
              <w:overflowPunct w:val="0"/>
              <w:autoSpaceDE w:val="0"/>
              <w:autoSpaceDN w:val="0"/>
              <w:adjustRightInd w:val="0"/>
              <w:spacing w:line="206" w:lineRule="auto"/>
              <w:ind w:right="4000"/>
              <w:jc w:val="both"/>
            </w:pPr>
          </w:p>
        </w:tc>
      </w:tr>
      <w:tr w:rsidR="00D6195B" w14:paraId="0CB86B13" w14:textId="77777777" w:rsidTr="00C870C2">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29487ABE" w14:textId="77777777" w:rsidR="00D6195B" w:rsidRDefault="00D6195B" w:rsidP="00CF0A3B">
            <w:pPr>
              <w:ind w:left="360" w:hanging="360"/>
              <w:rPr>
                <w:i/>
              </w:rPr>
            </w:pPr>
            <w:r>
              <w:rPr>
                <w:i/>
              </w:rPr>
              <w:t>Results and Discussion</w:t>
            </w:r>
          </w:p>
        </w:tc>
        <w:tc>
          <w:tcPr>
            <w:tcW w:w="3333" w:type="pct"/>
            <w:tcBorders>
              <w:top w:val="single" w:sz="4" w:space="0" w:color="auto"/>
              <w:left w:val="single" w:sz="4" w:space="0" w:color="auto"/>
              <w:bottom w:val="single" w:sz="4" w:space="0" w:color="auto"/>
              <w:right w:val="single" w:sz="4" w:space="0" w:color="auto"/>
            </w:tcBorders>
          </w:tcPr>
          <w:p w14:paraId="5C99A0BD" w14:textId="37AC4B61" w:rsidR="00D6195B" w:rsidRDefault="00D6195B" w:rsidP="00CF0A3B">
            <w:pPr>
              <w:widowControl w:val="0"/>
              <w:overflowPunct w:val="0"/>
              <w:autoSpaceDE w:val="0"/>
              <w:autoSpaceDN w:val="0"/>
              <w:adjustRightInd w:val="0"/>
              <w:spacing w:line="206" w:lineRule="auto"/>
              <w:ind w:right="4000"/>
              <w:jc w:val="both"/>
            </w:pPr>
          </w:p>
        </w:tc>
      </w:tr>
      <w:tr w:rsidR="00D6195B" w14:paraId="60AA8CD4" w14:textId="77777777" w:rsidTr="00C870C2">
        <w:trPr>
          <w:trHeight w:val="1296"/>
          <w:jc w:val="center"/>
        </w:trPr>
        <w:tc>
          <w:tcPr>
            <w:tcW w:w="1667" w:type="pct"/>
            <w:tcBorders>
              <w:top w:val="single" w:sz="4" w:space="0" w:color="auto"/>
              <w:left w:val="single" w:sz="4" w:space="0" w:color="auto"/>
              <w:bottom w:val="single" w:sz="4" w:space="0" w:color="auto"/>
              <w:right w:val="single" w:sz="4" w:space="0" w:color="auto"/>
            </w:tcBorders>
          </w:tcPr>
          <w:p w14:paraId="19F06769" w14:textId="77777777" w:rsidR="00D6195B" w:rsidRDefault="00D6195B" w:rsidP="00CF0A3B">
            <w:pPr>
              <w:widowControl w:val="0"/>
              <w:overflowPunct w:val="0"/>
              <w:autoSpaceDE w:val="0"/>
              <w:autoSpaceDN w:val="0"/>
              <w:adjustRightInd w:val="0"/>
              <w:spacing w:line="237" w:lineRule="auto"/>
              <w:ind w:left="-18"/>
              <w:rPr>
                <w:i/>
              </w:rPr>
            </w:pPr>
            <w:r>
              <w:rPr>
                <w:i/>
              </w:rPr>
              <w:t>Summary, Conclusion, and Recommendations</w:t>
            </w:r>
          </w:p>
        </w:tc>
        <w:tc>
          <w:tcPr>
            <w:tcW w:w="3333" w:type="pct"/>
            <w:tcBorders>
              <w:top w:val="single" w:sz="4" w:space="0" w:color="auto"/>
              <w:left w:val="single" w:sz="4" w:space="0" w:color="auto"/>
              <w:bottom w:val="single" w:sz="4" w:space="0" w:color="auto"/>
              <w:right w:val="single" w:sz="4" w:space="0" w:color="auto"/>
            </w:tcBorders>
          </w:tcPr>
          <w:p w14:paraId="36BBE0C4" w14:textId="77777777" w:rsidR="00D6195B" w:rsidRDefault="00D6195B" w:rsidP="00CF0A3B">
            <w:pPr>
              <w:widowControl w:val="0"/>
              <w:overflowPunct w:val="0"/>
              <w:autoSpaceDE w:val="0"/>
              <w:autoSpaceDN w:val="0"/>
              <w:adjustRightInd w:val="0"/>
              <w:spacing w:line="206" w:lineRule="auto"/>
              <w:ind w:right="4000"/>
              <w:jc w:val="both"/>
            </w:pPr>
          </w:p>
        </w:tc>
      </w:tr>
    </w:tbl>
    <w:p w14:paraId="2FC7E6A9" w14:textId="77777777" w:rsidR="00C870C2" w:rsidRDefault="00C870C2" w:rsidP="00D6195B">
      <w:pPr>
        <w:spacing w:after="200" w:line="276" w:lineRule="auto"/>
        <w:rPr>
          <w:b/>
        </w:rPr>
      </w:pPr>
    </w:p>
    <w:p w14:paraId="68072B12" w14:textId="77777777" w:rsidR="00C870C2" w:rsidRDefault="00C870C2" w:rsidP="00D6195B">
      <w:pPr>
        <w:spacing w:after="200" w:line="276" w:lineRule="auto"/>
        <w:rPr>
          <w:b/>
        </w:rPr>
      </w:pPr>
    </w:p>
    <w:p w14:paraId="0F8CBFC4" w14:textId="5307A9BA" w:rsidR="00D6195B" w:rsidRDefault="00D6195B" w:rsidP="00D6195B">
      <w:pPr>
        <w:spacing w:after="200" w:line="276" w:lineRule="auto"/>
        <w:rPr>
          <w:b/>
        </w:rPr>
      </w:pPr>
      <w:r>
        <w:rPr>
          <w:b/>
        </w:rPr>
        <w:t>Part III. Other Comments and Suggestions</w:t>
      </w:r>
    </w:p>
    <w:p w14:paraId="25A58C89" w14:textId="77777777" w:rsidR="00D6195B" w:rsidRDefault="00D6195B" w:rsidP="00D6195B">
      <w:pPr>
        <w:jc w:val="both"/>
      </w:pPr>
      <w:r>
        <w:t>_____________________________________________________________________________________________________________________________________________________________________________________________________________________</w:t>
      </w:r>
      <w:r>
        <w:lastRenderedPageBreak/>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5B0D1E70" w14:textId="77777777" w:rsidR="00D6195B" w:rsidRDefault="00D6195B" w:rsidP="00D6195B">
      <w:pPr>
        <w:rPr>
          <w:b/>
          <w:i/>
        </w:rPr>
      </w:pPr>
    </w:p>
    <w:p w14:paraId="21559125" w14:textId="77777777" w:rsidR="00D6195B" w:rsidRDefault="00D6195B" w:rsidP="00D6195B">
      <w:pPr>
        <w:rPr>
          <w:b/>
          <w:i/>
        </w:rPr>
      </w:pPr>
      <w:r>
        <w:rPr>
          <w:b/>
          <w:i/>
        </w:rPr>
        <w:t>Overall Evaluation: (Please check your recommendation)</w:t>
      </w:r>
    </w:p>
    <w:p w14:paraId="6AAE05D7" w14:textId="77777777" w:rsidR="00D6195B" w:rsidRDefault="00D6195B" w:rsidP="00D6195B"/>
    <w:p w14:paraId="632DC414" w14:textId="77777777" w:rsidR="00C870C2" w:rsidRDefault="00C870C2" w:rsidP="00D6195B"/>
    <w:p w14:paraId="3122FB4C" w14:textId="452979AD" w:rsidR="00D6195B" w:rsidRDefault="00D6195B" w:rsidP="00D6195B">
      <w:r>
        <w:t>___</w:t>
      </w:r>
      <w:proofErr w:type="gramStart"/>
      <w:r>
        <w:t>_  Approved</w:t>
      </w:r>
      <w:proofErr w:type="gramEnd"/>
      <w:r>
        <w:t xml:space="preserve"> without revision</w:t>
      </w:r>
    </w:p>
    <w:p w14:paraId="260F658F" w14:textId="77777777" w:rsidR="00D6195B" w:rsidRDefault="00D6195B" w:rsidP="00D6195B">
      <w:pPr>
        <w:ind w:left="540" w:hanging="540"/>
      </w:pPr>
      <w:r>
        <w:t>___</w:t>
      </w:r>
      <w:proofErr w:type="gramStart"/>
      <w:r>
        <w:t>_  Approved</w:t>
      </w:r>
      <w:proofErr w:type="gramEnd"/>
      <w:r>
        <w:t xml:space="preserve"> with minor revision</w:t>
      </w:r>
    </w:p>
    <w:p w14:paraId="67FB59BC" w14:textId="77777777" w:rsidR="00C870C2" w:rsidRDefault="00D6195B" w:rsidP="00C870C2">
      <w:pPr>
        <w:ind w:left="540" w:hanging="540"/>
      </w:pPr>
      <w:r>
        <w:t>___</w:t>
      </w:r>
      <w:proofErr w:type="gramStart"/>
      <w:r>
        <w:t>_  Approved</w:t>
      </w:r>
      <w:proofErr w:type="gramEnd"/>
      <w:r>
        <w:t xml:space="preserve"> with major revision</w:t>
      </w:r>
    </w:p>
    <w:p w14:paraId="7336B6ED" w14:textId="77777777" w:rsidR="00C870C2" w:rsidRDefault="00D6195B" w:rsidP="00C870C2">
      <w:pPr>
        <w:ind w:left="540" w:hanging="540"/>
      </w:pPr>
      <w:r>
        <w:t>___</w:t>
      </w:r>
      <w:proofErr w:type="gramStart"/>
      <w:r>
        <w:t>_  Disapproved</w:t>
      </w:r>
      <w:proofErr w:type="gramEnd"/>
      <w:r>
        <w:t xml:space="preserve"> (re-oral defense)</w:t>
      </w:r>
    </w:p>
    <w:p w14:paraId="15A0B7A4" w14:textId="732F28A2" w:rsidR="00D6195B" w:rsidRDefault="00D6195B" w:rsidP="00C870C2">
      <w:pPr>
        <w:ind w:left="540" w:hanging="540"/>
      </w:pPr>
      <w:r>
        <w:t>______________________________</w:t>
      </w:r>
    </w:p>
    <w:p w14:paraId="2404C257" w14:textId="6495BD12" w:rsidR="00D6195B" w:rsidRDefault="00D6195B" w:rsidP="00D6195B">
      <w:r>
        <w:t xml:space="preserve">   Evaluator’s Name and </w:t>
      </w:r>
      <w:proofErr w:type="gramStart"/>
      <w:r>
        <w:t xml:space="preserve">Signature  </w:t>
      </w:r>
      <w:r>
        <w:tab/>
      </w:r>
      <w:proofErr w:type="gramEnd"/>
      <w:r>
        <w:tab/>
      </w:r>
      <w:r>
        <w:tab/>
        <w:t>Date: _________________________</w:t>
      </w:r>
    </w:p>
    <w:p w14:paraId="42431395" w14:textId="77777777" w:rsidR="00C870C2" w:rsidRDefault="00C870C2" w:rsidP="00D6195B">
      <w:pPr>
        <w:ind w:left="5760"/>
        <w:rPr>
          <w:sz w:val="22"/>
        </w:rPr>
      </w:pPr>
    </w:p>
    <w:p w14:paraId="29CF0F32" w14:textId="77777777" w:rsidR="00C870C2" w:rsidRDefault="00C870C2" w:rsidP="00D6195B">
      <w:pPr>
        <w:ind w:left="5760"/>
        <w:rPr>
          <w:sz w:val="22"/>
        </w:rPr>
      </w:pPr>
    </w:p>
    <w:p w14:paraId="3686D5E3" w14:textId="77777777" w:rsidR="00C870C2" w:rsidRDefault="00C870C2" w:rsidP="00D6195B">
      <w:pPr>
        <w:ind w:left="5760"/>
        <w:rPr>
          <w:sz w:val="22"/>
        </w:rPr>
      </w:pPr>
    </w:p>
    <w:p w14:paraId="531825EA" w14:textId="77777777" w:rsidR="00C870C2" w:rsidRDefault="00C870C2" w:rsidP="00D6195B">
      <w:pPr>
        <w:ind w:left="5760"/>
        <w:rPr>
          <w:sz w:val="22"/>
        </w:rPr>
      </w:pPr>
    </w:p>
    <w:p w14:paraId="0EA87F9F" w14:textId="77777777" w:rsidR="00C870C2" w:rsidRDefault="00C870C2" w:rsidP="00D6195B">
      <w:pPr>
        <w:ind w:left="5760"/>
        <w:rPr>
          <w:sz w:val="22"/>
        </w:rPr>
      </w:pPr>
    </w:p>
    <w:p w14:paraId="3C78B5AE" w14:textId="77777777" w:rsidR="00C870C2" w:rsidRDefault="00C870C2" w:rsidP="00D6195B">
      <w:pPr>
        <w:ind w:left="5760"/>
        <w:rPr>
          <w:sz w:val="22"/>
        </w:rPr>
      </w:pPr>
    </w:p>
    <w:p w14:paraId="49749EB5" w14:textId="77777777" w:rsidR="00C870C2" w:rsidRDefault="00C870C2" w:rsidP="00D6195B">
      <w:pPr>
        <w:ind w:left="5760"/>
        <w:rPr>
          <w:sz w:val="22"/>
        </w:rPr>
      </w:pPr>
    </w:p>
    <w:p w14:paraId="399185A1" w14:textId="77777777" w:rsidR="00C870C2" w:rsidRDefault="00C870C2" w:rsidP="00D6195B">
      <w:pPr>
        <w:ind w:left="5760"/>
        <w:rPr>
          <w:sz w:val="22"/>
        </w:rPr>
      </w:pPr>
    </w:p>
    <w:p w14:paraId="2ABAC3BA" w14:textId="77777777" w:rsidR="00C870C2" w:rsidRDefault="00C870C2" w:rsidP="00D6195B">
      <w:pPr>
        <w:ind w:left="5760"/>
        <w:rPr>
          <w:sz w:val="22"/>
        </w:rPr>
      </w:pPr>
    </w:p>
    <w:p w14:paraId="5C50C921" w14:textId="77777777" w:rsidR="00C870C2" w:rsidRDefault="00C870C2" w:rsidP="00D6195B">
      <w:pPr>
        <w:ind w:left="5760"/>
        <w:rPr>
          <w:sz w:val="22"/>
        </w:rPr>
      </w:pPr>
    </w:p>
    <w:p w14:paraId="70FD46AE" w14:textId="77777777" w:rsidR="00C870C2" w:rsidRDefault="00C870C2" w:rsidP="00D6195B">
      <w:pPr>
        <w:ind w:left="5760"/>
        <w:rPr>
          <w:sz w:val="22"/>
        </w:rPr>
      </w:pPr>
    </w:p>
    <w:p w14:paraId="3ABA7A28" w14:textId="77777777" w:rsidR="00C870C2" w:rsidRDefault="00C870C2" w:rsidP="00D6195B">
      <w:pPr>
        <w:ind w:left="5760"/>
        <w:rPr>
          <w:sz w:val="22"/>
        </w:rPr>
      </w:pPr>
    </w:p>
    <w:p w14:paraId="79FC07E2" w14:textId="77777777" w:rsidR="00C870C2" w:rsidRDefault="00C870C2" w:rsidP="00D6195B">
      <w:pPr>
        <w:ind w:left="5760"/>
        <w:rPr>
          <w:sz w:val="22"/>
        </w:rPr>
      </w:pPr>
    </w:p>
    <w:p w14:paraId="7132F677" w14:textId="77777777" w:rsidR="00C870C2" w:rsidRDefault="00C870C2" w:rsidP="00D6195B">
      <w:pPr>
        <w:ind w:left="5760"/>
        <w:rPr>
          <w:sz w:val="22"/>
        </w:rPr>
      </w:pPr>
    </w:p>
    <w:p w14:paraId="6918C0C6" w14:textId="77777777" w:rsidR="00C870C2" w:rsidRDefault="00C870C2" w:rsidP="00D6195B">
      <w:pPr>
        <w:ind w:left="5760"/>
        <w:rPr>
          <w:sz w:val="22"/>
        </w:rPr>
      </w:pPr>
    </w:p>
    <w:p w14:paraId="4978249D" w14:textId="77777777" w:rsidR="00C870C2" w:rsidRDefault="00C870C2" w:rsidP="00D6195B">
      <w:pPr>
        <w:ind w:left="5760"/>
        <w:rPr>
          <w:sz w:val="22"/>
        </w:rPr>
      </w:pPr>
    </w:p>
    <w:p w14:paraId="66DBE77D" w14:textId="77777777" w:rsidR="00C870C2" w:rsidRDefault="00C870C2" w:rsidP="00D6195B">
      <w:pPr>
        <w:ind w:left="5760"/>
        <w:rPr>
          <w:sz w:val="22"/>
        </w:rPr>
      </w:pPr>
    </w:p>
    <w:p w14:paraId="1CE0901D" w14:textId="4E1969DF" w:rsidR="00C870C2" w:rsidRDefault="00C870C2" w:rsidP="00905DA9">
      <w:pPr>
        <w:ind w:right="-1425"/>
        <w:rPr>
          <w:sz w:val="22"/>
        </w:rPr>
      </w:pPr>
    </w:p>
    <w:p w14:paraId="3BCF971B" w14:textId="5B145068" w:rsidR="00D6195B" w:rsidRPr="00441BC0" w:rsidRDefault="00D6195B" w:rsidP="00123211">
      <w:pPr>
        <w:rPr>
          <w:sz w:val="22"/>
        </w:rPr>
      </w:pPr>
      <w:r>
        <w:rPr>
          <w:noProof/>
        </w:rPr>
        <w:drawing>
          <wp:anchor distT="0" distB="0" distL="0" distR="0" simplePos="0" relativeHeight="251726848" behindDoc="0" locked="0" layoutInCell="1" allowOverlap="1" wp14:anchorId="3A3ECD91" wp14:editId="16610C3E">
            <wp:simplePos x="0" y="0"/>
            <wp:positionH relativeFrom="margin">
              <wp:align>left</wp:align>
            </wp:positionH>
            <wp:positionV relativeFrom="paragraph">
              <wp:posOffset>227330</wp:posOffset>
            </wp:positionV>
            <wp:extent cx="1074420" cy="952500"/>
            <wp:effectExtent l="19050" t="19050" r="11430" b="19050"/>
            <wp:wrapNone/>
            <wp:docPr id="50" name="Picture 50" descr="logo-CvSU-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2.jpg" descr="logo-CvSU-2"/>
                    <pic:cNvPicPr>
                      <a:picLocks noChangeArrowheads="1"/>
                    </pic:cNvPicPr>
                  </pic:nvPicPr>
                  <pic:blipFill>
                    <a:blip r:embed="rId79" cstate="print">
                      <a:extLst>
                        <a:ext uri="{28A0092B-C50C-407E-A947-70E740481C1C}">
                          <a14:useLocalDpi xmlns:a14="http://schemas.microsoft.com/office/drawing/2010/main" val="0"/>
                        </a:ext>
                      </a:extLst>
                    </a:blip>
                    <a:srcRect/>
                    <a:stretch>
                      <a:fillRect/>
                    </a:stretch>
                  </pic:blipFill>
                  <pic:spPr bwMode="auto">
                    <a:xfrm>
                      <a:off x="0" y="0"/>
                      <a:ext cx="1074420" cy="95250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Pr>
          <w:noProof/>
        </w:rPr>
        <w:drawing>
          <wp:anchor distT="0" distB="0" distL="0" distR="0" simplePos="0" relativeHeight="251725824" behindDoc="0" locked="0" layoutInCell="1" allowOverlap="1" wp14:anchorId="241F74D3" wp14:editId="65D1955F">
            <wp:simplePos x="0" y="0"/>
            <wp:positionH relativeFrom="margin">
              <wp:align>right</wp:align>
            </wp:positionH>
            <wp:positionV relativeFrom="paragraph">
              <wp:posOffset>212090</wp:posOffset>
            </wp:positionV>
            <wp:extent cx="1891030" cy="1062990"/>
            <wp:effectExtent l="19050" t="19050" r="13970" b="22860"/>
            <wp:wrapNone/>
            <wp:docPr id="51" name="Pictur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rrowheads="1"/>
                    </pic:cNvPicPr>
                  </pic:nvPicPr>
                  <pic:blipFill>
                    <a:blip r:embed="rId78" cstate="print">
                      <a:extLst>
                        <a:ext uri="{28A0092B-C50C-407E-A947-70E740481C1C}">
                          <a14:useLocalDpi xmlns:a14="http://schemas.microsoft.com/office/drawing/2010/main" val="0"/>
                        </a:ext>
                      </a:extLst>
                    </a:blip>
                    <a:srcRect/>
                    <a:stretch>
                      <a:fillRect/>
                    </a:stretch>
                  </pic:blipFill>
                  <pic:spPr bwMode="auto">
                    <a:xfrm>
                      <a:off x="0" y="0"/>
                      <a:ext cx="1891030" cy="1062990"/>
                    </a:xfrm>
                    <a:prstGeom prst="rect">
                      <a:avLst/>
                    </a:prstGeom>
                    <a:noFill/>
                    <a:ln w="9525">
                      <a:solidFill>
                        <a:srgbClr val="000000"/>
                      </a:solidFill>
                      <a:round/>
                      <a:headEnd/>
                      <a:tailEnd/>
                    </a:ln>
                  </pic:spPr>
                </pic:pic>
              </a:graphicData>
            </a:graphic>
            <wp14:sizeRelH relativeFrom="page">
              <wp14:pctWidth>0</wp14:pctWidth>
            </wp14:sizeRelH>
            <wp14:sizeRelV relativeFrom="page">
              <wp14:pctHeight>0</wp14:pctHeight>
            </wp14:sizeRelV>
          </wp:anchor>
        </w:drawing>
      </w:r>
      <w:r w:rsidR="00123211">
        <w:rPr>
          <w:sz w:val="22"/>
        </w:rPr>
        <w:t xml:space="preserve">                                          </w:t>
      </w:r>
      <w:r>
        <w:rPr>
          <w:sz w:val="22"/>
        </w:rPr>
        <w:t xml:space="preserve">        </w:t>
      </w:r>
      <w:r w:rsidR="00123211">
        <w:rPr>
          <w:sz w:val="22"/>
        </w:rPr>
        <w:t xml:space="preserve">                                       </w:t>
      </w:r>
      <w:r>
        <w:rPr>
          <w:sz w:val="22"/>
        </w:rPr>
        <w:t xml:space="preserve"> </w:t>
      </w:r>
      <w:proofErr w:type="spellStart"/>
      <w:r>
        <w:rPr>
          <w:sz w:val="22"/>
        </w:rPr>
        <w:t>CvSU</w:t>
      </w:r>
      <w:proofErr w:type="spellEnd"/>
      <w:r>
        <w:rPr>
          <w:sz w:val="22"/>
        </w:rPr>
        <w:t xml:space="preserve"> - TC RSU Form No.: _</w:t>
      </w:r>
      <w:r>
        <w:rPr>
          <w:sz w:val="22"/>
          <w:u w:val="single"/>
        </w:rPr>
        <w:t>_</w:t>
      </w:r>
    </w:p>
    <w:p w14:paraId="25E4A9A6" w14:textId="77777777" w:rsidR="00D6195B" w:rsidRPr="00441BC0" w:rsidRDefault="00D6195B" w:rsidP="00D6195B">
      <w:pPr>
        <w:tabs>
          <w:tab w:val="center" w:pos="4680"/>
          <w:tab w:val="right" w:pos="9360"/>
        </w:tabs>
        <w:spacing w:after="0" w:line="240" w:lineRule="auto"/>
        <w:jc w:val="center"/>
        <w:rPr>
          <w:color w:val="000000"/>
          <w:sz w:val="22"/>
        </w:rPr>
      </w:pPr>
      <w:r w:rsidRPr="00441BC0">
        <w:rPr>
          <w:color w:val="000000"/>
          <w:sz w:val="22"/>
        </w:rPr>
        <w:t>Republic of the Philippines</w:t>
      </w:r>
    </w:p>
    <w:p w14:paraId="504CF9AE" w14:textId="77777777" w:rsidR="00D6195B" w:rsidRPr="00441BC0" w:rsidRDefault="00D6195B" w:rsidP="00D6195B">
      <w:pPr>
        <w:tabs>
          <w:tab w:val="center" w:pos="4513"/>
          <w:tab w:val="center" w:pos="4963"/>
          <w:tab w:val="left" w:pos="8235"/>
          <w:tab w:val="left" w:pos="8520"/>
        </w:tabs>
        <w:spacing w:after="0" w:line="240" w:lineRule="auto"/>
        <w:jc w:val="center"/>
        <w:rPr>
          <w:b/>
          <w:color w:val="000000"/>
          <w:sz w:val="22"/>
        </w:rPr>
      </w:pPr>
      <w:r w:rsidRPr="00441BC0">
        <w:rPr>
          <w:b/>
          <w:sz w:val="22"/>
        </w:rPr>
        <w:t>CAVITE STATE UNIVERSITY</w:t>
      </w:r>
    </w:p>
    <w:p w14:paraId="341360C7" w14:textId="77777777" w:rsidR="00D6195B" w:rsidRPr="00441BC0" w:rsidRDefault="00D6195B" w:rsidP="00D6195B">
      <w:pPr>
        <w:tabs>
          <w:tab w:val="center" w:pos="4513"/>
          <w:tab w:val="left" w:pos="7395"/>
        </w:tabs>
        <w:spacing w:after="0" w:line="240" w:lineRule="auto"/>
        <w:jc w:val="center"/>
        <w:rPr>
          <w:b/>
          <w:sz w:val="22"/>
          <w:lang w:val="it-IT"/>
        </w:rPr>
      </w:pPr>
      <w:r w:rsidRPr="00441BC0">
        <w:rPr>
          <w:b/>
          <w:sz w:val="22"/>
          <w:lang w:val="it-IT"/>
        </w:rPr>
        <w:t>CvSU Tanza Campus</w:t>
      </w:r>
    </w:p>
    <w:p w14:paraId="66748097" w14:textId="77777777" w:rsidR="00D6195B" w:rsidRPr="00441BC0" w:rsidRDefault="00D6195B" w:rsidP="00D6195B">
      <w:pPr>
        <w:tabs>
          <w:tab w:val="center" w:pos="4513"/>
          <w:tab w:val="center" w:pos="4963"/>
          <w:tab w:val="left" w:pos="7440"/>
          <w:tab w:val="left" w:pos="8550"/>
        </w:tabs>
        <w:spacing w:after="0" w:line="240" w:lineRule="auto"/>
        <w:jc w:val="center"/>
        <w:rPr>
          <w:sz w:val="22"/>
          <w:lang w:val="it-IT"/>
        </w:rPr>
      </w:pPr>
      <w:r w:rsidRPr="00441BC0">
        <w:rPr>
          <w:sz w:val="22"/>
          <w:lang w:val="it-IT"/>
        </w:rPr>
        <w:t>Tanza, Cavite</w:t>
      </w:r>
    </w:p>
    <w:p w14:paraId="1E7619F1" w14:textId="77777777" w:rsidR="00D6195B" w:rsidRPr="00441BC0" w:rsidRDefault="00D6195B" w:rsidP="00D6195B">
      <w:pPr>
        <w:tabs>
          <w:tab w:val="center" w:pos="4513"/>
          <w:tab w:val="center" w:pos="4963"/>
          <w:tab w:val="left" w:pos="7440"/>
          <w:tab w:val="left" w:pos="8550"/>
        </w:tabs>
        <w:spacing w:after="0" w:line="240" w:lineRule="auto"/>
        <w:jc w:val="center"/>
        <w:rPr>
          <w:sz w:val="22"/>
          <w:lang w:val="it-IT"/>
        </w:rPr>
      </w:pPr>
      <w:r w:rsidRPr="00441BC0">
        <w:rPr>
          <w:sz w:val="22"/>
          <w:lang w:val="it-IT"/>
        </w:rPr>
        <w:t>(046) 840-7858</w:t>
      </w:r>
    </w:p>
    <w:p w14:paraId="33CDFA68" w14:textId="77777777" w:rsidR="00D6195B" w:rsidRPr="00441BC0" w:rsidRDefault="00D6195B" w:rsidP="00D6195B">
      <w:pPr>
        <w:tabs>
          <w:tab w:val="center" w:pos="4680"/>
          <w:tab w:val="right" w:pos="9360"/>
        </w:tabs>
        <w:spacing w:after="0" w:line="240" w:lineRule="auto"/>
        <w:jc w:val="center"/>
        <w:rPr>
          <w:b/>
          <w:sz w:val="22"/>
          <w:lang w:val="it-IT"/>
        </w:rPr>
      </w:pPr>
      <w:r w:rsidRPr="00441BC0">
        <w:rPr>
          <w:color w:val="222222"/>
          <w:sz w:val="22"/>
          <w:highlight w:val="white"/>
          <w:lang w:val="it-IT"/>
        </w:rPr>
        <w:t>cvsutanza@cvsu.edu.ph</w:t>
      </w:r>
    </w:p>
    <w:p w14:paraId="000C490B" w14:textId="77777777" w:rsidR="00D6195B" w:rsidRPr="00441BC0" w:rsidRDefault="00D6195B" w:rsidP="00D6195B">
      <w:pPr>
        <w:tabs>
          <w:tab w:val="left" w:pos="360"/>
        </w:tabs>
        <w:spacing w:after="0" w:line="240" w:lineRule="auto"/>
        <w:ind w:hanging="360"/>
        <w:jc w:val="center"/>
        <w:rPr>
          <w:i/>
          <w:color w:val="000000"/>
          <w:sz w:val="22"/>
          <w:lang w:val="it-IT"/>
        </w:rPr>
      </w:pPr>
      <w:hyperlink r:id="rId87" w:history="1">
        <w:r w:rsidRPr="00441BC0">
          <w:rPr>
            <w:i/>
            <w:color w:val="000000"/>
            <w:sz w:val="22"/>
            <w:lang w:val="it-IT"/>
          </w:rPr>
          <w:t>www.cvsu.edu.ph</w:t>
        </w:r>
      </w:hyperlink>
    </w:p>
    <w:p w14:paraId="725AD5A1" w14:textId="77777777" w:rsidR="00D6195B" w:rsidRPr="00441BC0" w:rsidRDefault="00D6195B" w:rsidP="00D6195B">
      <w:pPr>
        <w:pStyle w:val="Header"/>
        <w:spacing w:after="0"/>
        <w:jc w:val="center"/>
        <w:rPr>
          <w:sz w:val="22"/>
        </w:rPr>
      </w:pPr>
    </w:p>
    <w:p w14:paraId="21C268E5" w14:textId="77777777" w:rsidR="00D6195B" w:rsidRPr="00441BC0" w:rsidRDefault="00D6195B" w:rsidP="00D6195B">
      <w:pPr>
        <w:pStyle w:val="Header"/>
        <w:spacing w:after="0"/>
        <w:jc w:val="center"/>
        <w:rPr>
          <w:b/>
          <w:bCs/>
          <w:sz w:val="22"/>
        </w:rPr>
      </w:pPr>
      <w:r w:rsidRPr="00441BC0">
        <w:rPr>
          <w:b/>
          <w:bCs/>
          <w:sz w:val="22"/>
        </w:rPr>
        <w:t>RESEARCH SERVICES UNIT</w:t>
      </w:r>
    </w:p>
    <w:p w14:paraId="2A167D3F" w14:textId="3FF03615" w:rsidR="00D6195B" w:rsidRDefault="00D6195B" w:rsidP="00D6195B"/>
    <w:p w14:paraId="55691A43" w14:textId="77777777" w:rsidR="00D6195B" w:rsidRDefault="00D6195B" w:rsidP="00D6195B">
      <w:pPr>
        <w:pStyle w:val="PlainText"/>
        <w:jc w:val="center"/>
        <w:rPr>
          <w:rFonts w:ascii="Arial" w:eastAsia="MS Mincho" w:hAnsi="Arial" w:cs="Arial"/>
          <w:b/>
          <w:sz w:val="22"/>
          <w:szCs w:val="22"/>
        </w:rPr>
      </w:pPr>
      <w:r>
        <w:rPr>
          <w:rFonts w:ascii="Arial" w:eastAsia="MS Mincho" w:hAnsi="Arial" w:cs="Arial"/>
          <w:b/>
          <w:sz w:val="22"/>
          <w:szCs w:val="22"/>
        </w:rPr>
        <w:t>CERTIFICATE OF COMPLETION</w:t>
      </w:r>
    </w:p>
    <w:p w14:paraId="3C215608" w14:textId="77777777" w:rsidR="00D6195B" w:rsidRDefault="00D6195B" w:rsidP="00D6195B">
      <w:pPr>
        <w:pStyle w:val="PlainText"/>
        <w:ind w:left="1440" w:firstLine="720"/>
        <w:rPr>
          <w:rFonts w:ascii="Arial" w:eastAsia="MS Mincho" w:hAnsi="Arial" w:cs="Arial"/>
          <w:sz w:val="22"/>
          <w:szCs w:val="22"/>
        </w:rPr>
      </w:pPr>
    </w:p>
    <w:p w14:paraId="65EE34A4" w14:textId="77777777" w:rsidR="00D6195B" w:rsidRDefault="00D6195B" w:rsidP="00D6195B">
      <w:pPr>
        <w:pStyle w:val="PlainText"/>
        <w:ind w:left="1440" w:firstLine="720"/>
        <w:rPr>
          <w:rFonts w:ascii="Arial" w:eastAsia="MS Mincho" w:hAnsi="Arial" w:cs="Arial"/>
          <w:sz w:val="22"/>
          <w:szCs w:val="22"/>
        </w:rPr>
      </w:pPr>
    </w:p>
    <w:p w14:paraId="7E665935" w14:textId="77777777" w:rsidR="00D6195B" w:rsidRDefault="00D6195B" w:rsidP="00D6195B">
      <w:pPr>
        <w:pStyle w:val="PlainText"/>
        <w:jc w:val="right"/>
        <w:rPr>
          <w:rFonts w:ascii="Arial" w:eastAsia="MS Mincho" w:hAnsi="Arial" w:cs="Arial"/>
          <w:sz w:val="22"/>
          <w:szCs w:val="22"/>
        </w:rPr>
      </w:pPr>
    </w:p>
    <w:p w14:paraId="37793A18" w14:textId="77777777" w:rsidR="00D6195B" w:rsidRDefault="00D6195B" w:rsidP="00D6195B">
      <w:pPr>
        <w:pStyle w:val="PlainText"/>
        <w:rPr>
          <w:rFonts w:ascii="Arial" w:eastAsia="MS Mincho" w:hAnsi="Arial" w:cs="Arial"/>
          <w:b/>
          <w:sz w:val="22"/>
          <w:szCs w:val="22"/>
        </w:rPr>
      </w:pPr>
    </w:p>
    <w:p w14:paraId="40B67DAA" w14:textId="3E633079" w:rsidR="00D6195B" w:rsidRDefault="00D6195B" w:rsidP="00D6195B">
      <w:pPr>
        <w:pStyle w:val="PlainText"/>
        <w:rPr>
          <w:rFonts w:ascii="Arial" w:eastAsia="MS Mincho" w:hAnsi="Arial" w:cs="Arial"/>
          <w:b/>
          <w:sz w:val="22"/>
          <w:szCs w:val="22"/>
        </w:rPr>
      </w:pPr>
      <w:r>
        <w:rPr>
          <w:rFonts w:ascii="Arial" w:eastAsia="MS Mincho" w:hAnsi="Arial" w:cs="Arial"/>
          <w:b/>
          <w:noProof/>
          <w:sz w:val="22"/>
          <w:szCs w:val="22"/>
        </w:rPr>
        <mc:AlternateContent>
          <mc:Choice Requires="wps">
            <w:drawing>
              <wp:anchor distT="4294967295" distB="4294967295" distL="0" distR="0" simplePos="0" relativeHeight="251728896" behindDoc="0" locked="0" layoutInCell="1" allowOverlap="1" wp14:anchorId="241BA375" wp14:editId="6E61F0E3">
                <wp:simplePos x="0" y="0"/>
                <wp:positionH relativeFrom="column">
                  <wp:posOffset>3703955</wp:posOffset>
                </wp:positionH>
                <wp:positionV relativeFrom="paragraph">
                  <wp:posOffset>1269</wp:posOffset>
                </wp:positionV>
                <wp:extent cx="1591310" cy="0"/>
                <wp:effectExtent l="0" t="0" r="27940" b="19050"/>
                <wp:wrapNone/>
                <wp:docPr id="1030" name="Straight Arrow Connector 103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591310" cy="0"/>
                        </a:xfrm>
                        <a:prstGeom prst="straightConnector1">
                          <a:avLst/>
                        </a:prstGeom>
                        <a:ln w="9525" cap="flat" cmpd="sng">
                          <a:solidFill>
                            <a:srgbClr val="000000"/>
                          </a:solidFill>
                          <a:prstDash val="solid"/>
                          <a:round/>
                          <a:headEnd type="none" w="med" len="med"/>
                          <a:tailEnd type="none" w="med" len="med"/>
                        </a:ln>
                      </wps:spPr>
                      <wps:bodyPr/>
                    </wps:wsp>
                  </a:graphicData>
                </a:graphic>
                <wp14:sizeRelH relativeFrom="page">
                  <wp14:pctWidth>0</wp14:pctWidth>
                </wp14:sizeRelH>
                <wp14:sizeRelV relativeFrom="page">
                  <wp14:pctHeight>0</wp14:pctHeight>
                </wp14:sizeRelV>
              </wp:anchor>
            </w:drawing>
          </mc:Choice>
          <mc:Fallback>
            <w:pict>
              <v:shapetype w14:anchorId="466762A8" id="_x0000_t32" coordsize="21600,21600" o:spt="32" o:oned="t" path="m,l21600,21600e" filled="f">
                <v:path arrowok="t" fillok="f" o:connecttype="none"/>
                <o:lock v:ext="edit" shapetype="t"/>
              </v:shapetype>
              <v:shape id="Straight Arrow Connector 1030" o:spid="_x0000_s1026" type="#_x0000_t32" style="position:absolute;margin-left:291.65pt;margin-top:.1pt;width:125.3pt;height:0;z-index:251728896;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">
                <o:lock v:ext="edit" shapetype="f"/>
              </v:shape>
            </w:pict>
          </mc:Fallback>
        </mc:AlternateContent>
      </w:r>
    </w:p>
    <w:p w14:paraId="33FFBF85" w14:textId="77777777" w:rsidR="00D6195B" w:rsidRDefault="00D6195B" w:rsidP="00D6195B">
      <w:pPr>
        <w:pStyle w:val="PlainText"/>
        <w:rPr>
          <w:rFonts w:ascii="Arial" w:eastAsia="MS Mincho" w:hAnsi="Arial" w:cs="Arial"/>
          <w:sz w:val="22"/>
          <w:szCs w:val="22"/>
        </w:rPr>
      </w:pPr>
    </w:p>
    <w:p w14:paraId="75632635" w14:textId="77777777" w:rsidR="00D6195B" w:rsidRDefault="00D6195B" w:rsidP="00D6195B">
      <w:pPr>
        <w:pStyle w:val="PlainText"/>
        <w:rPr>
          <w:rFonts w:ascii="Arial" w:eastAsia="MS Mincho" w:hAnsi="Arial" w:cs="Arial"/>
          <w:sz w:val="22"/>
          <w:szCs w:val="22"/>
        </w:rPr>
      </w:pPr>
      <w:r>
        <w:rPr>
          <w:rFonts w:ascii="Arial" w:eastAsia="MS Mincho" w:hAnsi="Arial" w:cs="Arial"/>
          <w:sz w:val="22"/>
          <w:szCs w:val="22"/>
        </w:rPr>
        <w:t>To Whom It May Concern:</w:t>
      </w:r>
    </w:p>
    <w:p w14:paraId="77BDB7BC" w14:textId="77777777" w:rsidR="00D6195B" w:rsidRDefault="00D6195B" w:rsidP="00D6195B">
      <w:pPr>
        <w:pStyle w:val="PlainText"/>
        <w:rPr>
          <w:rFonts w:ascii="Arial" w:eastAsia="MS Mincho" w:hAnsi="Arial" w:cs="Arial"/>
          <w:sz w:val="22"/>
          <w:szCs w:val="22"/>
        </w:rPr>
      </w:pPr>
    </w:p>
    <w:p w14:paraId="443EAA7F" w14:textId="0A45D0A0" w:rsidR="00D6195B" w:rsidRDefault="00D6195B" w:rsidP="00D6195B">
      <w:pPr>
        <w:pStyle w:val="PlainText"/>
        <w:spacing w:line="360" w:lineRule="auto"/>
        <w:rPr>
          <w:rFonts w:ascii="Arial" w:eastAsia="MS Mincho" w:hAnsi="Arial" w:cs="Arial"/>
          <w:sz w:val="22"/>
          <w:szCs w:val="22"/>
        </w:rPr>
      </w:pPr>
      <w:r>
        <w:rPr>
          <w:rFonts w:ascii="Arial" w:eastAsia="MS Mincho" w:hAnsi="Arial" w:cs="Arial"/>
          <w:noProof/>
          <w:sz w:val="22"/>
          <w:szCs w:val="22"/>
        </w:rPr>
        <mc:AlternateContent>
          <mc:Choice Requires="wps">
            <w:drawing>
              <wp:anchor distT="4294967295" distB="4294967295" distL="0" distR="0" simplePos="0" relativeHeight="251729920" behindDoc="0" locked="0" layoutInCell="1" allowOverlap="1" wp14:anchorId="535A973E" wp14:editId="01F0B469">
                <wp:simplePos x="0" y="0"/>
                <wp:positionH relativeFrom="column">
                  <wp:posOffset>3611245</wp:posOffset>
                </wp:positionH>
                <wp:positionV relativeFrom="paragraph">
                  <wp:posOffset>375919</wp:posOffset>
                </wp:positionV>
                <wp:extent cx="1805940" cy="0"/>
                <wp:effectExtent l="0" t="0" r="22860" b="19050"/>
                <wp:wrapNone/>
                <wp:docPr id="1031" name="Straight Connector 103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805940" cy="0"/>
                        </a:xfrm>
                        <a:prstGeom prst="line">
                          <a:avLst/>
                        </a:prstGeom>
                        <a:ln w="9525" cap="flat" cmpd="sng">
                          <a:solidFill>
                            <a:srgbClr val="000000"/>
                          </a:solidFill>
                          <a:prstDash val="solid"/>
                          <a:round/>
                        </a:ln>
                      </wps:spPr>
                      <wps:bodyPr/>
                    </wps:wsp>
                  </a:graphicData>
                </a:graphic>
                <wp14:sizeRelH relativeFrom="page">
                  <wp14:pctWidth>0</wp14:pctWidth>
                </wp14:sizeRelH>
                <wp14:sizeRelV relativeFrom="page">
                  <wp14:pctHeight>0</wp14:pctHeight>
                </wp14:sizeRelV>
              </wp:anchor>
            </w:drawing>
          </mc:Choice>
          <mc:Fallback>
            <w:pict>
              <v:line w14:anchorId="18FDF1CE" id="Straight Connector 1031" o:spid="_x0000_s1026" style="position:absolute;z-index:251729920;visibility:visible;mso-wrap-style:square;mso-width-percent:0;mso-height-percent:0;mso-wrap-distance-left:0;mso-wrap-distance-top:-3e-5mm;mso-wrap-distance-right:0;mso-wrap-distance-bottom:-3e-5mm;mso-position-horizontal:absolute;mso-position-horizontal-relative:text;mso-position-vertical:absolute;mso-position-vertical-relative:text;mso-width-percent:0;mso-height-percent:0;mso-width-relative:page;mso-height-relative:page" from="284.35pt,29.6pt" to="426.55pt,29.6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">
                <o:lock v:ext="edit" shapetype="f"/>
              </v:line>
            </w:pict>
          </mc:Fallback>
        </mc:AlternateContent>
      </w:r>
      <w:r>
        <w:rPr>
          <w:rFonts w:ascii="Arial" w:eastAsia="MS Mincho" w:hAnsi="Arial" w:cs="Arial"/>
          <w:sz w:val="22"/>
          <w:szCs w:val="22"/>
        </w:rPr>
        <w:tab/>
        <w:t>This is to certify that _________________________________ had successfully defended his/her/their thesis/EDP/action research entitled _______________________________________on ________________, 20____ at the __________________________________________.</w:t>
      </w:r>
    </w:p>
    <w:p w14:paraId="331FA613" w14:textId="77777777" w:rsidR="00D6195B" w:rsidRDefault="00D6195B" w:rsidP="00D6195B">
      <w:pPr>
        <w:pStyle w:val="PlainText"/>
        <w:rPr>
          <w:rFonts w:ascii="Arial" w:eastAsia="MS Mincho" w:hAnsi="Arial" w:cs="Arial"/>
          <w:sz w:val="22"/>
          <w:szCs w:val="22"/>
        </w:rPr>
      </w:pPr>
    </w:p>
    <w:p w14:paraId="6032FBDF" w14:textId="77777777" w:rsidR="00D6195B" w:rsidRDefault="00D6195B" w:rsidP="00D6195B">
      <w:pPr>
        <w:pStyle w:val="PlainText"/>
        <w:rPr>
          <w:rFonts w:ascii="Arial" w:eastAsia="MS Mincho" w:hAnsi="Arial" w:cs="Arial"/>
          <w:sz w:val="22"/>
          <w:szCs w:val="22"/>
        </w:rPr>
      </w:pPr>
    </w:p>
    <w:p w14:paraId="1EF5731B" w14:textId="77777777" w:rsidR="00D6195B" w:rsidRDefault="00D6195B" w:rsidP="00D6195B">
      <w:pPr>
        <w:pStyle w:val="PlainText"/>
        <w:jc w:val="center"/>
        <w:rPr>
          <w:rFonts w:ascii="Arial" w:eastAsia="MS Mincho" w:hAnsi="Arial" w:cs="Arial"/>
          <w:b/>
          <w:bCs/>
          <w:sz w:val="22"/>
          <w:szCs w:val="22"/>
        </w:rPr>
      </w:pPr>
      <w:r>
        <w:rPr>
          <w:rFonts w:ascii="Arial" w:eastAsia="MS Mincho" w:hAnsi="Arial" w:cs="Arial"/>
          <w:b/>
          <w:bCs/>
          <w:sz w:val="22"/>
          <w:szCs w:val="22"/>
        </w:rPr>
        <w:t>APPROVED:</w:t>
      </w:r>
    </w:p>
    <w:p w14:paraId="494D8529" w14:textId="77777777" w:rsidR="00D6195B" w:rsidRDefault="00D6195B" w:rsidP="00D6195B">
      <w:pPr>
        <w:pStyle w:val="PlainText"/>
        <w:jc w:val="center"/>
        <w:rPr>
          <w:rFonts w:ascii="Arial" w:eastAsia="MS Mincho" w:hAnsi="Arial" w:cs="Arial"/>
          <w:b/>
          <w:bCs/>
          <w:sz w:val="22"/>
          <w:szCs w:val="22"/>
        </w:rPr>
      </w:pPr>
    </w:p>
    <w:p w14:paraId="3DFA5222" w14:textId="77777777" w:rsidR="00D6195B" w:rsidRDefault="00D6195B" w:rsidP="00D6195B">
      <w:pPr>
        <w:pStyle w:val="PlainText"/>
        <w:rPr>
          <w:rFonts w:ascii="Arial" w:eastAsia="MS Mincho" w:hAnsi="Arial" w:cs="Arial"/>
          <w:sz w:val="22"/>
          <w:szCs w:val="22"/>
        </w:rPr>
      </w:pPr>
    </w:p>
    <w:p w14:paraId="472DACD5" w14:textId="77777777" w:rsidR="00D6195B" w:rsidRDefault="00D6195B" w:rsidP="00D6195B">
      <w:pPr>
        <w:pStyle w:val="PlainText"/>
        <w:rPr>
          <w:rFonts w:ascii="Arial" w:eastAsia="MS Mincho"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D6195B" w14:paraId="3951968C" w14:textId="77777777" w:rsidTr="00CF0A3B">
        <w:tc>
          <w:tcPr>
            <w:tcW w:w="3240" w:type="dxa"/>
            <w:tcBorders>
              <w:bottom w:val="single" w:sz="4" w:space="0" w:color="auto"/>
            </w:tcBorders>
          </w:tcPr>
          <w:p w14:paraId="3E4C2FFC" w14:textId="77777777" w:rsidR="00D6195B" w:rsidRDefault="00D6195B" w:rsidP="00CF0A3B">
            <w:pPr>
              <w:pStyle w:val="PlainText"/>
              <w:rPr>
                <w:rFonts w:ascii="Arial" w:eastAsia="MS Mincho" w:hAnsi="Arial" w:cs="Arial"/>
                <w:b/>
                <w:color w:val="000000"/>
                <w:sz w:val="22"/>
                <w:szCs w:val="22"/>
                <w:lang w:val="en-US"/>
              </w:rPr>
            </w:pPr>
            <w:r>
              <w:rPr>
                <w:rFonts w:ascii="Arial" w:eastAsia="MS Mincho" w:hAnsi="Arial" w:cs="Arial"/>
                <w:b/>
                <w:color w:val="000000"/>
                <w:sz w:val="22"/>
                <w:szCs w:val="22"/>
                <w:lang w:val="en-US"/>
              </w:rPr>
              <w:t>JANOS P. RAPANUT</w:t>
            </w:r>
          </w:p>
        </w:tc>
        <w:tc>
          <w:tcPr>
            <w:tcW w:w="1152" w:type="dxa"/>
          </w:tcPr>
          <w:p w14:paraId="0BD9B0C4" w14:textId="77777777" w:rsidR="00D6195B" w:rsidRDefault="00D6195B" w:rsidP="00CF0A3B">
            <w:pPr>
              <w:pStyle w:val="PlainText"/>
              <w:rPr>
                <w:rFonts w:ascii="Arial" w:eastAsia="MS Mincho" w:hAnsi="Arial" w:cs="Arial"/>
                <w:color w:val="FF0000"/>
                <w:sz w:val="22"/>
                <w:szCs w:val="22"/>
              </w:rPr>
            </w:pPr>
            <w:r>
              <w:rPr>
                <w:rFonts w:ascii="Arial" w:eastAsia="MS Mincho" w:hAnsi="Arial" w:cs="Arial"/>
                <w:color w:val="FF0000"/>
                <w:sz w:val="22"/>
                <w:szCs w:val="22"/>
              </w:rPr>
              <w:t>_______</w:t>
            </w:r>
          </w:p>
        </w:tc>
        <w:tc>
          <w:tcPr>
            <w:tcW w:w="3240" w:type="dxa"/>
            <w:tcBorders>
              <w:bottom w:val="single" w:sz="4" w:space="0" w:color="auto"/>
            </w:tcBorders>
          </w:tcPr>
          <w:p w14:paraId="395EF6FE" w14:textId="77777777" w:rsidR="00D6195B" w:rsidRDefault="00D6195B" w:rsidP="00CF0A3B">
            <w:pPr>
              <w:pStyle w:val="PlainText"/>
              <w:jc w:val="center"/>
              <w:rPr>
                <w:rFonts w:ascii="Arial" w:eastAsia="MS Mincho" w:hAnsi="Arial" w:cs="Arial"/>
                <w:b/>
                <w:color w:val="000000"/>
                <w:sz w:val="22"/>
                <w:szCs w:val="22"/>
                <w:lang w:val="en-US"/>
              </w:rPr>
            </w:pPr>
            <w:r>
              <w:rPr>
                <w:rFonts w:ascii="Arial" w:eastAsia="MS Mincho" w:hAnsi="Arial" w:cs="Arial"/>
                <w:b/>
                <w:color w:val="000000"/>
                <w:sz w:val="22"/>
                <w:szCs w:val="22"/>
                <w:lang w:val="en-US"/>
              </w:rPr>
              <w:t>JEFFREY M. DELGADO</w:t>
            </w:r>
          </w:p>
        </w:tc>
        <w:tc>
          <w:tcPr>
            <w:tcW w:w="1152" w:type="dxa"/>
          </w:tcPr>
          <w:p w14:paraId="0B363310" w14:textId="77777777" w:rsidR="00D6195B" w:rsidRDefault="00D6195B" w:rsidP="00CF0A3B">
            <w:pPr>
              <w:pStyle w:val="PlainText"/>
              <w:rPr>
                <w:rFonts w:ascii="Arial" w:eastAsia="MS Mincho" w:hAnsi="Arial" w:cs="Arial"/>
                <w:sz w:val="22"/>
                <w:szCs w:val="22"/>
              </w:rPr>
            </w:pPr>
            <w:r>
              <w:rPr>
                <w:rFonts w:ascii="Arial" w:eastAsia="MS Mincho" w:hAnsi="Arial" w:cs="Arial"/>
                <w:sz w:val="22"/>
                <w:szCs w:val="22"/>
              </w:rPr>
              <w:t>_______</w:t>
            </w:r>
          </w:p>
        </w:tc>
      </w:tr>
      <w:tr w:rsidR="00D6195B" w14:paraId="5801B7AD" w14:textId="77777777" w:rsidTr="00CF0A3B">
        <w:tc>
          <w:tcPr>
            <w:tcW w:w="3240" w:type="dxa"/>
            <w:tcBorders>
              <w:top w:val="single" w:sz="4" w:space="0" w:color="auto"/>
            </w:tcBorders>
          </w:tcPr>
          <w:p w14:paraId="0A09595F"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Adviser</w:t>
            </w:r>
          </w:p>
        </w:tc>
        <w:tc>
          <w:tcPr>
            <w:tcW w:w="1152" w:type="dxa"/>
          </w:tcPr>
          <w:p w14:paraId="23B64331"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c>
          <w:tcPr>
            <w:tcW w:w="3240" w:type="dxa"/>
            <w:tcBorders>
              <w:top w:val="single" w:sz="4" w:space="0" w:color="auto"/>
            </w:tcBorders>
          </w:tcPr>
          <w:p w14:paraId="223C72B0"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Technical Critic</w:t>
            </w:r>
          </w:p>
        </w:tc>
        <w:tc>
          <w:tcPr>
            <w:tcW w:w="1152" w:type="dxa"/>
          </w:tcPr>
          <w:p w14:paraId="04089325"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r>
    </w:tbl>
    <w:p w14:paraId="54F03B64" w14:textId="77777777" w:rsidR="00D6195B" w:rsidRDefault="00D6195B" w:rsidP="00D6195B">
      <w:pPr>
        <w:pStyle w:val="PlainText"/>
        <w:rPr>
          <w:rFonts w:ascii="Arial" w:eastAsia="MS Mincho" w:hAnsi="Arial" w:cs="Arial"/>
          <w:sz w:val="22"/>
          <w:szCs w:val="22"/>
        </w:rPr>
      </w:pPr>
    </w:p>
    <w:p w14:paraId="1F23597A" w14:textId="77777777" w:rsidR="00D6195B" w:rsidRDefault="00D6195B" w:rsidP="00D6195B">
      <w:pPr>
        <w:pStyle w:val="PlainText"/>
        <w:rPr>
          <w:rFonts w:ascii="Arial" w:eastAsia="MS Mincho" w:hAnsi="Arial" w:cs="Arial"/>
          <w:sz w:val="22"/>
          <w:szCs w:val="22"/>
        </w:rPr>
      </w:pPr>
    </w:p>
    <w:tbl>
      <w:tblPr>
        <w:tblStyle w:val="TableGrid"/>
        <w:tblW w:w="87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90"/>
        <w:gridCol w:w="1062"/>
        <w:gridCol w:w="3240"/>
        <w:gridCol w:w="1152"/>
      </w:tblGrid>
      <w:tr w:rsidR="00D6195B" w14:paraId="2A4970F5" w14:textId="77777777" w:rsidTr="00CF0A3B">
        <w:tc>
          <w:tcPr>
            <w:tcW w:w="3330" w:type="dxa"/>
            <w:gridSpan w:val="2"/>
            <w:tcBorders>
              <w:bottom w:val="single" w:sz="4" w:space="0" w:color="auto"/>
            </w:tcBorders>
          </w:tcPr>
          <w:p w14:paraId="2A2C513F" w14:textId="77777777" w:rsidR="00D6195B" w:rsidRDefault="00D6195B" w:rsidP="00CF0A3B">
            <w:pPr>
              <w:pStyle w:val="PlainText"/>
              <w:jc w:val="center"/>
              <w:rPr>
                <w:rFonts w:ascii="Arial" w:eastAsia="MS Mincho" w:hAnsi="Arial" w:cs="Arial"/>
                <w:b/>
                <w:color w:val="FF0000"/>
                <w:sz w:val="22"/>
                <w:szCs w:val="22"/>
              </w:rPr>
            </w:pPr>
            <w:r>
              <w:rPr>
                <w:rFonts w:ascii="Arial" w:eastAsia="MS Mincho" w:hAnsi="Arial" w:cs="Arial"/>
                <w:b/>
                <w:color w:val="FF0000"/>
                <w:sz w:val="22"/>
                <w:szCs w:val="22"/>
              </w:rPr>
              <w:t>MUHAIMIN P. MACAPUNDAG</w:t>
            </w:r>
          </w:p>
        </w:tc>
        <w:tc>
          <w:tcPr>
            <w:tcW w:w="1062" w:type="dxa"/>
          </w:tcPr>
          <w:p w14:paraId="0135B302" w14:textId="77777777" w:rsidR="00D6195B" w:rsidRDefault="00D6195B" w:rsidP="00CF0A3B">
            <w:pPr>
              <w:pStyle w:val="PlainText"/>
              <w:rPr>
                <w:rFonts w:ascii="Arial" w:eastAsia="MS Mincho" w:hAnsi="Arial" w:cs="Arial"/>
                <w:color w:val="FF0000"/>
                <w:sz w:val="22"/>
                <w:szCs w:val="22"/>
              </w:rPr>
            </w:pPr>
            <w:r>
              <w:rPr>
                <w:rFonts w:ascii="Arial" w:eastAsia="MS Mincho" w:hAnsi="Arial" w:cs="Arial"/>
                <w:color w:val="FF0000"/>
                <w:sz w:val="22"/>
                <w:szCs w:val="22"/>
              </w:rPr>
              <w:t>______</w:t>
            </w:r>
          </w:p>
        </w:tc>
        <w:tc>
          <w:tcPr>
            <w:tcW w:w="3240" w:type="dxa"/>
            <w:tcBorders>
              <w:bottom w:val="single" w:sz="4" w:space="0" w:color="auto"/>
            </w:tcBorders>
          </w:tcPr>
          <w:p w14:paraId="04211465" w14:textId="77777777" w:rsidR="00D6195B" w:rsidRDefault="00D6195B" w:rsidP="00CF0A3B">
            <w:pPr>
              <w:pStyle w:val="PlainText"/>
              <w:jc w:val="center"/>
              <w:rPr>
                <w:rFonts w:ascii="Arial" w:eastAsia="MS Mincho" w:hAnsi="Arial" w:cs="Arial"/>
                <w:b/>
                <w:color w:val="FF0000"/>
                <w:sz w:val="22"/>
                <w:szCs w:val="22"/>
              </w:rPr>
            </w:pPr>
            <w:r>
              <w:rPr>
                <w:rFonts w:ascii="Arial" w:eastAsia="MS Mincho" w:hAnsi="Arial" w:cs="Arial"/>
                <w:b/>
                <w:color w:val="FF0000"/>
                <w:sz w:val="22"/>
                <w:szCs w:val="22"/>
              </w:rPr>
              <w:t>JOHN PAUL P. DE TORRES</w:t>
            </w:r>
          </w:p>
        </w:tc>
        <w:tc>
          <w:tcPr>
            <w:tcW w:w="1152" w:type="dxa"/>
          </w:tcPr>
          <w:p w14:paraId="041810CE" w14:textId="77777777" w:rsidR="00D6195B" w:rsidRDefault="00D6195B" w:rsidP="00CF0A3B">
            <w:pPr>
              <w:pStyle w:val="PlainText"/>
              <w:rPr>
                <w:rFonts w:ascii="Arial" w:eastAsia="MS Mincho" w:hAnsi="Arial" w:cs="Arial"/>
                <w:sz w:val="22"/>
                <w:szCs w:val="22"/>
              </w:rPr>
            </w:pPr>
            <w:r>
              <w:rPr>
                <w:rFonts w:ascii="Arial" w:eastAsia="MS Mincho" w:hAnsi="Arial" w:cs="Arial"/>
                <w:sz w:val="22"/>
                <w:szCs w:val="22"/>
              </w:rPr>
              <w:t>_______</w:t>
            </w:r>
          </w:p>
        </w:tc>
      </w:tr>
      <w:tr w:rsidR="00D6195B" w14:paraId="67A5321B" w14:textId="77777777" w:rsidTr="00CF0A3B">
        <w:tc>
          <w:tcPr>
            <w:tcW w:w="3240" w:type="dxa"/>
            <w:tcBorders>
              <w:top w:val="single" w:sz="4" w:space="0" w:color="auto"/>
            </w:tcBorders>
          </w:tcPr>
          <w:p w14:paraId="5E7F3175"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Panel Member</w:t>
            </w:r>
          </w:p>
        </w:tc>
        <w:tc>
          <w:tcPr>
            <w:tcW w:w="1152" w:type="dxa"/>
            <w:gridSpan w:val="2"/>
          </w:tcPr>
          <w:p w14:paraId="509944B2"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c>
          <w:tcPr>
            <w:tcW w:w="3240" w:type="dxa"/>
            <w:tcBorders>
              <w:top w:val="single" w:sz="4" w:space="0" w:color="auto"/>
            </w:tcBorders>
          </w:tcPr>
          <w:p w14:paraId="22ED4FC9"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Panel Member</w:t>
            </w:r>
          </w:p>
        </w:tc>
        <w:tc>
          <w:tcPr>
            <w:tcW w:w="1152" w:type="dxa"/>
          </w:tcPr>
          <w:p w14:paraId="051A93CF"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r>
    </w:tbl>
    <w:p w14:paraId="478021B5" w14:textId="77777777" w:rsidR="00D6195B" w:rsidRDefault="00D6195B" w:rsidP="00D6195B">
      <w:pPr>
        <w:pStyle w:val="PlainText"/>
        <w:rPr>
          <w:rFonts w:ascii="Arial" w:eastAsia="MS Mincho" w:hAnsi="Arial" w:cs="Arial"/>
          <w:sz w:val="22"/>
          <w:szCs w:val="22"/>
        </w:rPr>
      </w:pPr>
    </w:p>
    <w:p w14:paraId="1999E5D0" w14:textId="77777777" w:rsidR="00D6195B" w:rsidRDefault="00D6195B" w:rsidP="00D6195B">
      <w:pPr>
        <w:pStyle w:val="PlainText"/>
        <w:rPr>
          <w:rFonts w:ascii="Arial" w:eastAsia="MS Mincho"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D6195B" w14:paraId="7BD254AD" w14:textId="77777777" w:rsidTr="00CF0A3B">
        <w:tc>
          <w:tcPr>
            <w:tcW w:w="3240" w:type="dxa"/>
            <w:tcBorders>
              <w:bottom w:val="single" w:sz="4" w:space="0" w:color="auto"/>
            </w:tcBorders>
          </w:tcPr>
          <w:p w14:paraId="401213DC" w14:textId="77777777" w:rsidR="00D6195B" w:rsidRDefault="00D6195B" w:rsidP="00CF0A3B">
            <w:pPr>
              <w:pStyle w:val="PlainText"/>
              <w:jc w:val="center"/>
              <w:rPr>
                <w:rFonts w:ascii="Arial" w:eastAsia="MS Mincho" w:hAnsi="Arial" w:cs="Arial"/>
                <w:b/>
                <w:sz w:val="22"/>
                <w:szCs w:val="22"/>
              </w:rPr>
            </w:pPr>
            <w:r>
              <w:rPr>
                <w:rFonts w:ascii="Arial" w:eastAsia="MS Mincho" w:hAnsi="Arial" w:cs="Arial"/>
                <w:b/>
                <w:color w:val="FF0000"/>
                <w:sz w:val="22"/>
                <w:szCs w:val="22"/>
              </w:rPr>
              <w:t>JANOS P. RAPANUT</w:t>
            </w:r>
          </w:p>
        </w:tc>
        <w:tc>
          <w:tcPr>
            <w:tcW w:w="1152" w:type="dxa"/>
          </w:tcPr>
          <w:p w14:paraId="1090BAB6" w14:textId="77777777" w:rsidR="00D6195B" w:rsidRDefault="00D6195B" w:rsidP="00CF0A3B">
            <w:pPr>
              <w:pStyle w:val="PlainText"/>
              <w:rPr>
                <w:rFonts w:ascii="Arial" w:eastAsia="MS Mincho" w:hAnsi="Arial" w:cs="Arial"/>
                <w:sz w:val="22"/>
                <w:szCs w:val="22"/>
              </w:rPr>
            </w:pPr>
            <w:r>
              <w:rPr>
                <w:rFonts w:ascii="Arial" w:eastAsia="MS Mincho" w:hAnsi="Arial" w:cs="Arial"/>
                <w:sz w:val="22"/>
                <w:szCs w:val="22"/>
              </w:rPr>
              <w:t>_______</w:t>
            </w:r>
          </w:p>
        </w:tc>
        <w:tc>
          <w:tcPr>
            <w:tcW w:w="3240" w:type="dxa"/>
            <w:tcBorders>
              <w:bottom w:val="single" w:sz="4" w:space="0" w:color="auto"/>
            </w:tcBorders>
          </w:tcPr>
          <w:p w14:paraId="1B579F27" w14:textId="77777777" w:rsidR="00D6195B" w:rsidRDefault="00D6195B" w:rsidP="00CF0A3B">
            <w:pPr>
              <w:pStyle w:val="PlainText"/>
              <w:jc w:val="center"/>
              <w:rPr>
                <w:rFonts w:ascii="Arial" w:eastAsia="MS Mincho" w:hAnsi="Arial" w:cs="Arial"/>
                <w:b/>
                <w:sz w:val="22"/>
                <w:szCs w:val="22"/>
              </w:rPr>
            </w:pPr>
            <w:r>
              <w:rPr>
                <w:rFonts w:ascii="Arial" w:eastAsia="MS Mincho" w:hAnsi="Arial" w:cs="Arial"/>
                <w:b/>
                <w:color w:val="FF0000"/>
                <w:sz w:val="22"/>
                <w:szCs w:val="22"/>
              </w:rPr>
              <w:t>JEPRE M. DINGLASAN</w:t>
            </w:r>
          </w:p>
        </w:tc>
        <w:tc>
          <w:tcPr>
            <w:tcW w:w="1152" w:type="dxa"/>
          </w:tcPr>
          <w:p w14:paraId="0B815624" w14:textId="77777777" w:rsidR="00D6195B" w:rsidRDefault="00D6195B" w:rsidP="00CF0A3B">
            <w:pPr>
              <w:pStyle w:val="PlainText"/>
              <w:rPr>
                <w:rFonts w:ascii="Arial" w:eastAsia="MS Mincho" w:hAnsi="Arial" w:cs="Arial"/>
                <w:sz w:val="22"/>
                <w:szCs w:val="22"/>
              </w:rPr>
            </w:pPr>
            <w:r>
              <w:rPr>
                <w:rFonts w:ascii="Arial" w:eastAsia="MS Mincho" w:hAnsi="Arial" w:cs="Arial"/>
                <w:sz w:val="22"/>
                <w:szCs w:val="22"/>
              </w:rPr>
              <w:t>_______</w:t>
            </w:r>
          </w:p>
        </w:tc>
      </w:tr>
      <w:tr w:rsidR="00D6195B" w14:paraId="4A7A2602" w14:textId="77777777" w:rsidTr="00CF0A3B">
        <w:tc>
          <w:tcPr>
            <w:tcW w:w="3240" w:type="dxa"/>
            <w:tcBorders>
              <w:top w:val="single" w:sz="4" w:space="0" w:color="auto"/>
            </w:tcBorders>
          </w:tcPr>
          <w:p w14:paraId="4F077A7E"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Panel Member</w:t>
            </w:r>
          </w:p>
        </w:tc>
        <w:tc>
          <w:tcPr>
            <w:tcW w:w="1152" w:type="dxa"/>
          </w:tcPr>
          <w:p w14:paraId="6CF3012C"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c>
          <w:tcPr>
            <w:tcW w:w="3240" w:type="dxa"/>
            <w:tcBorders>
              <w:top w:val="single" w:sz="4" w:space="0" w:color="auto"/>
            </w:tcBorders>
          </w:tcPr>
          <w:p w14:paraId="4180E72D"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Panel Member</w:t>
            </w:r>
          </w:p>
        </w:tc>
        <w:tc>
          <w:tcPr>
            <w:tcW w:w="1152" w:type="dxa"/>
          </w:tcPr>
          <w:p w14:paraId="09317C4C"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r>
    </w:tbl>
    <w:p w14:paraId="4B10EF9F" w14:textId="77777777" w:rsidR="00D6195B" w:rsidRDefault="00D6195B" w:rsidP="00D6195B">
      <w:pPr>
        <w:pStyle w:val="PlainText"/>
        <w:rPr>
          <w:rFonts w:ascii="Arial" w:eastAsia="MS Mincho" w:hAnsi="Arial" w:cs="Arial"/>
          <w:sz w:val="22"/>
          <w:szCs w:val="22"/>
        </w:rPr>
      </w:pPr>
    </w:p>
    <w:p w14:paraId="63C578E2" w14:textId="77777777" w:rsidR="00D6195B" w:rsidRDefault="00D6195B" w:rsidP="00D6195B">
      <w:pPr>
        <w:pStyle w:val="PlainText"/>
        <w:rPr>
          <w:rFonts w:ascii="Arial" w:eastAsia="MS Mincho" w:hAnsi="Arial" w:cs="Arial"/>
          <w:sz w:val="22"/>
          <w:szCs w:val="22"/>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firstRow="0" w:lastRow="0" w:firstColumn="0" w:lastColumn="0" w:noHBand="0" w:noVBand="0"/>
      </w:tblPr>
      <w:tblGrid>
        <w:gridCol w:w="3240"/>
        <w:gridCol w:w="1152"/>
        <w:gridCol w:w="3240"/>
        <w:gridCol w:w="1152"/>
      </w:tblGrid>
      <w:tr w:rsidR="00D6195B" w14:paraId="272C3037" w14:textId="77777777" w:rsidTr="00CF0A3B">
        <w:tc>
          <w:tcPr>
            <w:tcW w:w="3240" w:type="dxa"/>
            <w:tcBorders>
              <w:bottom w:val="single" w:sz="4" w:space="0" w:color="auto"/>
            </w:tcBorders>
          </w:tcPr>
          <w:p w14:paraId="29BB52F0" w14:textId="77777777" w:rsidR="00D6195B" w:rsidRDefault="00D6195B" w:rsidP="00CF0A3B">
            <w:pPr>
              <w:pStyle w:val="PlainText"/>
              <w:jc w:val="center"/>
              <w:rPr>
                <w:rFonts w:ascii="Arial" w:eastAsia="MS Mincho" w:hAnsi="Arial" w:cs="Arial"/>
                <w:b/>
                <w:sz w:val="22"/>
                <w:szCs w:val="22"/>
              </w:rPr>
            </w:pPr>
            <w:r>
              <w:rPr>
                <w:rFonts w:ascii="Arial" w:eastAsia="MS Mincho" w:hAnsi="Arial" w:cs="Arial"/>
                <w:b/>
                <w:sz w:val="22"/>
                <w:szCs w:val="22"/>
              </w:rPr>
              <w:t>JOYCE ERIKA S. SENARIS</w:t>
            </w:r>
          </w:p>
        </w:tc>
        <w:tc>
          <w:tcPr>
            <w:tcW w:w="1152" w:type="dxa"/>
          </w:tcPr>
          <w:p w14:paraId="12699D0D" w14:textId="77777777" w:rsidR="00D6195B" w:rsidRDefault="00D6195B" w:rsidP="00CF0A3B">
            <w:pPr>
              <w:pStyle w:val="PlainText"/>
              <w:rPr>
                <w:rFonts w:ascii="Arial" w:eastAsia="MS Mincho" w:hAnsi="Arial" w:cs="Arial"/>
                <w:sz w:val="22"/>
                <w:szCs w:val="22"/>
              </w:rPr>
            </w:pPr>
            <w:r>
              <w:rPr>
                <w:rFonts w:ascii="Arial" w:eastAsia="MS Mincho" w:hAnsi="Arial" w:cs="Arial"/>
                <w:sz w:val="22"/>
                <w:szCs w:val="22"/>
              </w:rPr>
              <w:t>_______</w:t>
            </w:r>
          </w:p>
        </w:tc>
        <w:tc>
          <w:tcPr>
            <w:tcW w:w="3240" w:type="dxa"/>
            <w:tcBorders>
              <w:bottom w:val="single" w:sz="4" w:space="0" w:color="auto"/>
            </w:tcBorders>
          </w:tcPr>
          <w:p w14:paraId="78BAC9B8" w14:textId="77777777" w:rsidR="00D6195B" w:rsidRDefault="00D6195B" w:rsidP="00CF0A3B">
            <w:pPr>
              <w:pStyle w:val="PlainText"/>
              <w:jc w:val="center"/>
              <w:rPr>
                <w:rFonts w:ascii="Arial" w:eastAsia="MS Mincho" w:hAnsi="Arial" w:cs="Arial"/>
                <w:b/>
                <w:sz w:val="22"/>
                <w:szCs w:val="22"/>
              </w:rPr>
            </w:pPr>
            <w:r>
              <w:rPr>
                <w:rFonts w:ascii="Arial" w:eastAsia="MS Mincho" w:hAnsi="Arial" w:cs="Arial"/>
                <w:b/>
                <w:sz w:val="22"/>
                <w:szCs w:val="22"/>
              </w:rPr>
              <w:t xml:space="preserve">RITCH M. BANATE, </w:t>
            </w:r>
            <w:proofErr w:type="spellStart"/>
            <w:r>
              <w:rPr>
                <w:rFonts w:ascii="Arial" w:eastAsia="MS Mincho" w:hAnsi="Arial" w:cs="Arial"/>
                <w:b/>
                <w:sz w:val="22"/>
                <w:szCs w:val="22"/>
              </w:rPr>
              <w:t>PhDS</w:t>
            </w:r>
            <w:proofErr w:type="spellEnd"/>
          </w:p>
        </w:tc>
        <w:tc>
          <w:tcPr>
            <w:tcW w:w="1152" w:type="dxa"/>
          </w:tcPr>
          <w:p w14:paraId="30D99B6B" w14:textId="77777777" w:rsidR="00D6195B" w:rsidRDefault="00D6195B" w:rsidP="00CF0A3B">
            <w:pPr>
              <w:pStyle w:val="PlainText"/>
              <w:rPr>
                <w:rFonts w:ascii="Arial" w:eastAsia="MS Mincho" w:hAnsi="Arial" w:cs="Arial"/>
                <w:sz w:val="22"/>
                <w:szCs w:val="22"/>
              </w:rPr>
            </w:pPr>
            <w:r>
              <w:rPr>
                <w:rFonts w:ascii="Arial" w:eastAsia="MS Mincho" w:hAnsi="Arial" w:cs="Arial"/>
                <w:sz w:val="22"/>
                <w:szCs w:val="22"/>
              </w:rPr>
              <w:t>_______</w:t>
            </w:r>
          </w:p>
        </w:tc>
      </w:tr>
      <w:tr w:rsidR="00D6195B" w14:paraId="6D7E685E" w14:textId="77777777" w:rsidTr="00CF0A3B">
        <w:tc>
          <w:tcPr>
            <w:tcW w:w="3240" w:type="dxa"/>
            <w:tcBorders>
              <w:top w:val="single" w:sz="4" w:space="0" w:color="auto"/>
            </w:tcBorders>
          </w:tcPr>
          <w:p w14:paraId="65426760"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Chairperson</w:t>
            </w:r>
          </w:p>
        </w:tc>
        <w:tc>
          <w:tcPr>
            <w:tcW w:w="1152" w:type="dxa"/>
          </w:tcPr>
          <w:p w14:paraId="3F84ACF6"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c>
          <w:tcPr>
            <w:tcW w:w="3240" w:type="dxa"/>
            <w:tcBorders>
              <w:top w:val="single" w:sz="4" w:space="0" w:color="auto"/>
            </w:tcBorders>
          </w:tcPr>
          <w:p w14:paraId="5FEC2019"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Research Coordinator</w:t>
            </w:r>
          </w:p>
        </w:tc>
        <w:tc>
          <w:tcPr>
            <w:tcW w:w="1152" w:type="dxa"/>
          </w:tcPr>
          <w:p w14:paraId="00984AE8"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r>
    </w:tbl>
    <w:p w14:paraId="2576BFEF" w14:textId="77777777" w:rsidR="00D6195B" w:rsidRDefault="00D6195B" w:rsidP="00D6195B">
      <w:pPr>
        <w:pStyle w:val="PlainText"/>
        <w:rPr>
          <w:rFonts w:ascii="Arial" w:eastAsia="MS Mincho" w:hAnsi="Arial" w:cs="Arial"/>
          <w:sz w:val="22"/>
          <w:szCs w:val="22"/>
        </w:rPr>
      </w:pPr>
    </w:p>
    <w:p w14:paraId="57ADF47C" w14:textId="77777777" w:rsidR="00D6195B" w:rsidRDefault="00D6195B" w:rsidP="00D6195B">
      <w:pPr>
        <w:spacing w:after="200" w:line="276" w:lineRule="auto"/>
        <w:rPr>
          <w:b/>
          <w:sz w:val="22"/>
        </w:rPr>
      </w:pPr>
    </w:p>
    <w:tbl>
      <w:tblPr>
        <w:tblStyle w:val="TableGrid"/>
        <w:tblW w:w="0" w:type="auto"/>
        <w:tblInd w:w="70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3240"/>
        <w:gridCol w:w="1152"/>
      </w:tblGrid>
      <w:tr w:rsidR="00D6195B" w14:paraId="6E350BCA" w14:textId="77777777" w:rsidTr="00123211">
        <w:tc>
          <w:tcPr>
            <w:tcW w:w="3240" w:type="dxa"/>
            <w:tcBorders>
              <w:bottom w:val="single" w:sz="4" w:space="0" w:color="auto"/>
            </w:tcBorders>
          </w:tcPr>
          <w:p w14:paraId="47892FE2" w14:textId="77777777" w:rsidR="00D6195B" w:rsidRDefault="00D6195B" w:rsidP="00CF0A3B">
            <w:pPr>
              <w:pStyle w:val="PlainText"/>
              <w:jc w:val="center"/>
              <w:rPr>
                <w:rFonts w:ascii="Arial" w:eastAsia="MS Mincho" w:hAnsi="Arial" w:cs="Arial"/>
                <w:b/>
                <w:sz w:val="22"/>
                <w:szCs w:val="22"/>
              </w:rPr>
            </w:pPr>
            <w:r>
              <w:rPr>
                <w:rFonts w:ascii="Arial" w:hAnsi="Arial" w:cs="Arial"/>
                <w:b/>
                <w:sz w:val="22"/>
                <w:szCs w:val="22"/>
              </w:rPr>
              <w:t>MILDRED A. SEBASTIAN</w:t>
            </w:r>
          </w:p>
        </w:tc>
        <w:tc>
          <w:tcPr>
            <w:tcW w:w="1152" w:type="dxa"/>
          </w:tcPr>
          <w:p w14:paraId="74FECE16"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_______</w:t>
            </w:r>
          </w:p>
        </w:tc>
      </w:tr>
      <w:tr w:rsidR="00D6195B" w14:paraId="2D0529D2" w14:textId="77777777" w:rsidTr="00123211">
        <w:tc>
          <w:tcPr>
            <w:tcW w:w="3240" w:type="dxa"/>
            <w:tcBorders>
              <w:top w:val="single" w:sz="4" w:space="0" w:color="auto"/>
            </w:tcBorders>
          </w:tcPr>
          <w:p w14:paraId="04123082"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Campus Administrator</w:t>
            </w:r>
          </w:p>
        </w:tc>
        <w:tc>
          <w:tcPr>
            <w:tcW w:w="1152" w:type="dxa"/>
          </w:tcPr>
          <w:p w14:paraId="48DBA2E6" w14:textId="77777777" w:rsidR="00D6195B" w:rsidRDefault="00D6195B" w:rsidP="00CF0A3B">
            <w:pPr>
              <w:pStyle w:val="PlainText"/>
              <w:jc w:val="center"/>
              <w:rPr>
                <w:rFonts w:ascii="Arial" w:eastAsia="MS Mincho" w:hAnsi="Arial" w:cs="Arial"/>
                <w:sz w:val="22"/>
                <w:szCs w:val="22"/>
              </w:rPr>
            </w:pPr>
            <w:r>
              <w:rPr>
                <w:rFonts w:ascii="Arial" w:eastAsia="MS Mincho" w:hAnsi="Arial" w:cs="Arial"/>
                <w:sz w:val="22"/>
                <w:szCs w:val="22"/>
              </w:rPr>
              <w:t>Date</w:t>
            </w:r>
          </w:p>
        </w:tc>
      </w:tr>
    </w:tbl>
    <w:p w14:paraId="7D5795D2" w14:textId="77777777" w:rsidR="00D6195B" w:rsidRPr="00D6195B" w:rsidRDefault="00D6195B" w:rsidP="00D6195B"/>
    <w:p w14:paraId="321A4002" w14:textId="34165316" w:rsidR="00D6195B" w:rsidRDefault="00D6195B" w:rsidP="00DF625D">
      <w:pPr>
        <w:tabs>
          <w:tab w:val="left" w:pos="5970"/>
        </w:tabs>
        <w:rPr>
          <w:sz w:val="22"/>
        </w:rPr>
      </w:pPr>
    </w:p>
    <w:p w14:paraId="577E3BF9" w14:textId="20CF9627" w:rsidR="00D6195B" w:rsidRDefault="00D6195B" w:rsidP="00DF625D">
      <w:pPr>
        <w:tabs>
          <w:tab w:val="left" w:pos="5970"/>
        </w:tabs>
        <w:rPr>
          <w:sz w:val="22"/>
        </w:rPr>
      </w:pPr>
    </w:p>
    <w:p w14:paraId="56C00FB6" w14:textId="2127A624" w:rsidR="00D6195B" w:rsidRDefault="00D6195B" w:rsidP="00DF625D">
      <w:pPr>
        <w:tabs>
          <w:tab w:val="left" w:pos="5970"/>
        </w:tabs>
        <w:rPr>
          <w:sz w:val="22"/>
        </w:rPr>
      </w:pPr>
    </w:p>
    <w:p w14:paraId="091D7192" w14:textId="499AB43F" w:rsidR="00D6195B" w:rsidRDefault="00D6195B" w:rsidP="00DF625D">
      <w:pPr>
        <w:tabs>
          <w:tab w:val="left" w:pos="5970"/>
        </w:tabs>
        <w:rPr>
          <w:sz w:val="22"/>
        </w:rPr>
      </w:pPr>
    </w:p>
    <w:p w14:paraId="4F01B64B" w14:textId="0FBB3A2F" w:rsidR="00D6195B" w:rsidRDefault="00D6195B" w:rsidP="00DF625D">
      <w:pPr>
        <w:tabs>
          <w:tab w:val="left" w:pos="5970"/>
        </w:tabs>
        <w:rPr>
          <w:sz w:val="22"/>
        </w:rPr>
      </w:pPr>
    </w:p>
    <w:p w14:paraId="1CB3D5DF" w14:textId="3A2099B7" w:rsidR="00D6195B" w:rsidRDefault="00D6195B" w:rsidP="00DF625D">
      <w:pPr>
        <w:tabs>
          <w:tab w:val="left" w:pos="5970"/>
        </w:tabs>
        <w:rPr>
          <w:sz w:val="22"/>
        </w:rPr>
      </w:pPr>
    </w:p>
    <w:p w14:paraId="0FB5C2D2" w14:textId="4AFFB4C0" w:rsidR="00D6195B" w:rsidRDefault="00D6195B" w:rsidP="00DF625D">
      <w:pPr>
        <w:tabs>
          <w:tab w:val="left" w:pos="5970"/>
        </w:tabs>
        <w:rPr>
          <w:sz w:val="22"/>
        </w:rPr>
      </w:pPr>
    </w:p>
    <w:sectPr w:rsidR="00D6195B" w:rsidSect="000E230C">
      <w:headerReference w:type="default" r:id="rId88"/>
      <w:footerReference w:type="default" r:id="rId89"/>
      <w:pgSz w:w="11909" w:h="16834" w:code="9"/>
      <w:pgMar w:top="1440" w:right="1440" w:bottom="1440" w:left="2160" w:header="720" w:footer="720"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D49D0C" w14:textId="77777777" w:rsidR="00F25B1B" w:rsidRDefault="00F25B1B" w:rsidP="00F44733">
      <w:pPr>
        <w:spacing w:line="240" w:lineRule="auto"/>
      </w:pPr>
      <w:r>
        <w:separator/>
      </w:r>
    </w:p>
  </w:endnote>
  <w:endnote w:type="continuationSeparator" w:id="0">
    <w:p w14:paraId="1883D673" w14:textId="77777777" w:rsidR="00F25B1B" w:rsidRDefault="00F25B1B" w:rsidP="00F4473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Noto Sans Symbols">
    <w:altName w:val="Segoe Print"/>
    <w:charset w:val="00"/>
    <w:family w:val="auto"/>
    <w:pitch w:val="default"/>
    <w:sig w:usb0="00000000" w:usb1="00000000" w:usb2="00000000"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Quintessential">
    <w:altName w:val="Segoe Print"/>
    <w:charset w:val="00"/>
    <w:family w:val="auto"/>
    <w:pitch w:val="default"/>
  </w:font>
  <w:font w:name="Arial MT">
    <w:altName w:val="Arial"/>
    <w:charset w:val="01"/>
    <w:family w:val="swiss"/>
    <w:pitch w:val="default"/>
  </w:font>
  <w:font w:name="Segoe UI Symbol">
    <w:panose1 w:val="020B0502040204020203"/>
    <w:charset w:val="00"/>
    <w:family w:val="swiss"/>
    <w:pitch w:val="variable"/>
    <w:sig w:usb0="800001E3" w:usb1="1200FFEF" w:usb2="00040000" w:usb3="00000000" w:csb0="00000001" w:csb1="00000000"/>
  </w:font>
  <w:font w:name="Arial Unicode MS">
    <w:panose1 w:val="020B0604020202020204"/>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458282"/>
      <w:docPartObj>
        <w:docPartGallery w:val="Page Numbers (Bottom of Page)"/>
        <w:docPartUnique/>
      </w:docPartObj>
    </w:sdtPr>
    <w:sdtEndPr>
      <w:rPr>
        <w:noProof/>
      </w:rPr>
    </w:sdtEndPr>
    <w:sdtContent>
      <w:p w14:paraId="48430631" w14:textId="465E5759" w:rsidR="00A74572" w:rsidRDefault="00A74572">
        <w:pPr>
          <w:pStyle w:val="Footer"/>
          <w:jc w:val="center"/>
        </w:pPr>
        <w:r>
          <w:fldChar w:fldCharType="begin"/>
        </w:r>
        <w:r>
          <w:instrText xml:space="preserve"> PAGE   \* MERGEFORMAT </w:instrText>
        </w:r>
        <w:r>
          <w:fldChar w:fldCharType="separate"/>
        </w:r>
        <w:r w:rsidR="006718D1">
          <w:rPr>
            <w:noProof/>
          </w:rPr>
          <w:t>vii</w:t>
        </w:r>
        <w:r>
          <w:rPr>
            <w:noProof/>
          </w:rPr>
          <w:fldChar w:fldCharType="end"/>
        </w:r>
      </w:p>
    </w:sdtContent>
  </w:sdt>
  <w:p w14:paraId="0A8C8810" w14:textId="77777777" w:rsidR="00A74572" w:rsidRDefault="00A7457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7AF4A" w14:textId="77777777" w:rsidR="00A74572" w:rsidRDefault="00A74572">
    <w:pPr>
      <w:pStyle w:val="Footer"/>
      <w:jc w:val="center"/>
    </w:pPr>
  </w:p>
  <w:p w14:paraId="67BC7CD4" w14:textId="77777777" w:rsidR="00A74572" w:rsidRDefault="00A7457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0B4B5D" w14:textId="77777777" w:rsidR="00F25B1B" w:rsidRDefault="00F25B1B" w:rsidP="00F44733">
      <w:pPr>
        <w:spacing w:line="240" w:lineRule="auto"/>
      </w:pPr>
      <w:r>
        <w:separator/>
      </w:r>
    </w:p>
  </w:footnote>
  <w:footnote w:type="continuationSeparator" w:id="0">
    <w:p w14:paraId="3811FB5B" w14:textId="77777777" w:rsidR="00F25B1B" w:rsidRDefault="00F25B1B" w:rsidP="00F4473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0372819"/>
      <w:docPartObj>
        <w:docPartGallery w:val="Page Numbers (Top of Page)"/>
        <w:docPartUnique/>
      </w:docPartObj>
    </w:sdtPr>
    <w:sdtEndPr>
      <w:rPr>
        <w:noProof/>
      </w:rPr>
    </w:sdtEndPr>
    <w:sdtContent>
      <w:p w14:paraId="2B1EB5C9" w14:textId="01165C82" w:rsidR="00A74572" w:rsidRDefault="00A74572">
        <w:pPr>
          <w:pStyle w:val="Header"/>
          <w:jc w:val="right"/>
        </w:pPr>
        <w:r>
          <w:fldChar w:fldCharType="begin"/>
        </w:r>
        <w:r>
          <w:instrText xml:space="preserve"> PAGE   \* MERGEFORMAT </w:instrText>
        </w:r>
        <w:r>
          <w:fldChar w:fldCharType="separate"/>
        </w:r>
        <w:r w:rsidR="006718D1">
          <w:rPr>
            <w:noProof/>
          </w:rPr>
          <w:t>75</w:t>
        </w:r>
        <w:r>
          <w:rPr>
            <w:noProof/>
          </w:rPr>
          <w:fldChar w:fldCharType="end"/>
        </w:r>
      </w:p>
    </w:sdtContent>
  </w:sdt>
  <w:p w14:paraId="4BEEDA96" w14:textId="77777777" w:rsidR="00A74572" w:rsidRDefault="00A7457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FCE96B"/>
    <w:multiLevelType w:val="singleLevel"/>
    <w:tmpl w:val="84FCE96B"/>
    <w:lvl w:ilvl="0">
      <w:start w:val="1"/>
      <w:numFmt w:val="lowerLetter"/>
      <w:lvlText w:val="%1."/>
      <w:lvlJc w:val="left"/>
      <w:pPr>
        <w:tabs>
          <w:tab w:val="num" w:pos="425"/>
        </w:tabs>
        <w:ind w:left="425" w:hanging="425"/>
      </w:pPr>
      <w:rPr>
        <w:rFonts w:hint="default"/>
      </w:rPr>
    </w:lvl>
  </w:abstractNum>
  <w:abstractNum w:abstractNumId="1" w15:restartNumberingAfterBreak="0">
    <w:nsid w:val="FAAD13DF"/>
    <w:multiLevelType w:val="singleLevel"/>
    <w:tmpl w:val="FAAD13DF"/>
    <w:lvl w:ilvl="0">
      <w:start w:val="1"/>
      <w:numFmt w:val="lowerLetter"/>
      <w:suff w:val="space"/>
      <w:lvlText w:val="%1."/>
      <w:lvlJc w:val="left"/>
    </w:lvl>
  </w:abstractNum>
  <w:abstractNum w:abstractNumId="2" w15:restartNumberingAfterBreak="0">
    <w:nsid w:val="00000001"/>
    <w:multiLevelType w:val="multilevel"/>
    <w:tmpl w:val="00000001"/>
    <w:lvl w:ilvl="0">
      <w:start w:val="1"/>
      <w:numFmt w:val="lowerLetter"/>
      <w:lvlText w:val="%1."/>
      <w:lvlJc w:val="left"/>
      <w:pPr>
        <w:ind w:left="1440" w:hanging="360"/>
      </w:pPr>
      <w:rPr>
        <w:rFonts w:ascii="Arial" w:eastAsia="Arial" w:hAnsi="Arial" w:cs="Arial"/>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00000002"/>
    <w:multiLevelType w:val="multilevel"/>
    <w:tmpl w:val="00000002"/>
    <w:lvl w:ilvl="0">
      <w:start w:val="1"/>
      <w:numFmt w:val="lowerLetter"/>
      <w:lvlText w:val="%1."/>
      <w:lvlJc w:val="left"/>
      <w:pPr>
        <w:ind w:left="720" w:hanging="360"/>
      </w:pPr>
      <w:rPr>
        <w:rFonts w:ascii="Arial" w:eastAsia="Arial" w:hAnsi="Arial" w:cs="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0000003"/>
    <w:multiLevelType w:val="multilevel"/>
    <w:tmpl w:val="00000003"/>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00000004"/>
    <w:multiLevelType w:val="multilevel"/>
    <w:tmpl w:val="0000000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6" w15:restartNumberingAfterBreak="0">
    <w:nsid w:val="00000005"/>
    <w:multiLevelType w:val="multilevel"/>
    <w:tmpl w:val="00000005"/>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0000000B"/>
    <w:multiLevelType w:val="multilevel"/>
    <w:tmpl w:val="0000000B"/>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00000010"/>
    <w:multiLevelType w:val="multilevel"/>
    <w:tmpl w:val="00000010"/>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00000011"/>
    <w:multiLevelType w:val="multilevel"/>
    <w:tmpl w:val="0000001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00000012"/>
    <w:multiLevelType w:val="multilevel"/>
    <w:tmpl w:val="000000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00000014"/>
    <w:multiLevelType w:val="multilevel"/>
    <w:tmpl w:val="0000001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0000001D"/>
    <w:multiLevelType w:val="multilevel"/>
    <w:tmpl w:val="0000001D"/>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00000021"/>
    <w:multiLevelType w:val="multilevel"/>
    <w:tmpl w:val="00000021"/>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00000022"/>
    <w:multiLevelType w:val="multilevel"/>
    <w:tmpl w:val="0000002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03E92183"/>
    <w:multiLevelType w:val="multilevel"/>
    <w:tmpl w:val="03E9218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0A895894"/>
    <w:multiLevelType w:val="multilevel"/>
    <w:tmpl w:val="0A895894"/>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0B9D375F"/>
    <w:multiLevelType w:val="multilevel"/>
    <w:tmpl w:val="0B9D375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8" w15:restartNumberingAfterBreak="0">
    <w:nsid w:val="0F6C4FBE"/>
    <w:multiLevelType w:val="hybridMultilevel"/>
    <w:tmpl w:val="1F008F1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19" w15:restartNumberingAfterBreak="0">
    <w:nsid w:val="1AE45FDA"/>
    <w:multiLevelType w:val="multilevel"/>
    <w:tmpl w:val="1AE45F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1B6C6BF8"/>
    <w:multiLevelType w:val="singleLevel"/>
    <w:tmpl w:val="1B6C6BF8"/>
    <w:lvl w:ilvl="0">
      <w:start w:val="1"/>
      <w:numFmt w:val="lowerLetter"/>
      <w:lvlText w:val="%1."/>
      <w:lvlJc w:val="left"/>
      <w:pPr>
        <w:tabs>
          <w:tab w:val="num" w:pos="425"/>
        </w:tabs>
        <w:ind w:left="425" w:hanging="425"/>
      </w:pPr>
      <w:rPr>
        <w:rFonts w:hint="default"/>
      </w:rPr>
    </w:lvl>
  </w:abstractNum>
  <w:abstractNum w:abstractNumId="21" w15:restartNumberingAfterBreak="0">
    <w:nsid w:val="1B9C5639"/>
    <w:multiLevelType w:val="multilevel"/>
    <w:tmpl w:val="1B9C563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1BB63E89"/>
    <w:multiLevelType w:val="hybridMultilevel"/>
    <w:tmpl w:val="C23E63A6"/>
    <w:lvl w:ilvl="0" w:tplc="85D22A54">
      <w:start w:val="1"/>
      <w:numFmt w:val="decimal"/>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3" w15:restartNumberingAfterBreak="0">
    <w:nsid w:val="1DE33B31"/>
    <w:multiLevelType w:val="hybridMultilevel"/>
    <w:tmpl w:val="1DEA1AE6"/>
    <w:lvl w:ilvl="0" w:tplc="85D22A54">
      <w:start w:val="1"/>
      <w:numFmt w:val="decimal"/>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4" w15:restartNumberingAfterBreak="0">
    <w:nsid w:val="27F0FD48"/>
    <w:multiLevelType w:val="singleLevel"/>
    <w:tmpl w:val="27F0FD48"/>
    <w:lvl w:ilvl="0">
      <w:start w:val="1"/>
      <w:numFmt w:val="lowerLetter"/>
      <w:lvlText w:val="%1."/>
      <w:lvlJc w:val="left"/>
      <w:pPr>
        <w:tabs>
          <w:tab w:val="num" w:pos="425"/>
        </w:tabs>
        <w:ind w:left="425" w:hanging="425"/>
      </w:pPr>
      <w:rPr>
        <w:rFonts w:hint="default"/>
      </w:rPr>
    </w:lvl>
  </w:abstractNum>
  <w:abstractNum w:abstractNumId="25" w15:restartNumberingAfterBreak="0">
    <w:nsid w:val="2B94089B"/>
    <w:multiLevelType w:val="multilevel"/>
    <w:tmpl w:val="2B94089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15:restartNumberingAfterBreak="0">
    <w:nsid w:val="2CC9DAA6"/>
    <w:multiLevelType w:val="singleLevel"/>
    <w:tmpl w:val="2CC9DAA6"/>
    <w:lvl w:ilvl="0">
      <w:start w:val="1"/>
      <w:numFmt w:val="lowerLetter"/>
      <w:suff w:val="space"/>
      <w:lvlText w:val="%1."/>
      <w:lvlJc w:val="left"/>
    </w:lvl>
  </w:abstractNum>
  <w:abstractNum w:abstractNumId="27" w15:restartNumberingAfterBreak="0">
    <w:nsid w:val="2E827CA8"/>
    <w:multiLevelType w:val="hybridMultilevel"/>
    <w:tmpl w:val="272AC3AC"/>
    <w:lvl w:ilvl="0" w:tplc="85D22A54">
      <w:start w:val="1"/>
      <w:numFmt w:val="decimal"/>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28" w15:restartNumberingAfterBreak="0">
    <w:nsid w:val="32A3583D"/>
    <w:multiLevelType w:val="multilevel"/>
    <w:tmpl w:val="32A3583D"/>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9" w15:restartNumberingAfterBreak="0">
    <w:nsid w:val="36D96386"/>
    <w:multiLevelType w:val="multilevel"/>
    <w:tmpl w:val="36D963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0" w15:restartNumberingAfterBreak="0">
    <w:nsid w:val="38793F04"/>
    <w:multiLevelType w:val="hybridMultilevel"/>
    <w:tmpl w:val="A532DADA"/>
    <w:lvl w:ilvl="0" w:tplc="85D22A54">
      <w:start w:val="1"/>
      <w:numFmt w:val="decimal"/>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1" w15:restartNumberingAfterBreak="0">
    <w:nsid w:val="40D866B6"/>
    <w:multiLevelType w:val="multilevel"/>
    <w:tmpl w:val="00000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2" w15:restartNumberingAfterBreak="0">
    <w:nsid w:val="4E338DAE"/>
    <w:multiLevelType w:val="singleLevel"/>
    <w:tmpl w:val="4E338DAE"/>
    <w:lvl w:ilvl="0">
      <w:start w:val="1"/>
      <w:numFmt w:val="lowerLetter"/>
      <w:lvlText w:val="%1."/>
      <w:lvlJc w:val="left"/>
      <w:pPr>
        <w:tabs>
          <w:tab w:val="num" w:pos="425"/>
        </w:tabs>
        <w:ind w:left="425" w:hanging="425"/>
      </w:pPr>
      <w:rPr>
        <w:rFonts w:hint="default"/>
      </w:rPr>
    </w:lvl>
  </w:abstractNum>
  <w:abstractNum w:abstractNumId="33" w15:restartNumberingAfterBreak="0">
    <w:nsid w:val="4E711D03"/>
    <w:multiLevelType w:val="multilevel"/>
    <w:tmpl w:val="4E711D0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510A265B"/>
    <w:multiLevelType w:val="multilevel"/>
    <w:tmpl w:val="510A265B"/>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5" w15:restartNumberingAfterBreak="0">
    <w:nsid w:val="527B799A"/>
    <w:multiLevelType w:val="hybridMultilevel"/>
    <w:tmpl w:val="978C5A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6" w15:restartNumberingAfterBreak="0">
    <w:nsid w:val="54727021"/>
    <w:multiLevelType w:val="multilevel"/>
    <w:tmpl w:val="547270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5656649A"/>
    <w:multiLevelType w:val="hybridMultilevel"/>
    <w:tmpl w:val="67DE31BA"/>
    <w:lvl w:ilvl="0" w:tplc="85D22A54">
      <w:start w:val="1"/>
      <w:numFmt w:val="decimal"/>
      <w:lvlText w:val="%1."/>
      <w:lvlJc w:val="left"/>
      <w:pPr>
        <w:ind w:left="720" w:hanging="360"/>
      </w:pPr>
      <w:rPr>
        <w:b w:val="0"/>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8" w15:restartNumberingAfterBreak="0">
    <w:nsid w:val="5EDC628C"/>
    <w:multiLevelType w:val="hybridMultilevel"/>
    <w:tmpl w:val="AD12F9C8"/>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39" w15:restartNumberingAfterBreak="0">
    <w:nsid w:val="62DE1B16"/>
    <w:multiLevelType w:val="hybridMultilevel"/>
    <w:tmpl w:val="7FCE94EE"/>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0" w15:restartNumberingAfterBreak="0">
    <w:nsid w:val="67765609"/>
    <w:multiLevelType w:val="hybridMultilevel"/>
    <w:tmpl w:val="58FE7FA0"/>
    <w:lvl w:ilvl="0" w:tplc="E21E2CC8">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1" w15:restartNumberingAfterBreak="0">
    <w:nsid w:val="6B3E73FC"/>
    <w:multiLevelType w:val="multilevel"/>
    <w:tmpl w:val="6B3E73FC"/>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2" w15:restartNumberingAfterBreak="0">
    <w:nsid w:val="6FFE25DD"/>
    <w:multiLevelType w:val="hybridMultilevel"/>
    <w:tmpl w:val="794A9966"/>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3" w15:restartNumberingAfterBreak="0">
    <w:nsid w:val="7162196A"/>
    <w:multiLevelType w:val="multilevel"/>
    <w:tmpl w:val="0000000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4" w15:restartNumberingAfterBreak="0">
    <w:nsid w:val="72F03C06"/>
    <w:multiLevelType w:val="multilevel"/>
    <w:tmpl w:val="72F03C0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15:restartNumberingAfterBreak="0">
    <w:nsid w:val="759D644D"/>
    <w:multiLevelType w:val="multilevel"/>
    <w:tmpl w:val="759D644D"/>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15:restartNumberingAfterBreak="0">
    <w:nsid w:val="7C80089A"/>
    <w:multiLevelType w:val="multilevel"/>
    <w:tmpl w:val="7C80089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096176032">
    <w:abstractNumId w:val="38"/>
  </w:num>
  <w:num w:numId="2" w16cid:durableId="2038696673">
    <w:abstractNumId w:val="39"/>
  </w:num>
  <w:num w:numId="3" w16cid:durableId="767888443">
    <w:abstractNumId w:val="43"/>
  </w:num>
  <w:num w:numId="4" w16cid:durableId="1135104891">
    <w:abstractNumId w:val="2"/>
  </w:num>
  <w:num w:numId="5" w16cid:durableId="800000162">
    <w:abstractNumId w:val="24"/>
  </w:num>
  <w:num w:numId="6" w16cid:durableId="409155104">
    <w:abstractNumId w:val="32"/>
  </w:num>
  <w:num w:numId="7" w16cid:durableId="1198203399">
    <w:abstractNumId w:val="1"/>
  </w:num>
  <w:num w:numId="8" w16cid:durableId="661078799">
    <w:abstractNumId w:val="0"/>
  </w:num>
  <w:num w:numId="9" w16cid:durableId="1300069964">
    <w:abstractNumId w:val="20"/>
  </w:num>
  <w:num w:numId="10" w16cid:durableId="292373459">
    <w:abstractNumId w:val="26"/>
  </w:num>
  <w:num w:numId="11" w16cid:durableId="2014913706">
    <w:abstractNumId w:val="3"/>
  </w:num>
  <w:num w:numId="12" w16cid:durableId="562372753">
    <w:abstractNumId w:val="44"/>
  </w:num>
  <w:num w:numId="13" w16cid:durableId="386490093">
    <w:abstractNumId w:val="25"/>
  </w:num>
  <w:num w:numId="14" w16cid:durableId="1993682506">
    <w:abstractNumId w:val="29"/>
  </w:num>
  <w:num w:numId="15" w16cid:durableId="1158690531">
    <w:abstractNumId w:val="34"/>
  </w:num>
  <w:num w:numId="16" w16cid:durableId="1479149499">
    <w:abstractNumId w:val="33"/>
  </w:num>
  <w:num w:numId="17" w16cid:durableId="2007323645">
    <w:abstractNumId w:val="28"/>
  </w:num>
  <w:num w:numId="18" w16cid:durableId="2034265139">
    <w:abstractNumId w:val="15"/>
  </w:num>
  <w:num w:numId="19" w16cid:durableId="1182278484">
    <w:abstractNumId w:val="19"/>
  </w:num>
  <w:num w:numId="20" w16cid:durableId="814688239">
    <w:abstractNumId w:val="16"/>
  </w:num>
  <w:num w:numId="21" w16cid:durableId="494419052">
    <w:abstractNumId w:val="41"/>
  </w:num>
  <w:num w:numId="22" w16cid:durableId="586966188">
    <w:abstractNumId w:val="46"/>
  </w:num>
  <w:num w:numId="23" w16cid:durableId="1410813614">
    <w:abstractNumId w:val="45"/>
  </w:num>
  <w:num w:numId="24" w16cid:durableId="1449351126">
    <w:abstractNumId w:val="36"/>
  </w:num>
  <w:num w:numId="25" w16cid:durableId="584143663">
    <w:abstractNumId w:val="21"/>
  </w:num>
  <w:num w:numId="26" w16cid:durableId="1712420603">
    <w:abstractNumId w:val="17"/>
  </w:num>
  <w:num w:numId="27" w16cid:durableId="1783987975">
    <w:abstractNumId w:val="40"/>
  </w:num>
  <w:num w:numId="28" w16cid:durableId="1941643273">
    <w:abstractNumId w:val="18"/>
  </w:num>
  <w:num w:numId="29" w16cid:durableId="56442769">
    <w:abstractNumId w:val="42"/>
  </w:num>
  <w:num w:numId="30" w16cid:durableId="280917563">
    <w:abstractNumId w:val="35"/>
  </w:num>
  <w:num w:numId="31" w16cid:durableId="571811127">
    <w:abstractNumId w:val="30"/>
  </w:num>
  <w:num w:numId="32" w16cid:durableId="473497697">
    <w:abstractNumId w:val="22"/>
  </w:num>
  <w:num w:numId="33" w16cid:durableId="990714111">
    <w:abstractNumId w:val="23"/>
  </w:num>
  <w:num w:numId="34" w16cid:durableId="78525966">
    <w:abstractNumId w:val="37"/>
  </w:num>
  <w:num w:numId="35" w16cid:durableId="1781559495">
    <w:abstractNumId w:val="27"/>
  </w:num>
  <w:num w:numId="36" w16cid:durableId="902642522">
    <w:abstractNumId w:val="14"/>
  </w:num>
  <w:num w:numId="37" w16cid:durableId="733047236">
    <w:abstractNumId w:val="7"/>
  </w:num>
  <w:num w:numId="38" w16cid:durableId="1664161131">
    <w:abstractNumId w:val="12"/>
  </w:num>
  <w:num w:numId="39" w16cid:durableId="957180454">
    <w:abstractNumId w:val="13"/>
  </w:num>
  <w:num w:numId="40" w16cid:durableId="2042128012">
    <w:abstractNumId w:val="6"/>
  </w:num>
  <w:num w:numId="41" w16cid:durableId="888613048">
    <w:abstractNumId w:val="4"/>
  </w:num>
  <w:num w:numId="42" w16cid:durableId="376248800">
    <w:abstractNumId w:val="9"/>
  </w:num>
  <w:num w:numId="43" w16cid:durableId="521865375">
    <w:abstractNumId w:val="10"/>
  </w:num>
  <w:num w:numId="44" w16cid:durableId="1249342988">
    <w:abstractNumId w:val="11"/>
  </w:num>
  <w:num w:numId="45" w16cid:durableId="2125151228">
    <w:abstractNumId w:val="31"/>
  </w:num>
  <w:num w:numId="46" w16cid:durableId="688678188">
    <w:abstractNumId w:val="5"/>
  </w:num>
  <w:num w:numId="47" w16cid:durableId="181286138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2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4733"/>
    <w:rsid w:val="000040DE"/>
    <w:rsid w:val="00006C57"/>
    <w:rsid w:val="00056E3A"/>
    <w:rsid w:val="00065C6D"/>
    <w:rsid w:val="00072BB8"/>
    <w:rsid w:val="000840CF"/>
    <w:rsid w:val="000A3014"/>
    <w:rsid w:val="000B381D"/>
    <w:rsid w:val="000E230C"/>
    <w:rsid w:val="001048B6"/>
    <w:rsid w:val="00115FA5"/>
    <w:rsid w:val="00120BA4"/>
    <w:rsid w:val="00123211"/>
    <w:rsid w:val="0014360D"/>
    <w:rsid w:val="00151303"/>
    <w:rsid w:val="001820DA"/>
    <w:rsid w:val="001900B7"/>
    <w:rsid w:val="001F621E"/>
    <w:rsid w:val="00202902"/>
    <w:rsid w:val="00233E9D"/>
    <w:rsid w:val="00237611"/>
    <w:rsid w:val="00253240"/>
    <w:rsid w:val="0027274A"/>
    <w:rsid w:val="002A03BF"/>
    <w:rsid w:val="002A2909"/>
    <w:rsid w:val="002D5A01"/>
    <w:rsid w:val="002F1015"/>
    <w:rsid w:val="002F7B4B"/>
    <w:rsid w:val="0030616F"/>
    <w:rsid w:val="0031689A"/>
    <w:rsid w:val="00326AF9"/>
    <w:rsid w:val="00390D44"/>
    <w:rsid w:val="003E736A"/>
    <w:rsid w:val="003F1A8A"/>
    <w:rsid w:val="004251E2"/>
    <w:rsid w:val="00435209"/>
    <w:rsid w:val="00441263"/>
    <w:rsid w:val="00441BC0"/>
    <w:rsid w:val="00441FC6"/>
    <w:rsid w:val="0044735C"/>
    <w:rsid w:val="0047442C"/>
    <w:rsid w:val="00483406"/>
    <w:rsid w:val="0049600E"/>
    <w:rsid w:val="004C7857"/>
    <w:rsid w:val="004D04C9"/>
    <w:rsid w:val="004F2AE7"/>
    <w:rsid w:val="0051737B"/>
    <w:rsid w:val="00533866"/>
    <w:rsid w:val="00592BDA"/>
    <w:rsid w:val="00594F0D"/>
    <w:rsid w:val="00595AFB"/>
    <w:rsid w:val="005B009A"/>
    <w:rsid w:val="005B5DBA"/>
    <w:rsid w:val="005B7DBE"/>
    <w:rsid w:val="005D7D8B"/>
    <w:rsid w:val="005E255D"/>
    <w:rsid w:val="005F1860"/>
    <w:rsid w:val="0063566C"/>
    <w:rsid w:val="006718D1"/>
    <w:rsid w:val="00673EED"/>
    <w:rsid w:val="00681E60"/>
    <w:rsid w:val="006843DE"/>
    <w:rsid w:val="00696BED"/>
    <w:rsid w:val="006A6759"/>
    <w:rsid w:val="006B35C0"/>
    <w:rsid w:val="006B5B77"/>
    <w:rsid w:val="006C28ED"/>
    <w:rsid w:val="006D56D4"/>
    <w:rsid w:val="006E4B47"/>
    <w:rsid w:val="006E70A0"/>
    <w:rsid w:val="006F17C0"/>
    <w:rsid w:val="006F6503"/>
    <w:rsid w:val="00742BAC"/>
    <w:rsid w:val="00742FB8"/>
    <w:rsid w:val="0078507D"/>
    <w:rsid w:val="0079307C"/>
    <w:rsid w:val="0079474E"/>
    <w:rsid w:val="007C2FAC"/>
    <w:rsid w:val="007C60C7"/>
    <w:rsid w:val="007D04B8"/>
    <w:rsid w:val="007D1564"/>
    <w:rsid w:val="007D1EAA"/>
    <w:rsid w:val="007D76D2"/>
    <w:rsid w:val="00805968"/>
    <w:rsid w:val="00805C0D"/>
    <w:rsid w:val="008157F3"/>
    <w:rsid w:val="008562A8"/>
    <w:rsid w:val="00861E53"/>
    <w:rsid w:val="00893881"/>
    <w:rsid w:val="008A1264"/>
    <w:rsid w:val="008A175E"/>
    <w:rsid w:val="008A3FE6"/>
    <w:rsid w:val="008A76F4"/>
    <w:rsid w:val="008B07D2"/>
    <w:rsid w:val="008C39A2"/>
    <w:rsid w:val="008C6CB4"/>
    <w:rsid w:val="008D3511"/>
    <w:rsid w:val="008E33B8"/>
    <w:rsid w:val="00905DA9"/>
    <w:rsid w:val="00913CE9"/>
    <w:rsid w:val="00916CB0"/>
    <w:rsid w:val="00916E5B"/>
    <w:rsid w:val="00921280"/>
    <w:rsid w:val="009219CD"/>
    <w:rsid w:val="00936F5C"/>
    <w:rsid w:val="00937050"/>
    <w:rsid w:val="00941203"/>
    <w:rsid w:val="00945E88"/>
    <w:rsid w:val="009816EF"/>
    <w:rsid w:val="00993DBA"/>
    <w:rsid w:val="00997B12"/>
    <w:rsid w:val="009A2182"/>
    <w:rsid w:val="009D5E3B"/>
    <w:rsid w:val="009D7D89"/>
    <w:rsid w:val="009E2C87"/>
    <w:rsid w:val="009F7CF5"/>
    <w:rsid w:val="00A00772"/>
    <w:rsid w:val="00A06155"/>
    <w:rsid w:val="00A06B9F"/>
    <w:rsid w:val="00A06EE3"/>
    <w:rsid w:val="00A14094"/>
    <w:rsid w:val="00A349A1"/>
    <w:rsid w:val="00A54514"/>
    <w:rsid w:val="00A5750C"/>
    <w:rsid w:val="00A61E31"/>
    <w:rsid w:val="00A74572"/>
    <w:rsid w:val="00AA62A2"/>
    <w:rsid w:val="00AB212C"/>
    <w:rsid w:val="00AB4320"/>
    <w:rsid w:val="00AD1C3A"/>
    <w:rsid w:val="00B113AA"/>
    <w:rsid w:val="00B1246D"/>
    <w:rsid w:val="00B22456"/>
    <w:rsid w:val="00B52AE7"/>
    <w:rsid w:val="00B70A85"/>
    <w:rsid w:val="00B8450D"/>
    <w:rsid w:val="00B90BAF"/>
    <w:rsid w:val="00B9277D"/>
    <w:rsid w:val="00B936DC"/>
    <w:rsid w:val="00B94AD5"/>
    <w:rsid w:val="00B95985"/>
    <w:rsid w:val="00BC5387"/>
    <w:rsid w:val="00BF05ED"/>
    <w:rsid w:val="00C24F0C"/>
    <w:rsid w:val="00C34BDD"/>
    <w:rsid w:val="00C34BF1"/>
    <w:rsid w:val="00C4227D"/>
    <w:rsid w:val="00C5166C"/>
    <w:rsid w:val="00C71A25"/>
    <w:rsid w:val="00C870C2"/>
    <w:rsid w:val="00CC6C18"/>
    <w:rsid w:val="00CD6492"/>
    <w:rsid w:val="00CF0A3B"/>
    <w:rsid w:val="00CF7D54"/>
    <w:rsid w:val="00D33866"/>
    <w:rsid w:val="00D6195B"/>
    <w:rsid w:val="00D73BD6"/>
    <w:rsid w:val="00DA17A6"/>
    <w:rsid w:val="00DA1C7A"/>
    <w:rsid w:val="00DC00CA"/>
    <w:rsid w:val="00DC18E7"/>
    <w:rsid w:val="00DD5CD9"/>
    <w:rsid w:val="00DE5F84"/>
    <w:rsid w:val="00DF625D"/>
    <w:rsid w:val="00DF6529"/>
    <w:rsid w:val="00E26999"/>
    <w:rsid w:val="00E57725"/>
    <w:rsid w:val="00E63A6B"/>
    <w:rsid w:val="00E658C5"/>
    <w:rsid w:val="00E73D9D"/>
    <w:rsid w:val="00EB5593"/>
    <w:rsid w:val="00ED1723"/>
    <w:rsid w:val="00ED77BE"/>
    <w:rsid w:val="00ED7963"/>
    <w:rsid w:val="00EE0A1C"/>
    <w:rsid w:val="00F25B1B"/>
    <w:rsid w:val="00F44733"/>
    <w:rsid w:val="00F742EF"/>
    <w:rsid w:val="00F95C51"/>
    <w:rsid w:val="00FA4BAB"/>
    <w:rsid w:val="00FD4AC5"/>
    <w:rsid w:val="00FE207E"/>
    <w:rsid w:val="00FE7EC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EC6BEC"/>
  <w15:chartTrackingRefBased/>
  <w15:docId w15:val="{D1EE3E75-A49D-4E4F-AAD7-523AAFB4D3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PH" w:eastAsia="en-US" w:bidi="ar-SA"/>
      </w:rPr>
    </w:rPrDefault>
    <w:pPrDefault>
      <w:pPr>
        <w:spacing w:after="160" w:line="360"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0" w:unhideWhenUsed="1"/>
    <w:lsdException w:name="toc 2" w:semiHidden="1" w:uiPriority="0"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9600E"/>
    <w:rPr>
      <w:rFonts w:ascii="Arial" w:eastAsia="Arial" w:hAnsi="Arial" w:cs="Arial"/>
      <w:sz w:val="21"/>
      <w:lang w:eastAsia="en-PH"/>
    </w:rPr>
  </w:style>
  <w:style w:type="paragraph" w:styleId="Heading1">
    <w:name w:val="heading 1"/>
    <w:basedOn w:val="Normal"/>
    <w:next w:val="Normal"/>
    <w:link w:val="Heading1Char1"/>
    <w:qFormat/>
    <w:rsid w:val="009F7CF5"/>
    <w:pPr>
      <w:keepNext/>
      <w:keepLines/>
      <w:spacing w:before="400" w:after="120"/>
      <w:outlineLvl w:val="0"/>
    </w:pPr>
    <w:rPr>
      <w:sz w:val="40"/>
      <w:szCs w:val="40"/>
    </w:rPr>
  </w:style>
  <w:style w:type="paragraph" w:styleId="Heading2">
    <w:name w:val="heading 2"/>
    <w:basedOn w:val="Normal"/>
    <w:next w:val="Normal"/>
    <w:link w:val="Heading2Char"/>
    <w:uiPriority w:val="9"/>
    <w:semiHidden/>
    <w:unhideWhenUsed/>
    <w:qFormat/>
    <w:rsid w:val="0053386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ED77BE"/>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44733"/>
    <w:pPr>
      <w:ind w:left="720"/>
      <w:contextualSpacing/>
    </w:pPr>
  </w:style>
  <w:style w:type="paragraph" w:styleId="Header">
    <w:name w:val="header"/>
    <w:basedOn w:val="Normal"/>
    <w:link w:val="HeaderChar"/>
    <w:uiPriority w:val="99"/>
    <w:unhideWhenUsed/>
    <w:qFormat/>
    <w:rsid w:val="00F44733"/>
    <w:pPr>
      <w:tabs>
        <w:tab w:val="center" w:pos="4680"/>
        <w:tab w:val="right" w:pos="9360"/>
      </w:tabs>
      <w:spacing w:line="240" w:lineRule="auto"/>
    </w:pPr>
  </w:style>
  <w:style w:type="character" w:customStyle="1" w:styleId="HeaderChar">
    <w:name w:val="Header Char"/>
    <w:basedOn w:val="DefaultParagraphFont"/>
    <w:link w:val="Header"/>
    <w:uiPriority w:val="99"/>
    <w:qFormat/>
    <w:rsid w:val="00F44733"/>
    <w:rPr>
      <w:rFonts w:ascii="Arial" w:eastAsia="Arial" w:hAnsi="Arial" w:cs="Arial"/>
      <w:sz w:val="21"/>
      <w:lang w:eastAsia="en-PH"/>
    </w:rPr>
  </w:style>
  <w:style w:type="paragraph" w:styleId="Footer">
    <w:name w:val="footer"/>
    <w:basedOn w:val="Normal"/>
    <w:link w:val="FooterChar"/>
    <w:uiPriority w:val="99"/>
    <w:unhideWhenUsed/>
    <w:rsid w:val="00F44733"/>
    <w:pPr>
      <w:tabs>
        <w:tab w:val="center" w:pos="4680"/>
        <w:tab w:val="right" w:pos="9360"/>
      </w:tabs>
      <w:spacing w:line="240" w:lineRule="auto"/>
    </w:pPr>
  </w:style>
  <w:style w:type="character" w:customStyle="1" w:styleId="FooterChar">
    <w:name w:val="Footer Char"/>
    <w:basedOn w:val="DefaultParagraphFont"/>
    <w:link w:val="Footer"/>
    <w:uiPriority w:val="99"/>
    <w:rsid w:val="00F44733"/>
    <w:rPr>
      <w:rFonts w:ascii="Arial" w:eastAsia="Arial" w:hAnsi="Arial" w:cs="Arial"/>
      <w:sz w:val="21"/>
      <w:lang w:eastAsia="en-PH"/>
    </w:rPr>
  </w:style>
  <w:style w:type="paragraph" w:styleId="TOC1">
    <w:name w:val="toc 1"/>
    <w:basedOn w:val="Normal"/>
    <w:next w:val="Normal"/>
    <w:rsid w:val="00120BA4"/>
  </w:style>
  <w:style w:type="paragraph" w:styleId="TOC2">
    <w:name w:val="toc 2"/>
    <w:basedOn w:val="Normal"/>
    <w:next w:val="Normal"/>
    <w:rsid w:val="00120BA4"/>
    <w:pPr>
      <w:ind w:leftChars="200" w:left="420"/>
    </w:pPr>
  </w:style>
  <w:style w:type="character" w:customStyle="1" w:styleId="Heading1Char">
    <w:name w:val="Heading 1 Char"/>
    <w:basedOn w:val="DefaultParagraphFont"/>
    <w:uiPriority w:val="9"/>
    <w:rsid w:val="009F7CF5"/>
    <w:rPr>
      <w:rFonts w:asciiTheme="majorHAnsi" w:eastAsiaTheme="majorEastAsia" w:hAnsiTheme="majorHAnsi" w:cstheme="majorBidi"/>
      <w:color w:val="2F5496" w:themeColor="accent1" w:themeShade="BF"/>
      <w:sz w:val="32"/>
      <w:szCs w:val="32"/>
      <w:lang w:eastAsia="en-PH"/>
    </w:rPr>
  </w:style>
  <w:style w:type="character" w:customStyle="1" w:styleId="Heading1Char1">
    <w:name w:val="Heading 1 Char1"/>
    <w:link w:val="Heading1"/>
    <w:qFormat/>
    <w:rsid w:val="009F7CF5"/>
    <w:rPr>
      <w:rFonts w:ascii="Arial" w:eastAsia="Arial" w:hAnsi="Arial" w:cs="Arial"/>
      <w:sz w:val="40"/>
      <w:szCs w:val="40"/>
      <w:lang w:eastAsia="en-PH"/>
    </w:rPr>
  </w:style>
  <w:style w:type="paragraph" w:styleId="TableofFigures">
    <w:name w:val="table of figures"/>
    <w:basedOn w:val="Normal"/>
    <w:next w:val="Normal"/>
    <w:rsid w:val="009F7CF5"/>
    <w:pPr>
      <w:ind w:leftChars="200" w:left="200" w:hangingChars="200" w:hanging="200"/>
    </w:pPr>
  </w:style>
  <w:style w:type="character" w:customStyle="1" w:styleId="Heading2Char">
    <w:name w:val="Heading 2 Char"/>
    <w:basedOn w:val="DefaultParagraphFont"/>
    <w:link w:val="Heading2"/>
    <w:uiPriority w:val="9"/>
    <w:semiHidden/>
    <w:rsid w:val="00533866"/>
    <w:rPr>
      <w:rFonts w:asciiTheme="majorHAnsi" w:eastAsiaTheme="majorEastAsia" w:hAnsiTheme="majorHAnsi" w:cstheme="majorBidi"/>
      <w:color w:val="2F5496" w:themeColor="accent1" w:themeShade="BF"/>
      <w:sz w:val="26"/>
      <w:szCs w:val="26"/>
      <w:lang w:eastAsia="en-PH"/>
    </w:rPr>
  </w:style>
  <w:style w:type="paragraph" w:styleId="Caption">
    <w:name w:val="caption"/>
    <w:basedOn w:val="Normal"/>
    <w:next w:val="Normal"/>
    <w:qFormat/>
    <w:rsid w:val="00441263"/>
    <w:rPr>
      <w:rFonts w:eastAsia="SimHei"/>
      <w:sz w:val="20"/>
    </w:rPr>
  </w:style>
  <w:style w:type="paragraph" w:styleId="NormalWeb">
    <w:name w:val="Normal (Web)"/>
    <w:basedOn w:val="Normal"/>
    <w:uiPriority w:val="99"/>
    <w:unhideWhenUsed/>
    <w:qFormat/>
    <w:rsid w:val="00937050"/>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8157F3"/>
    <w:rPr>
      <w:i/>
      <w:iCs/>
    </w:rPr>
  </w:style>
  <w:style w:type="character" w:styleId="Strong">
    <w:name w:val="Strong"/>
    <w:basedOn w:val="DefaultParagraphFont"/>
    <w:uiPriority w:val="22"/>
    <w:qFormat/>
    <w:rsid w:val="00DA1C7A"/>
    <w:rPr>
      <w:b/>
      <w:bCs/>
    </w:rPr>
  </w:style>
  <w:style w:type="table" w:styleId="TableGrid">
    <w:name w:val="Table Grid"/>
    <w:basedOn w:val="TableNormal"/>
    <w:uiPriority w:val="39"/>
    <w:qFormat/>
    <w:rsid w:val="003E73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uiPriority w:val="9"/>
    <w:semiHidden/>
    <w:rsid w:val="00ED77BE"/>
    <w:rPr>
      <w:rFonts w:asciiTheme="majorHAnsi" w:eastAsiaTheme="majorEastAsia" w:hAnsiTheme="majorHAnsi" w:cstheme="majorBidi"/>
      <w:color w:val="1F3763" w:themeColor="accent1" w:themeShade="7F"/>
      <w:sz w:val="24"/>
      <w:szCs w:val="24"/>
      <w:lang w:eastAsia="en-PH"/>
    </w:rPr>
  </w:style>
  <w:style w:type="character" w:styleId="Hyperlink">
    <w:name w:val="Hyperlink"/>
    <w:uiPriority w:val="99"/>
    <w:qFormat/>
    <w:rsid w:val="004C7857"/>
    <w:rPr>
      <w:color w:val="0000FF"/>
      <w:u w:val="single"/>
    </w:rPr>
  </w:style>
  <w:style w:type="table" w:customStyle="1" w:styleId="Style44">
    <w:name w:val="_Style 44"/>
    <w:basedOn w:val="TableNormal"/>
    <w:qFormat/>
    <w:rsid w:val="0047442C"/>
    <w:pPr>
      <w:spacing w:after="0" w:line="240" w:lineRule="auto"/>
    </w:pPr>
    <w:rPr>
      <w:rFonts w:ascii="Times New Roman" w:eastAsia="SimSun" w:hAnsi="Times New Roman" w:cs="Times New Roman"/>
      <w:sz w:val="20"/>
      <w:szCs w:val="20"/>
      <w:lang w:eastAsia="en-PH"/>
    </w:rPr>
    <w:tblPr>
      <w:tblCellMar>
        <w:top w:w="100" w:type="dxa"/>
        <w:left w:w="100" w:type="dxa"/>
        <w:bottom w:w="100" w:type="dxa"/>
        <w:right w:w="100" w:type="dxa"/>
      </w:tblCellMar>
    </w:tblPr>
  </w:style>
  <w:style w:type="table" w:customStyle="1" w:styleId="Style45">
    <w:name w:val="_Style 45"/>
    <w:basedOn w:val="TableNormal"/>
    <w:qFormat/>
    <w:rsid w:val="0047442C"/>
    <w:pPr>
      <w:spacing w:after="0" w:line="240" w:lineRule="auto"/>
    </w:pPr>
    <w:rPr>
      <w:rFonts w:ascii="Times New Roman" w:eastAsia="SimSun" w:hAnsi="Times New Roman" w:cs="Times New Roman"/>
      <w:sz w:val="20"/>
      <w:szCs w:val="20"/>
      <w:lang w:eastAsia="en-PH"/>
    </w:rPr>
    <w:tblPr>
      <w:tblCellMar>
        <w:top w:w="100" w:type="dxa"/>
        <w:left w:w="100" w:type="dxa"/>
        <w:bottom w:w="100" w:type="dxa"/>
        <w:right w:w="100" w:type="dxa"/>
      </w:tblCellMar>
    </w:tblPr>
  </w:style>
  <w:style w:type="table" w:customStyle="1" w:styleId="Style46">
    <w:name w:val="_Style 46"/>
    <w:basedOn w:val="TableNormal"/>
    <w:qFormat/>
    <w:rsid w:val="0047442C"/>
    <w:pPr>
      <w:spacing w:after="0" w:line="240" w:lineRule="auto"/>
    </w:pPr>
    <w:rPr>
      <w:rFonts w:ascii="Times New Roman" w:eastAsia="SimSun" w:hAnsi="Times New Roman" w:cs="Times New Roman"/>
      <w:sz w:val="20"/>
      <w:szCs w:val="20"/>
      <w:lang w:eastAsia="en-PH"/>
    </w:rPr>
    <w:tblPr>
      <w:tblCellMar>
        <w:top w:w="100" w:type="dxa"/>
        <w:left w:w="100" w:type="dxa"/>
        <w:bottom w:w="100" w:type="dxa"/>
        <w:right w:w="100" w:type="dxa"/>
      </w:tblCellMar>
    </w:tblPr>
  </w:style>
  <w:style w:type="table" w:customStyle="1" w:styleId="Style47">
    <w:name w:val="_Style 47"/>
    <w:basedOn w:val="TableNormal"/>
    <w:qFormat/>
    <w:rsid w:val="0047442C"/>
    <w:pPr>
      <w:spacing w:after="0" w:line="240" w:lineRule="auto"/>
    </w:pPr>
    <w:rPr>
      <w:rFonts w:ascii="Times New Roman" w:eastAsia="SimSun" w:hAnsi="Times New Roman" w:cs="Times New Roman"/>
      <w:sz w:val="20"/>
      <w:szCs w:val="20"/>
      <w:lang w:eastAsia="en-PH"/>
    </w:rPr>
    <w:tblPr>
      <w:tblCellMar>
        <w:top w:w="100" w:type="dxa"/>
        <w:left w:w="100" w:type="dxa"/>
        <w:bottom w:w="100" w:type="dxa"/>
        <w:right w:w="100" w:type="dxa"/>
      </w:tblCellMar>
    </w:tblPr>
  </w:style>
  <w:style w:type="character" w:styleId="CommentReference">
    <w:name w:val="annotation reference"/>
    <w:basedOn w:val="DefaultParagraphFont"/>
    <w:uiPriority w:val="99"/>
    <w:unhideWhenUsed/>
    <w:qFormat/>
    <w:rsid w:val="0047442C"/>
    <w:rPr>
      <w:sz w:val="16"/>
      <w:szCs w:val="16"/>
    </w:rPr>
  </w:style>
  <w:style w:type="paragraph" w:styleId="CommentText">
    <w:name w:val="annotation text"/>
    <w:basedOn w:val="Normal"/>
    <w:link w:val="CommentTextChar"/>
    <w:uiPriority w:val="99"/>
    <w:unhideWhenUsed/>
    <w:qFormat/>
    <w:rsid w:val="0047442C"/>
    <w:pPr>
      <w:spacing w:line="240" w:lineRule="auto"/>
    </w:pPr>
    <w:rPr>
      <w:sz w:val="20"/>
      <w:szCs w:val="20"/>
      <w:lang w:val="en"/>
    </w:rPr>
  </w:style>
  <w:style w:type="character" w:customStyle="1" w:styleId="CommentTextChar">
    <w:name w:val="Comment Text Char"/>
    <w:basedOn w:val="DefaultParagraphFont"/>
    <w:link w:val="CommentText"/>
    <w:uiPriority w:val="99"/>
    <w:qFormat/>
    <w:rsid w:val="0047442C"/>
    <w:rPr>
      <w:rFonts w:ascii="Arial" w:eastAsia="Arial" w:hAnsi="Arial" w:cs="Arial"/>
      <w:sz w:val="20"/>
      <w:szCs w:val="20"/>
      <w:lang w:val="en" w:eastAsia="en-PH"/>
    </w:rPr>
  </w:style>
  <w:style w:type="paragraph" w:styleId="BalloonText">
    <w:name w:val="Balloon Text"/>
    <w:basedOn w:val="Normal"/>
    <w:link w:val="BalloonTextChar"/>
    <w:uiPriority w:val="99"/>
    <w:semiHidden/>
    <w:unhideWhenUsed/>
    <w:rsid w:val="0047442C"/>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7442C"/>
    <w:rPr>
      <w:rFonts w:ascii="Segoe UI" w:eastAsia="Arial" w:hAnsi="Segoe UI" w:cs="Segoe UI"/>
      <w:sz w:val="18"/>
      <w:szCs w:val="18"/>
      <w:lang w:eastAsia="en-PH"/>
    </w:rPr>
  </w:style>
  <w:style w:type="paragraph" w:styleId="PlainText">
    <w:name w:val="Plain Text"/>
    <w:basedOn w:val="Normal"/>
    <w:link w:val="PlainTextChar"/>
    <w:qFormat/>
    <w:rsid w:val="00441BC0"/>
    <w:pPr>
      <w:spacing w:after="0" w:line="276" w:lineRule="auto"/>
      <w:jc w:val="both"/>
    </w:pPr>
    <w:rPr>
      <w:rFonts w:ascii="Courier New" w:hAnsi="Courier New" w:cs="Courier New"/>
      <w:sz w:val="20"/>
      <w:szCs w:val="20"/>
    </w:rPr>
  </w:style>
  <w:style w:type="character" w:customStyle="1" w:styleId="PlainTextChar">
    <w:name w:val="Plain Text Char"/>
    <w:basedOn w:val="DefaultParagraphFont"/>
    <w:link w:val="PlainText"/>
    <w:qFormat/>
    <w:rsid w:val="00441BC0"/>
    <w:rPr>
      <w:rFonts w:ascii="Courier New" w:eastAsia="Arial" w:hAnsi="Courier New" w:cs="Courier New"/>
      <w:sz w:val="20"/>
      <w:szCs w:val="20"/>
      <w:lang w:eastAsia="en-P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9253551">
      <w:bodyDiv w:val="1"/>
      <w:marLeft w:val="0"/>
      <w:marRight w:val="0"/>
      <w:marTop w:val="0"/>
      <w:marBottom w:val="0"/>
      <w:divBdr>
        <w:top w:val="none" w:sz="0" w:space="0" w:color="auto"/>
        <w:left w:val="none" w:sz="0" w:space="0" w:color="auto"/>
        <w:bottom w:val="none" w:sz="0" w:space="0" w:color="auto"/>
        <w:right w:val="none" w:sz="0" w:space="0" w:color="auto"/>
      </w:divBdr>
    </w:div>
    <w:div w:id="262417283">
      <w:bodyDiv w:val="1"/>
      <w:marLeft w:val="0"/>
      <w:marRight w:val="0"/>
      <w:marTop w:val="0"/>
      <w:marBottom w:val="0"/>
      <w:divBdr>
        <w:top w:val="none" w:sz="0" w:space="0" w:color="auto"/>
        <w:left w:val="none" w:sz="0" w:space="0" w:color="auto"/>
        <w:bottom w:val="none" w:sz="0" w:space="0" w:color="auto"/>
        <w:right w:val="none" w:sz="0" w:space="0" w:color="auto"/>
      </w:divBdr>
    </w:div>
    <w:div w:id="311839132">
      <w:bodyDiv w:val="1"/>
      <w:marLeft w:val="0"/>
      <w:marRight w:val="0"/>
      <w:marTop w:val="0"/>
      <w:marBottom w:val="0"/>
      <w:divBdr>
        <w:top w:val="none" w:sz="0" w:space="0" w:color="auto"/>
        <w:left w:val="none" w:sz="0" w:space="0" w:color="auto"/>
        <w:bottom w:val="none" w:sz="0" w:space="0" w:color="auto"/>
        <w:right w:val="none" w:sz="0" w:space="0" w:color="auto"/>
      </w:divBdr>
    </w:div>
    <w:div w:id="692658726">
      <w:bodyDiv w:val="1"/>
      <w:marLeft w:val="0"/>
      <w:marRight w:val="0"/>
      <w:marTop w:val="0"/>
      <w:marBottom w:val="0"/>
      <w:divBdr>
        <w:top w:val="none" w:sz="0" w:space="0" w:color="auto"/>
        <w:left w:val="none" w:sz="0" w:space="0" w:color="auto"/>
        <w:bottom w:val="none" w:sz="0" w:space="0" w:color="auto"/>
        <w:right w:val="none" w:sz="0" w:space="0" w:color="auto"/>
      </w:divBdr>
    </w:div>
    <w:div w:id="937911952">
      <w:bodyDiv w:val="1"/>
      <w:marLeft w:val="0"/>
      <w:marRight w:val="0"/>
      <w:marTop w:val="0"/>
      <w:marBottom w:val="0"/>
      <w:divBdr>
        <w:top w:val="none" w:sz="0" w:space="0" w:color="auto"/>
        <w:left w:val="none" w:sz="0" w:space="0" w:color="auto"/>
        <w:bottom w:val="none" w:sz="0" w:space="0" w:color="auto"/>
        <w:right w:val="none" w:sz="0" w:space="0" w:color="auto"/>
      </w:divBdr>
    </w:div>
    <w:div w:id="1303734150">
      <w:bodyDiv w:val="1"/>
      <w:marLeft w:val="0"/>
      <w:marRight w:val="0"/>
      <w:marTop w:val="0"/>
      <w:marBottom w:val="0"/>
      <w:divBdr>
        <w:top w:val="none" w:sz="0" w:space="0" w:color="auto"/>
        <w:left w:val="none" w:sz="0" w:space="0" w:color="auto"/>
        <w:bottom w:val="none" w:sz="0" w:space="0" w:color="auto"/>
        <w:right w:val="none" w:sz="0" w:space="0" w:color="auto"/>
      </w:divBdr>
    </w:div>
    <w:div w:id="1341197581">
      <w:bodyDiv w:val="1"/>
      <w:marLeft w:val="0"/>
      <w:marRight w:val="0"/>
      <w:marTop w:val="0"/>
      <w:marBottom w:val="0"/>
      <w:divBdr>
        <w:top w:val="none" w:sz="0" w:space="0" w:color="auto"/>
        <w:left w:val="none" w:sz="0" w:space="0" w:color="auto"/>
        <w:bottom w:val="none" w:sz="0" w:space="0" w:color="auto"/>
        <w:right w:val="none" w:sz="0" w:space="0" w:color="auto"/>
      </w:divBdr>
    </w:div>
    <w:div w:id="20957804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hyperlink" Target="https://doi.org/10.9781/ijimai.2024.03.001" TargetMode="External"/><Relationship Id="rId26" Type="http://schemas.openxmlformats.org/officeDocument/2006/relationships/hyperlink" Target="https://www.aspca.org/helping-people-pets/shelter-intake-and-surrender" TargetMode="External"/><Relationship Id="rId39" Type="http://schemas.openxmlformats.org/officeDocument/2006/relationships/image" Target="media/image10.png"/><Relationship Id="rId21" Type="http://schemas.openxmlformats.org/officeDocument/2006/relationships/hyperlink" Target="https://getaway.ph/blog/events-festivals/unleash-ph-sets-new-standard-in-pet-care-with-exciting-app-launch/" TargetMode="External"/><Relationship Id="rId34" Type="http://schemas.openxmlformats.org/officeDocument/2006/relationships/hyperlink" Target="https://www.verifiedmarketreports.com/product/pet-shelter-and-adoption-platform-market/" TargetMode="External"/><Relationship Id="rId42" Type="http://schemas.openxmlformats.org/officeDocument/2006/relationships/image" Target="media/image13.png"/><Relationship Id="rId47" Type="http://schemas.openxmlformats.org/officeDocument/2006/relationships/image" Target="media/image18.png"/><Relationship Id="rId50" Type="http://schemas.openxmlformats.org/officeDocument/2006/relationships/image" Target="media/image21.png"/><Relationship Id="rId55" Type="http://schemas.openxmlformats.org/officeDocument/2006/relationships/image" Target="media/image26.png"/><Relationship Id="rId63" Type="http://schemas.openxmlformats.org/officeDocument/2006/relationships/image" Target="media/image34.png"/><Relationship Id="rId68" Type="http://schemas.openxmlformats.org/officeDocument/2006/relationships/image" Target="media/image39.png"/><Relationship Id="rId76" Type="http://schemas.openxmlformats.org/officeDocument/2006/relationships/image" Target="media/image47.png"/><Relationship Id="rId84" Type="http://schemas.openxmlformats.org/officeDocument/2006/relationships/hyperlink" Target="http://www.cvsu.edu.ph" TargetMode="External"/><Relationship Id="rId89"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image" Target="media/image42.png"/><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hyperlink" Target="https://arxiv.org/pdf/2506.12739" TargetMode="External"/><Relationship Id="rId11" Type="http://schemas.openxmlformats.org/officeDocument/2006/relationships/image" Target="media/image2.png"/><Relationship Id="rId24" Type="http://schemas.openxmlformats.org/officeDocument/2006/relationships/hyperlink" Target="https://www.ukdr.uplb.edu.ph/etd-capstone/161/" TargetMode="External"/><Relationship Id="rId32" Type="http://schemas.openxmlformats.org/officeDocument/2006/relationships/hyperlink" Target="https://www.nature.com/articles/s41598-021-87649-2" TargetMode="External"/><Relationship Id="rId37" Type="http://schemas.openxmlformats.org/officeDocument/2006/relationships/hyperlink" Target="http://www.cvsu.edu.ph" TargetMode="External"/><Relationship Id="rId40" Type="http://schemas.openxmlformats.org/officeDocument/2006/relationships/image" Target="media/image11.png"/><Relationship Id="rId45" Type="http://schemas.openxmlformats.org/officeDocument/2006/relationships/image" Target="media/image16.png"/><Relationship Id="rId53" Type="http://schemas.openxmlformats.org/officeDocument/2006/relationships/image" Target="media/image24.png"/><Relationship Id="rId58" Type="http://schemas.openxmlformats.org/officeDocument/2006/relationships/image" Target="media/image29.png"/><Relationship Id="rId66" Type="http://schemas.openxmlformats.org/officeDocument/2006/relationships/image" Target="media/image37.png"/><Relationship Id="rId74" Type="http://schemas.openxmlformats.org/officeDocument/2006/relationships/image" Target="media/image45.png"/><Relationship Id="rId79" Type="http://schemas.openxmlformats.org/officeDocument/2006/relationships/image" Target="media/image50.jpeg"/><Relationship Id="rId87" Type="http://schemas.openxmlformats.org/officeDocument/2006/relationships/hyperlink" Target="http://www.cvsu.edu.ph" TargetMode="External"/><Relationship Id="rId5" Type="http://schemas.openxmlformats.org/officeDocument/2006/relationships/webSettings" Target="webSettings.xml"/><Relationship Id="rId61" Type="http://schemas.openxmlformats.org/officeDocument/2006/relationships/image" Target="media/image32.png"/><Relationship Id="rId82" Type="http://schemas.openxmlformats.org/officeDocument/2006/relationships/hyperlink" Target="http://www.cvsu.edu.ph" TargetMode="External"/><Relationship Id="rId90" Type="http://schemas.openxmlformats.org/officeDocument/2006/relationships/fontTable" Target="fontTable.xml"/><Relationship Id="rId19" Type="http://schemas.openxmlformats.org/officeDocument/2006/relationships/hyperlink" Target="https://laccei.org/LACCEI2025-Mexico/meta/FP1144.html" TargetMode="External"/><Relationship Id="rId14" Type="http://schemas.openxmlformats.org/officeDocument/2006/relationships/image" Target="media/image5.png"/><Relationship Id="rId22" Type="http://schemas.openxmlformats.org/officeDocument/2006/relationships/hyperlink" Target="https://www.cvsu-bacoor.edu.ph/research/capstones/2024/PetFaves_WebBasedSystem.pdf" TargetMode="External"/><Relationship Id="rId27" Type="http://schemas.openxmlformats.org/officeDocument/2006/relationships/hyperlink" Target="https://www.aspca.org/helping-people-pets/shelter-intake-and-surrender" TargetMode="External"/><Relationship Id="rId30" Type="http://schemas.openxmlformats.org/officeDocument/2006/relationships/hyperlink" Target="https://www.petfinder.com/adopt-or-get-involved/adopting-a-pet/how-pet-adoption-works/" TargetMode="External"/><Relationship Id="rId35" Type="http://schemas.openxmlformats.org/officeDocument/2006/relationships/hyperlink" Target="https://www.verifiedmarketreports.com/product/pet-shelter-and-adoption-platform-market/" TargetMode="External"/><Relationship Id="rId43" Type="http://schemas.openxmlformats.org/officeDocument/2006/relationships/image" Target="media/image14.png"/><Relationship Id="rId48" Type="http://schemas.openxmlformats.org/officeDocument/2006/relationships/image" Target="media/image19.png"/><Relationship Id="rId56" Type="http://schemas.openxmlformats.org/officeDocument/2006/relationships/image" Target="media/image27.png"/><Relationship Id="rId64" Type="http://schemas.openxmlformats.org/officeDocument/2006/relationships/image" Target="media/image35.png"/><Relationship Id="rId69" Type="http://schemas.openxmlformats.org/officeDocument/2006/relationships/image" Target="media/image40.png"/><Relationship Id="rId77" Type="http://schemas.openxmlformats.org/officeDocument/2006/relationships/image" Target="media/image48.png"/><Relationship Id="rId8" Type="http://schemas.openxmlformats.org/officeDocument/2006/relationships/image" Target="media/image1.png"/><Relationship Id="rId51" Type="http://schemas.openxmlformats.org/officeDocument/2006/relationships/image" Target="media/image22.png"/><Relationship Id="rId72" Type="http://schemas.openxmlformats.org/officeDocument/2006/relationships/image" Target="media/image43.png"/><Relationship Id="rId80" Type="http://schemas.openxmlformats.org/officeDocument/2006/relationships/hyperlink" Target="http://www.cvsu.edu.ph" TargetMode="External"/><Relationship Id="rId85" Type="http://schemas.openxmlformats.org/officeDocument/2006/relationships/hyperlink" Target="http://www.cvsu.edu.ph" TargetMode="Externa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www.ijisrt.com/a-review-on-promoting-animal-welfare-and-salvation-in-an-online-platform-encompassing-wide-range-of-stakeholders" TargetMode="External"/><Relationship Id="rId33" Type="http://schemas.openxmlformats.org/officeDocument/2006/relationships/hyperlink" Target="https://www.nature.com/articles/s41598-021-87649-2" TargetMode="External"/><Relationship Id="rId38" Type="http://schemas.openxmlformats.org/officeDocument/2006/relationships/image" Target="media/image9.png"/><Relationship Id="rId46" Type="http://schemas.openxmlformats.org/officeDocument/2006/relationships/image" Target="media/image17.png"/><Relationship Id="rId59" Type="http://schemas.openxmlformats.org/officeDocument/2006/relationships/image" Target="media/image30.png"/><Relationship Id="rId67" Type="http://schemas.openxmlformats.org/officeDocument/2006/relationships/image" Target="media/image38.png"/><Relationship Id="rId20" Type="http://schemas.openxmlformats.org/officeDocument/2006/relationships/hyperlink" Target="https://getaway.ph/" TargetMode="External"/><Relationship Id="rId41" Type="http://schemas.openxmlformats.org/officeDocument/2006/relationships/image" Target="media/image12.png"/><Relationship Id="rId54" Type="http://schemas.openxmlformats.org/officeDocument/2006/relationships/image" Target="media/image25.png"/><Relationship Id="rId62" Type="http://schemas.openxmlformats.org/officeDocument/2006/relationships/image" Target="media/image33.png"/><Relationship Id="rId70" Type="http://schemas.openxmlformats.org/officeDocument/2006/relationships/image" Target="media/image41.png"/><Relationship Id="rId75" Type="http://schemas.openxmlformats.org/officeDocument/2006/relationships/image" Target="media/image46.png"/><Relationship Id="rId83" Type="http://schemas.openxmlformats.org/officeDocument/2006/relationships/hyperlink" Target="http://www.cvsu.edu.ph" TargetMode="External"/><Relationship Id="rId88" Type="http://schemas.openxmlformats.org/officeDocument/2006/relationships/header" Target="header1.xml"/><Relationship Id="rId9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hyperlink" Target="https://www.ceu.edu.ph/research" TargetMode="External"/><Relationship Id="rId28" Type="http://schemas.openxmlformats.org/officeDocument/2006/relationships/hyperlink" Target="https://arxiv.org/pdf/2506.12739" TargetMode="External"/><Relationship Id="rId36" Type="http://schemas.openxmlformats.org/officeDocument/2006/relationships/hyperlink" Target="http://www.cvsu.edu.ph" TargetMode="External"/><Relationship Id="rId49" Type="http://schemas.openxmlformats.org/officeDocument/2006/relationships/image" Target="media/image20.png"/><Relationship Id="rId57" Type="http://schemas.openxmlformats.org/officeDocument/2006/relationships/image" Target="media/image28.png"/><Relationship Id="rId10" Type="http://schemas.openxmlformats.org/officeDocument/2006/relationships/footer" Target="footer1.xml"/><Relationship Id="rId31" Type="http://schemas.openxmlformats.org/officeDocument/2006/relationships/hyperlink" Target="https://www.petfinder.com/adopt-or-get-involved/adopting-a-pet/how-pet-adoption-works/" TargetMode="External"/><Relationship Id="rId44" Type="http://schemas.openxmlformats.org/officeDocument/2006/relationships/image" Target="media/image15.png"/><Relationship Id="rId52" Type="http://schemas.openxmlformats.org/officeDocument/2006/relationships/image" Target="media/image23.png"/><Relationship Id="rId60" Type="http://schemas.openxmlformats.org/officeDocument/2006/relationships/image" Target="media/image31.png"/><Relationship Id="rId65" Type="http://schemas.openxmlformats.org/officeDocument/2006/relationships/image" Target="media/image36.png"/><Relationship Id="rId73" Type="http://schemas.openxmlformats.org/officeDocument/2006/relationships/image" Target="media/image44.png"/><Relationship Id="rId78" Type="http://schemas.openxmlformats.org/officeDocument/2006/relationships/image" Target="media/image49.png"/><Relationship Id="rId81" Type="http://schemas.openxmlformats.org/officeDocument/2006/relationships/hyperlink" Target="http://www.cvsu.edu.ph" TargetMode="External"/><Relationship Id="rId86" Type="http://schemas.openxmlformats.org/officeDocument/2006/relationships/hyperlink" Target="http://www.cvsu.edu.ph" TargetMode="External"/><Relationship Id="rId4" Type="http://schemas.openxmlformats.org/officeDocument/2006/relationships/settings" Target="settings.xml"/><Relationship Id="rId9" Type="http://schemas.openxmlformats.org/officeDocument/2006/relationships/hyperlink" Target="http://www.cvsu.edu.p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8557829-CDE1-4E64-9053-F6912C66C0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1</Pages>
  <Words>11057</Words>
  <Characters>63027</Characters>
  <Application>Microsoft Office Word</Application>
  <DocSecurity>0</DocSecurity>
  <Lines>525</Lines>
  <Paragraphs>147</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Jonnie</dc:creator>
  <cp:keywords/>
  <dc:description/>
  <cp:lastModifiedBy>Marcus Jaramiel</cp:lastModifiedBy>
  <cp:revision>8</cp:revision>
  <dcterms:created xsi:type="dcterms:W3CDTF">2026-03-25T18:49:00Z</dcterms:created>
  <dcterms:modified xsi:type="dcterms:W3CDTF">2026-03-26T13:21:00Z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da34d156-5241-4286-b6bc-00fddac77351</vt:lpwstr>
  </property>
</Properties>
</file>